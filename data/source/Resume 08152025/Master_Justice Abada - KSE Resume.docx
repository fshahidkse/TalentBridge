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057A" w:rsidRDefault="00B1131C" w:rsidP="00D1057A">
      <w:pPr>
        <w:jc w:val="both"/>
      </w:pPr>
      <w:r w:rsidRPr="009C4A62">
        <w:rPr>
          <w:rFonts w:ascii="Arial" w:hAnsi="Arial" w:cs="Arial"/>
          <w:b/>
          <w:sz w:val="19"/>
          <w:szCs w:val="19"/>
        </w:rPr>
        <w:t>EDUCATION</w:t>
      </w:r>
    </w:p>
    <w:p w:rsidR="00B569A9" w:rsidRPr="00D1057A" w:rsidRDefault="00D1057A" w:rsidP="00D1057A">
      <w:pPr>
        <w:jc w:val="both"/>
        <w:rPr>
          <w:rFonts w:ascii="Arial" w:hAnsi="Arial" w:cs="Arial"/>
          <w:sz w:val="19"/>
          <w:szCs w:val="19"/>
        </w:rPr>
      </w:pPr>
      <w:r w:rsidRPr="00D1057A">
        <w:rPr>
          <w:rFonts w:ascii="Arial" w:hAnsi="Arial" w:cs="Arial"/>
          <w:sz w:val="19"/>
          <w:szCs w:val="19"/>
        </w:rPr>
        <w:t>B</w:t>
      </w:r>
      <w:r w:rsidR="00FF42FE">
        <w:rPr>
          <w:rFonts w:ascii="Arial" w:hAnsi="Arial" w:cs="Arial"/>
          <w:sz w:val="19"/>
          <w:szCs w:val="19"/>
        </w:rPr>
        <w:t xml:space="preserve">A / </w:t>
      </w:r>
      <w:r w:rsidRPr="00D1057A">
        <w:rPr>
          <w:rFonts w:ascii="Arial" w:hAnsi="Arial" w:cs="Arial"/>
          <w:sz w:val="19"/>
          <w:szCs w:val="19"/>
        </w:rPr>
        <w:t>Civil Engineering, University of Benin</w:t>
      </w:r>
      <w:r w:rsidR="00FF42FE">
        <w:rPr>
          <w:rFonts w:ascii="Arial" w:hAnsi="Arial" w:cs="Arial"/>
          <w:sz w:val="19"/>
          <w:szCs w:val="19"/>
        </w:rPr>
        <w:t>, Benin City, Nigeria,</w:t>
      </w:r>
      <w:r w:rsidRPr="00D1057A">
        <w:rPr>
          <w:rFonts w:ascii="Arial" w:hAnsi="Arial" w:cs="Arial"/>
          <w:sz w:val="19"/>
          <w:szCs w:val="19"/>
        </w:rPr>
        <w:t xml:space="preserve"> (2005)</w:t>
      </w:r>
    </w:p>
    <w:p w:rsidR="00D1057A" w:rsidRPr="009C4A62" w:rsidRDefault="00D1057A" w:rsidP="00D1057A">
      <w:pPr>
        <w:jc w:val="both"/>
        <w:rPr>
          <w:rFonts w:ascii="Arial" w:hAnsi="Arial" w:cs="Arial"/>
          <w:sz w:val="19"/>
          <w:szCs w:val="19"/>
        </w:rPr>
      </w:pPr>
    </w:p>
    <w:p w:rsidR="00D1057A" w:rsidRDefault="00E0444F" w:rsidP="00D1057A">
      <w:pPr>
        <w:jc w:val="both"/>
      </w:pPr>
      <w:r>
        <w:rPr>
          <w:rFonts w:ascii="Arial" w:eastAsia="Apex New Book" w:hAnsi="Arial" w:cs="Arial"/>
          <w:b/>
          <w:sz w:val="19"/>
          <w:szCs w:val="19"/>
        </w:rPr>
        <w:t>CERTIFICATIONS</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Certified Welding Inspector CWI D1.1 &amp; AP1 1104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Master of Special Inspections ICC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Structural Welding Special Inspector ICC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Structural Bolting Special Inspector ICC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Commercial Mechanical Inspector ICC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Commercial Energy inspector ICC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Structural Masonry Special Inspector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Prestress Concrete Special </w:t>
      </w:r>
      <w:r w:rsidR="00E0444F">
        <w:rPr>
          <w:rFonts w:ascii="Arial" w:hAnsi="Arial" w:cs="Arial"/>
          <w:sz w:val="19"/>
          <w:szCs w:val="19"/>
        </w:rPr>
        <w:t>I</w:t>
      </w:r>
      <w:r w:rsidRPr="00D1057A">
        <w:rPr>
          <w:rFonts w:ascii="Arial" w:hAnsi="Arial" w:cs="Arial"/>
          <w:sz w:val="19"/>
          <w:szCs w:val="19"/>
        </w:rPr>
        <w:t xml:space="preserve">nspector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Reinforced Concrete Special Inspector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Spray Applied </w:t>
      </w:r>
      <w:r w:rsidR="00E0444F" w:rsidRPr="00D1057A">
        <w:rPr>
          <w:rFonts w:ascii="Arial" w:hAnsi="Arial" w:cs="Arial"/>
          <w:sz w:val="19"/>
          <w:szCs w:val="19"/>
        </w:rPr>
        <w:t>Fireproofing</w:t>
      </w:r>
      <w:r w:rsidRPr="00D1057A">
        <w:rPr>
          <w:rFonts w:ascii="Arial" w:hAnsi="Arial" w:cs="Arial"/>
          <w:sz w:val="19"/>
          <w:szCs w:val="19"/>
        </w:rPr>
        <w:t xml:space="preserve"> Special Inspector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ACI 1 &amp; ACI 2 Concrete Construction Special Inspector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Q/C Resource Training (NUCLEAR GAUGE) </w:t>
      </w:r>
    </w:p>
    <w:p w:rsidR="00D1057A" w:rsidRPr="00D1057A" w:rsidRDefault="00D1057A" w:rsidP="00D1057A">
      <w:pPr>
        <w:pStyle w:val="Default"/>
        <w:spacing w:after="30"/>
        <w:jc w:val="both"/>
        <w:rPr>
          <w:rFonts w:ascii="Arial" w:hAnsi="Arial" w:cs="Arial"/>
          <w:sz w:val="19"/>
          <w:szCs w:val="19"/>
        </w:rPr>
      </w:pPr>
      <w:r w:rsidRPr="00D1057A">
        <w:rPr>
          <w:rFonts w:ascii="Arial" w:hAnsi="Arial" w:cs="Arial"/>
          <w:sz w:val="19"/>
          <w:szCs w:val="19"/>
        </w:rPr>
        <w:t xml:space="preserve">Soil &amp; Asphalt (Requires QA/QC Training) </w:t>
      </w:r>
    </w:p>
    <w:p w:rsidR="00D1057A" w:rsidRDefault="00D1057A" w:rsidP="00D1057A">
      <w:pPr>
        <w:pStyle w:val="Default"/>
        <w:jc w:val="both"/>
        <w:rPr>
          <w:rFonts w:ascii="Arial" w:hAnsi="Arial" w:cs="Arial"/>
          <w:sz w:val="19"/>
          <w:szCs w:val="19"/>
        </w:rPr>
      </w:pPr>
      <w:r w:rsidRPr="00D1057A">
        <w:rPr>
          <w:rFonts w:ascii="Arial" w:hAnsi="Arial" w:cs="Arial"/>
          <w:sz w:val="19"/>
          <w:szCs w:val="19"/>
        </w:rPr>
        <w:t xml:space="preserve">Magnetic Testing Certificate (MT) </w:t>
      </w:r>
    </w:p>
    <w:p w:rsidR="00E0444F" w:rsidRDefault="00E0444F" w:rsidP="00D1057A">
      <w:pPr>
        <w:pStyle w:val="Default"/>
        <w:jc w:val="both"/>
        <w:rPr>
          <w:rFonts w:ascii="Arial" w:hAnsi="Arial" w:cs="Arial"/>
          <w:sz w:val="19"/>
          <w:szCs w:val="19"/>
        </w:rPr>
      </w:pPr>
    </w:p>
    <w:p w:rsidR="00E0444F" w:rsidRDefault="00E0444F" w:rsidP="00D1057A">
      <w:pPr>
        <w:pStyle w:val="Default"/>
        <w:jc w:val="both"/>
        <w:rPr>
          <w:rFonts w:ascii="Arial" w:hAnsi="Arial" w:cs="Arial"/>
          <w:sz w:val="19"/>
          <w:szCs w:val="19"/>
        </w:rPr>
      </w:pPr>
      <w:r w:rsidRPr="00E0444F">
        <w:rPr>
          <w:rFonts w:ascii="Arial" w:hAnsi="Arial" w:cs="Arial"/>
          <w:b/>
          <w:bCs/>
          <w:sz w:val="19"/>
          <w:szCs w:val="19"/>
        </w:rPr>
        <w:t>SKILLS</w:t>
      </w:r>
    </w:p>
    <w:p w:rsidR="00E0444F" w:rsidRDefault="00E0444F" w:rsidP="00D1057A">
      <w:pPr>
        <w:pStyle w:val="Default"/>
        <w:jc w:val="both"/>
        <w:rPr>
          <w:rFonts w:ascii="Arial" w:hAnsi="Arial" w:cs="Arial"/>
          <w:sz w:val="19"/>
          <w:szCs w:val="19"/>
        </w:rPr>
      </w:pPr>
      <w:r>
        <w:rPr>
          <w:rFonts w:ascii="Arial" w:hAnsi="Arial" w:cs="Arial"/>
          <w:sz w:val="19"/>
          <w:szCs w:val="19"/>
        </w:rPr>
        <w:t>AutoCAD</w:t>
      </w:r>
    </w:p>
    <w:p w:rsidR="00E0444F" w:rsidRPr="00E0444F" w:rsidRDefault="00E0444F" w:rsidP="00D1057A">
      <w:pPr>
        <w:pStyle w:val="Default"/>
        <w:jc w:val="both"/>
        <w:rPr>
          <w:rFonts w:ascii="Arial" w:hAnsi="Arial" w:cs="Arial"/>
          <w:sz w:val="19"/>
          <w:szCs w:val="19"/>
        </w:rPr>
      </w:pPr>
      <w:r>
        <w:rPr>
          <w:rFonts w:ascii="Arial" w:hAnsi="Arial" w:cs="Arial"/>
          <w:sz w:val="19"/>
          <w:szCs w:val="19"/>
        </w:rPr>
        <w:t>Microsoft Word</w:t>
      </w:r>
      <w:r w:rsidR="00FF42FE">
        <w:rPr>
          <w:rFonts w:ascii="Arial" w:hAnsi="Arial" w:cs="Arial"/>
          <w:sz w:val="19"/>
          <w:szCs w:val="19"/>
        </w:rPr>
        <w:t xml:space="preserve"> and Excel</w:t>
      </w:r>
    </w:p>
    <w:p w:rsidR="00887735" w:rsidRDefault="00887735" w:rsidP="0012734D">
      <w:pPr>
        <w:jc w:val="both"/>
        <w:rPr>
          <w:rFonts w:ascii="Arial" w:hAnsi="Arial" w:cs="Arial"/>
          <w:b/>
          <w:sz w:val="19"/>
          <w:szCs w:val="19"/>
        </w:rPr>
      </w:pPr>
    </w:p>
    <w:p w:rsidR="00D1057A" w:rsidRDefault="00843A7C" w:rsidP="00D1057A">
      <w:pPr>
        <w:jc w:val="both"/>
      </w:pPr>
      <w:r>
        <w:rPr>
          <w:rFonts w:ascii="Arial" w:hAnsi="Arial" w:cs="Arial"/>
          <w:b/>
          <w:sz w:val="19"/>
          <w:szCs w:val="19"/>
        </w:rPr>
        <w:t>EXPERIENCE SUMMARY</w:t>
      </w:r>
    </w:p>
    <w:p w:rsidR="00843A7C" w:rsidRPr="00D1057A" w:rsidRDefault="00D1057A" w:rsidP="00692E58">
      <w:pPr>
        <w:jc w:val="both"/>
        <w:rPr>
          <w:rFonts w:ascii="Arial" w:hAnsi="Arial" w:cs="Arial"/>
          <w:sz w:val="19"/>
          <w:szCs w:val="19"/>
        </w:rPr>
      </w:pPr>
      <w:r>
        <w:rPr>
          <w:rFonts w:ascii="Arial" w:hAnsi="Arial" w:cs="Arial"/>
          <w:sz w:val="19"/>
          <w:szCs w:val="19"/>
        </w:rPr>
        <w:t xml:space="preserve">Mr. Abada </w:t>
      </w:r>
      <w:r w:rsidR="00692E58">
        <w:rPr>
          <w:rFonts w:ascii="Arial" w:hAnsi="Arial" w:cs="Arial"/>
          <w:sz w:val="19"/>
          <w:szCs w:val="19"/>
        </w:rPr>
        <w:t>has over 10 years’ experience as a S</w:t>
      </w:r>
      <w:r w:rsidRPr="00D1057A">
        <w:rPr>
          <w:rFonts w:ascii="Arial" w:hAnsi="Arial" w:cs="Arial"/>
          <w:sz w:val="19"/>
          <w:szCs w:val="19"/>
        </w:rPr>
        <w:t xml:space="preserve">pecial </w:t>
      </w:r>
      <w:r w:rsidR="00692E58">
        <w:rPr>
          <w:rFonts w:ascii="Arial" w:hAnsi="Arial" w:cs="Arial"/>
          <w:sz w:val="19"/>
          <w:szCs w:val="19"/>
        </w:rPr>
        <w:t>I</w:t>
      </w:r>
      <w:r w:rsidRPr="00D1057A">
        <w:rPr>
          <w:rFonts w:ascii="Arial" w:hAnsi="Arial" w:cs="Arial"/>
          <w:sz w:val="19"/>
          <w:szCs w:val="19"/>
        </w:rPr>
        <w:t>nspector</w:t>
      </w:r>
      <w:r w:rsidR="00692E58">
        <w:rPr>
          <w:rFonts w:ascii="Arial" w:hAnsi="Arial" w:cs="Arial"/>
          <w:sz w:val="19"/>
          <w:szCs w:val="19"/>
        </w:rPr>
        <w:t>.  He has s</w:t>
      </w:r>
      <w:r w:rsidR="00692E58" w:rsidRPr="00692E58">
        <w:rPr>
          <w:rFonts w:ascii="Arial" w:hAnsi="Arial" w:cs="Arial"/>
          <w:sz w:val="19"/>
          <w:szCs w:val="19"/>
        </w:rPr>
        <w:t>trong ability to interpret plans, specifications, and instructions.</w:t>
      </w:r>
      <w:r w:rsidR="00692E58">
        <w:rPr>
          <w:rFonts w:ascii="Arial" w:hAnsi="Arial" w:cs="Arial"/>
          <w:sz w:val="19"/>
          <w:szCs w:val="19"/>
        </w:rPr>
        <w:t xml:space="preserve">  </w:t>
      </w:r>
      <w:r w:rsidR="00692E58" w:rsidRPr="00692E58">
        <w:rPr>
          <w:rFonts w:ascii="Arial" w:hAnsi="Arial" w:cs="Arial"/>
          <w:sz w:val="19"/>
          <w:szCs w:val="19"/>
        </w:rPr>
        <w:t>Strong communication skills to exchange information.</w:t>
      </w:r>
      <w:r w:rsidR="00692E58">
        <w:rPr>
          <w:rFonts w:ascii="Arial" w:hAnsi="Arial" w:cs="Arial"/>
          <w:sz w:val="19"/>
          <w:szCs w:val="19"/>
        </w:rPr>
        <w:t xml:space="preserve">  </w:t>
      </w:r>
      <w:r w:rsidR="00692E58" w:rsidRPr="00692E58">
        <w:rPr>
          <w:rFonts w:ascii="Arial" w:hAnsi="Arial" w:cs="Arial"/>
          <w:sz w:val="19"/>
          <w:szCs w:val="19"/>
        </w:rPr>
        <w:t>Uncommon ability to identify and examine material before acceptance.</w:t>
      </w:r>
      <w:r w:rsidR="00692E58">
        <w:rPr>
          <w:rFonts w:ascii="Arial" w:hAnsi="Arial" w:cs="Arial"/>
          <w:sz w:val="19"/>
          <w:szCs w:val="19"/>
        </w:rPr>
        <w:t xml:space="preserve">  </w:t>
      </w:r>
      <w:r w:rsidR="00692E58" w:rsidRPr="00692E58">
        <w:rPr>
          <w:rFonts w:ascii="Arial" w:hAnsi="Arial" w:cs="Arial"/>
          <w:sz w:val="19"/>
          <w:szCs w:val="19"/>
        </w:rPr>
        <w:t>Prepare and test site mixed concrete and interpret result.</w:t>
      </w:r>
      <w:r w:rsidR="00692E58">
        <w:rPr>
          <w:rFonts w:ascii="Arial" w:hAnsi="Arial" w:cs="Arial"/>
          <w:sz w:val="19"/>
          <w:szCs w:val="19"/>
        </w:rPr>
        <w:t xml:space="preserve">  </w:t>
      </w:r>
      <w:r w:rsidR="00692E58" w:rsidRPr="00692E58">
        <w:rPr>
          <w:rFonts w:ascii="Arial" w:hAnsi="Arial" w:cs="Arial"/>
          <w:sz w:val="19"/>
          <w:szCs w:val="19"/>
        </w:rPr>
        <w:t>Convincing ability to ensure the work is being done according to specifications.</w:t>
      </w:r>
      <w:r w:rsidR="00692E58">
        <w:rPr>
          <w:rFonts w:ascii="Arial" w:hAnsi="Arial" w:cs="Arial"/>
          <w:sz w:val="19"/>
          <w:szCs w:val="19"/>
        </w:rPr>
        <w:t xml:space="preserve">  </w:t>
      </w:r>
      <w:r w:rsidR="00692E58" w:rsidRPr="00692E58">
        <w:rPr>
          <w:rFonts w:ascii="Arial" w:hAnsi="Arial" w:cs="Arial"/>
          <w:sz w:val="19"/>
          <w:szCs w:val="19"/>
        </w:rPr>
        <w:t>Profound knowledge of work schedule that covers the project</w:t>
      </w:r>
      <w:r w:rsidR="00692E58">
        <w:rPr>
          <w:rFonts w:ascii="Arial" w:hAnsi="Arial" w:cs="Arial"/>
          <w:sz w:val="19"/>
          <w:szCs w:val="19"/>
        </w:rPr>
        <w:t>.</w:t>
      </w:r>
    </w:p>
    <w:p w:rsidR="00D1057A" w:rsidRPr="009C4A62" w:rsidRDefault="00D1057A" w:rsidP="00E0444F">
      <w:pPr>
        <w:jc w:val="both"/>
        <w:rPr>
          <w:rFonts w:ascii="Arial" w:hAnsi="Arial" w:cs="Arial"/>
          <w:b/>
          <w:sz w:val="19"/>
          <w:szCs w:val="19"/>
        </w:rPr>
      </w:pPr>
    </w:p>
    <w:p w:rsidR="00692E58" w:rsidRPr="00C775AB" w:rsidRDefault="00692E58" w:rsidP="00692E58">
      <w:pPr>
        <w:ind w:right="90"/>
        <w:jc w:val="both"/>
        <w:rPr>
          <w:rFonts w:ascii="Arial" w:eastAsia="Apex New Book" w:hAnsi="Arial" w:cs="Arial"/>
          <w:sz w:val="19"/>
          <w:szCs w:val="19"/>
        </w:rPr>
      </w:pPr>
      <w:r>
        <w:rPr>
          <w:rFonts w:ascii="Arial" w:eastAsia="Apex New Book" w:hAnsi="Arial" w:cs="Arial"/>
          <w:b/>
          <w:bCs/>
          <w:sz w:val="19"/>
          <w:szCs w:val="19"/>
        </w:rPr>
        <w:t>Port Authority of New York and New Jersey (</w:t>
      </w:r>
      <w:r w:rsidRPr="00C775AB">
        <w:rPr>
          <w:rFonts w:ascii="Arial" w:eastAsia="Apex New Book" w:hAnsi="Arial" w:cs="Arial"/>
          <w:b/>
          <w:bCs/>
          <w:sz w:val="19"/>
          <w:szCs w:val="19"/>
        </w:rPr>
        <w:t>PANYNJ</w:t>
      </w:r>
      <w:r>
        <w:rPr>
          <w:rFonts w:ascii="Arial" w:eastAsia="Apex New Book" w:hAnsi="Arial" w:cs="Arial"/>
          <w:b/>
          <w:bCs/>
          <w:sz w:val="19"/>
          <w:szCs w:val="19"/>
        </w:rPr>
        <w:t>)</w:t>
      </w:r>
      <w:r w:rsidRPr="00C775AB">
        <w:rPr>
          <w:rFonts w:ascii="Arial" w:eastAsia="Apex New Book" w:hAnsi="Arial" w:cs="Arial"/>
          <w:b/>
          <w:bCs/>
          <w:sz w:val="19"/>
          <w:szCs w:val="19"/>
        </w:rPr>
        <w:t>, Design-Build JFK International Airport Central Terminal Area, Roadways, Utilities, and Ground Transportation Center, Queens, NY</w:t>
      </w:r>
      <w:r>
        <w:rPr>
          <w:rFonts w:ascii="Arial" w:eastAsia="Apex New Book" w:hAnsi="Arial" w:cs="Arial"/>
          <w:b/>
          <w:bCs/>
          <w:sz w:val="19"/>
          <w:szCs w:val="19"/>
        </w:rPr>
        <w:t xml:space="preserve"> </w:t>
      </w:r>
      <w:r w:rsidRPr="00D81AAA">
        <w:rPr>
          <w:rFonts w:ascii="Arial" w:eastAsia="Apex New Book" w:hAnsi="Arial" w:cs="Arial"/>
          <w:sz w:val="19"/>
          <w:szCs w:val="19"/>
        </w:rPr>
        <w:t>– Special</w:t>
      </w:r>
      <w:r>
        <w:rPr>
          <w:rFonts w:ascii="Arial" w:eastAsia="Apex New Book" w:hAnsi="Arial" w:cs="Arial"/>
          <w:b/>
          <w:bCs/>
          <w:sz w:val="19"/>
          <w:szCs w:val="19"/>
        </w:rPr>
        <w:t xml:space="preserve"> </w:t>
      </w:r>
      <w:r>
        <w:rPr>
          <w:rFonts w:ascii="Arial" w:eastAsia="Apex New Book" w:hAnsi="Arial" w:cs="Arial"/>
          <w:sz w:val="19"/>
          <w:szCs w:val="19"/>
        </w:rPr>
        <w:t>Inspector on t</w:t>
      </w:r>
      <w:r w:rsidRPr="00C775AB">
        <w:rPr>
          <w:rFonts w:ascii="Arial" w:eastAsia="Apex New Book" w:hAnsi="Arial" w:cs="Arial"/>
          <w:sz w:val="19"/>
          <w:szCs w:val="19"/>
        </w:rPr>
        <w:t xml:space="preserve">his $1.2 billion project is a component of the multi-phase JFK Revitalization Program, which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w:t>
      </w:r>
      <w:r>
        <w:rPr>
          <w:rFonts w:ascii="Arial" w:eastAsia="Apex New Book" w:hAnsi="Arial" w:cs="Arial"/>
          <w:sz w:val="19"/>
          <w:szCs w:val="19"/>
        </w:rPr>
        <w:t>He c</w:t>
      </w:r>
      <w:r w:rsidRPr="0081736A">
        <w:rPr>
          <w:rFonts w:ascii="Arial" w:eastAsia="Apex New Book" w:hAnsi="Arial" w:cs="Arial"/>
          <w:sz w:val="19"/>
          <w:szCs w:val="19"/>
        </w:rPr>
        <w:t>omposed thorough inspection reports and maintained detailed records of all work performed.</w:t>
      </w:r>
      <w:r w:rsidRPr="00564875">
        <w:rPr>
          <w:b/>
          <w:bCs/>
          <w:szCs w:val="19"/>
        </w:rPr>
        <w:t xml:space="preserve"> </w:t>
      </w:r>
      <w:r w:rsidRPr="00C775AB">
        <w:rPr>
          <w:rFonts w:ascii="Arial" w:eastAsia="Apex New Book" w:hAnsi="Arial" w:cs="Arial"/>
          <w:sz w:val="19"/>
          <w:szCs w:val="19"/>
        </w:rPr>
        <w:t>(</w:t>
      </w:r>
      <w:r>
        <w:rPr>
          <w:rFonts w:ascii="Arial" w:eastAsia="Apex New Book" w:hAnsi="Arial" w:cs="Arial"/>
          <w:sz w:val="19"/>
          <w:szCs w:val="19"/>
        </w:rPr>
        <w:t>4</w:t>
      </w:r>
      <w:r w:rsidRPr="00C775AB">
        <w:rPr>
          <w:rFonts w:ascii="Arial" w:eastAsia="Apex New Book" w:hAnsi="Arial" w:cs="Arial"/>
          <w:sz w:val="19"/>
          <w:szCs w:val="19"/>
        </w:rPr>
        <w:t>/</w:t>
      </w:r>
      <w:r>
        <w:rPr>
          <w:rFonts w:ascii="Arial" w:eastAsia="Apex New Book" w:hAnsi="Arial" w:cs="Arial"/>
          <w:sz w:val="19"/>
          <w:szCs w:val="19"/>
        </w:rPr>
        <w:t>20</w:t>
      </w:r>
      <w:r w:rsidRPr="00C775AB">
        <w:rPr>
          <w:rFonts w:ascii="Arial" w:eastAsia="Apex New Book" w:hAnsi="Arial" w:cs="Arial"/>
          <w:sz w:val="19"/>
          <w:szCs w:val="19"/>
        </w:rPr>
        <w:t>2</w:t>
      </w:r>
      <w:r>
        <w:rPr>
          <w:rFonts w:ascii="Arial" w:eastAsia="Apex New Book" w:hAnsi="Arial" w:cs="Arial"/>
          <w:sz w:val="19"/>
          <w:szCs w:val="19"/>
        </w:rPr>
        <w:t>5</w:t>
      </w:r>
      <w:r w:rsidRPr="00C775AB">
        <w:rPr>
          <w:rFonts w:ascii="Arial" w:eastAsia="Apex New Book" w:hAnsi="Arial" w:cs="Arial"/>
          <w:sz w:val="19"/>
          <w:szCs w:val="19"/>
        </w:rPr>
        <w:t xml:space="preserve"> – present)</w:t>
      </w:r>
    </w:p>
    <w:p w:rsidR="00692E58" w:rsidRDefault="00692E58" w:rsidP="00E0444F">
      <w:pPr>
        <w:pStyle w:val="Default"/>
        <w:jc w:val="both"/>
        <w:rPr>
          <w:rFonts w:ascii="Arial" w:hAnsi="Arial" w:cs="Arial"/>
          <w:b/>
          <w:bCs/>
          <w:sz w:val="19"/>
          <w:szCs w:val="19"/>
        </w:rPr>
      </w:pPr>
    </w:p>
    <w:p w:rsidR="00FF42FE" w:rsidRDefault="006B6DDD" w:rsidP="00E0444F">
      <w:pPr>
        <w:pStyle w:val="Default"/>
        <w:jc w:val="both"/>
        <w:rPr>
          <w:rFonts w:ascii="Arial" w:hAnsi="Arial" w:cs="Arial"/>
          <w:sz w:val="19"/>
          <w:szCs w:val="19"/>
        </w:rPr>
      </w:pPr>
      <w:r w:rsidRPr="00DC14F4">
        <w:rPr>
          <w:rFonts w:ascii="Arial" w:hAnsi="Arial" w:cs="Arial"/>
          <w:b/>
          <w:bCs/>
          <w:sz w:val="19"/>
          <w:szCs w:val="19"/>
        </w:rPr>
        <w:t>N</w:t>
      </w:r>
      <w:r w:rsidR="003B431C">
        <w:rPr>
          <w:rFonts w:ascii="Arial" w:hAnsi="Arial" w:cs="Arial"/>
          <w:b/>
          <w:bCs/>
          <w:sz w:val="19"/>
          <w:szCs w:val="19"/>
        </w:rPr>
        <w:t xml:space="preserve">ew </w:t>
      </w:r>
      <w:r w:rsidRPr="00DC14F4">
        <w:rPr>
          <w:rFonts w:ascii="Arial" w:hAnsi="Arial" w:cs="Arial"/>
          <w:b/>
          <w:bCs/>
          <w:sz w:val="19"/>
          <w:szCs w:val="19"/>
        </w:rPr>
        <w:t>Y</w:t>
      </w:r>
      <w:r w:rsidR="003B431C">
        <w:rPr>
          <w:rFonts w:ascii="Arial" w:hAnsi="Arial" w:cs="Arial"/>
          <w:b/>
          <w:bCs/>
          <w:sz w:val="19"/>
          <w:szCs w:val="19"/>
        </w:rPr>
        <w:t xml:space="preserve">ork </w:t>
      </w:r>
      <w:r w:rsidRPr="00DC14F4">
        <w:rPr>
          <w:rFonts w:ascii="Arial" w:hAnsi="Arial" w:cs="Arial"/>
          <w:b/>
          <w:bCs/>
          <w:sz w:val="19"/>
          <w:szCs w:val="19"/>
        </w:rPr>
        <w:t>C</w:t>
      </w:r>
      <w:r w:rsidR="003B431C">
        <w:rPr>
          <w:rFonts w:ascii="Arial" w:hAnsi="Arial" w:cs="Arial"/>
          <w:b/>
          <w:bCs/>
          <w:sz w:val="19"/>
          <w:szCs w:val="19"/>
        </w:rPr>
        <w:t>ity</w:t>
      </w:r>
      <w:r w:rsidRPr="00DC14F4">
        <w:rPr>
          <w:rFonts w:ascii="Arial" w:hAnsi="Arial" w:cs="Arial"/>
          <w:b/>
          <w:bCs/>
          <w:sz w:val="19"/>
          <w:szCs w:val="19"/>
        </w:rPr>
        <w:t xml:space="preserve"> School Construction Authority (</w:t>
      </w:r>
      <w:r w:rsidR="003B431C">
        <w:rPr>
          <w:rFonts w:ascii="Arial" w:hAnsi="Arial" w:cs="Arial"/>
          <w:b/>
          <w:bCs/>
          <w:sz w:val="19"/>
          <w:szCs w:val="19"/>
        </w:rPr>
        <w:t>NYC</w:t>
      </w:r>
      <w:r w:rsidRPr="00DC14F4">
        <w:rPr>
          <w:rFonts w:ascii="Arial" w:hAnsi="Arial" w:cs="Arial"/>
          <w:b/>
          <w:bCs/>
          <w:sz w:val="19"/>
          <w:szCs w:val="19"/>
        </w:rPr>
        <w:t>SCA, NYC DOE)</w:t>
      </w:r>
      <w:r w:rsidRPr="00DC14F4">
        <w:rPr>
          <w:rFonts w:ascii="Arial" w:hAnsi="Arial" w:cs="Arial"/>
          <w:sz w:val="19"/>
          <w:szCs w:val="19"/>
        </w:rPr>
        <w:t xml:space="preserve"> </w:t>
      </w:r>
      <w:r w:rsidR="00FF42FE">
        <w:rPr>
          <w:rFonts w:ascii="Arial" w:hAnsi="Arial" w:cs="Arial"/>
          <w:sz w:val="19"/>
          <w:szCs w:val="19"/>
        </w:rPr>
        <w:t>–</w:t>
      </w:r>
      <w:r w:rsidRPr="00DC14F4">
        <w:rPr>
          <w:rFonts w:ascii="Arial" w:hAnsi="Arial" w:cs="Arial"/>
          <w:sz w:val="19"/>
          <w:szCs w:val="19"/>
        </w:rPr>
        <w:t xml:space="preserve"> </w:t>
      </w:r>
      <w:r w:rsidR="00D1057A" w:rsidRPr="00DC14F4">
        <w:rPr>
          <w:rFonts w:ascii="Arial" w:hAnsi="Arial" w:cs="Arial"/>
          <w:sz w:val="19"/>
          <w:szCs w:val="19"/>
        </w:rPr>
        <w:t xml:space="preserve">Special </w:t>
      </w:r>
      <w:r w:rsidR="00FF42FE" w:rsidRPr="00DC14F4">
        <w:rPr>
          <w:rFonts w:ascii="Arial" w:hAnsi="Arial" w:cs="Arial"/>
          <w:sz w:val="19"/>
          <w:szCs w:val="19"/>
        </w:rPr>
        <w:t>Inspector</w:t>
      </w:r>
      <w:r w:rsidRPr="00FF42FE">
        <w:rPr>
          <w:rFonts w:ascii="Arial" w:hAnsi="Arial" w:cs="Arial"/>
          <w:sz w:val="19"/>
          <w:szCs w:val="19"/>
        </w:rPr>
        <w:t xml:space="preserve"> c</w:t>
      </w:r>
      <w:r w:rsidR="00D1057A" w:rsidRPr="00DC14F4">
        <w:rPr>
          <w:rFonts w:ascii="Arial" w:hAnsi="Arial" w:cs="Arial"/>
          <w:sz w:val="19"/>
          <w:szCs w:val="19"/>
        </w:rPr>
        <w:t xml:space="preserve">onducted </w:t>
      </w:r>
      <w:r w:rsidRPr="00DC14F4">
        <w:rPr>
          <w:rFonts w:ascii="Arial" w:hAnsi="Arial" w:cs="Arial"/>
          <w:sz w:val="19"/>
          <w:szCs w:val="19"/>
        </w:rPr>
        <w:t>w</w:t>
      </w:r>
      <w:r w:rsidR="00D1057A" w:rsidRPr="00DC14F4">
        <w:rPr>
          <w:rFonts w:ascii="Arial" w:hAnsi="Arial" w:cs="Arial"/>
          <w:sz w:val="19"/>
          <w:szCs w:val="19"/>
        </w:rPr>
        <w:t xml:space="preserve">elding, </w:t>
      </w:r>
      <w:r w:rsidRPr="00DC14F4">
        <w:rPr>
          <w:rFonts w:ascii="Arial" w:hAnsi="Arial" w:cs="Arial"/>
          <w:sz w:val="19"/>
          <w:szCs w:val="19"/>
        </w:rPr>
        <w:t>h</w:t>
      </w:r>
      <w:r w:rsidR="00D1057A" w:rsidRPr="00DC14F4">
        <w:rPr>
          <w:rFonts w:ascii="Arial" w:hAnsi="Arial" w:cs="Arial"/>
          <w:sz w:val="19"/>
          <w:szCs w:val="19"/>
        </w:rPr>
        <w:t xml:space="preserve">igh strength </w:t>
      </w:r>
      <w:r w:rsidRPr="00DC14F4">
        <w:rPr>
          <w:rFonts w:ascii="Arial" w:hAnsi="Arial" w:cs="Arial"/>
          <w:sz w:val="19"/>
          <w:szCs w:val="19"/>
        </w:rPr>
        <w:t>b</w:t>
      </w:r>
      <w:r w:rsidR="00D1057A" w:rsidRPr="00DC14F4">
        <w:rPr>
          <w:rFonts w:ascii="Arial" w:hAnsi="Arial" w:cs="Arial"/>
          <w:sz w:val="19"/>
          <w:szCs w:val="19"/>
        </w:rPr>
        <w:t xml:space="preserve">olting, </w:t>
      </w:r>
      <w:r w:rsidRPr="00DC14F4">
        <w:rPr>
          <w:rFonts w:ascii="Arial" w:hAnsi="Arial" w:cs="Arial"/>
          <w:sz w:val="19"/>
          <w:szCs w:val="19"/>
        </w:rPr>
        <w:t>m</w:t>
      </w:r>
      <w:r w:rsidR="00D1057A" w:rsidRPr="00DC14F4">
        <w:rPr>
          <w:rFonts w:ascii="Arial" w:hAnsi="Arial" w:cs="Arial"/>
          <w:sz w:val="19"/>
          <w:szCs w:val="19"/>
        </w:rPr>
        <w:t xml:space="preserve">echanical, firestopping &amp; fireproofing inspections as per approved </w:t>
      </w:r>
      <w:r w:rsidRPr="00DC14F4">
        <w:rPr>
          <w:rFonts w:ascii="Arial" w:hAnsi="Arial" w:cs="Arial"/>
          <w:sz w:val="19"/>
          <w:szCs w:val="19"/>
        </w:rPr>
        <w:t>s</w:t>
      </w:r>
      <w:r w:rsidR="00D1057A" w:rsidRPr="00DC14F4">
        <w:rPr>
          <w:rFonts w:ascii="Arial" w:hAnsi="Arial" w:cs="Arial"/>
          <w:sz w:val="19"/>
          <w:szCs w:val="19"/>
        </w:rPr>
        <w:t>ubmittal and SCA Specifications</w:t>
      </w:r>
      <w:r w:rsidR="00E0444F" w:rsidRPr="00DC14F4">
        <w:rPr>
          <w:rFonts w:ascii="Arial" w:hAnsi="Arial" w:cs="Arial"/>
          <w:sz w:val="19"/>
          <w:szCs w:val="19"/>
        </w:rPr>
        <w:t xml:space="preserve">. </w:t>
      </w:r>
    </w:p>
    <w:p w:rsidR="00FF42FE" w:rsidRDefault="00FF42FE" w:rsidP="00E0444F">
      <w:pPr>
        <w:pStyle w:val="Default"/>
        <w:jc w:val="both"/>
        <w:rPr>
          <w:rFonts w:ascii="Arial" w:hAnsi="Arial" w:cs="Arial"/>
          <w:sz w:val="19"/>
          <w:szCs w:val="19"/>
        </w:rPr>
      </w:pPr>
    </w:p>
    <w:p w:rsidR="00FF42FE" w:rsidRDefault="002D05AB" w:rsidP="00E0444F">
      <w:pPr>
        <w:pStyle w:val="Default"/>
        <w:jc w:val="both"/>
        <w:rPr>
          <w:rFonts w:ascii="Arial" w:hAnsi="Arial" w:cs="Arial"/>
          <w:sz w:val="19"/>
          <w:szCs w:val="19"/>
        </w:rPr>
      </w:pPr>
      <w:r>
        <w:rPr>
          <w:rFonts w:ascii="Arial" w:hAnsi="Arial" w:cs="Arial"/>
          <w:b/>
          <w:bCs/>
          <w:sz w:val="19"/>
          <w:szCs w:val="19"/>
        </w:rPr>
        <w:t xml:space="preserve">Metropolitan Transit Authority (MTA) CM007, </w:t>
      </w:r>
      <w:r w:rsidR="00D1057A" w:rsidRPr="00FF42FE">
        <w:rPr>
          <w:rFonts w:ascii="Arial" w:hAnsi="Arial" w:cs="Arial"/>
          <w:b/>
          <w:bCs/>
          <w:sz w:val="19"/>
          <w:szCs w:val="19"/>
        </w:rPr>
        <w:t>East Side Access</w:t>
      </w:r>
      <w:r>
        <w:rPr>
          <w:rFonts w:ascii="Arial" w:hAnsi="Arial" w:cs="Arial"/>
          <w:b/>
          <w:bCs/>
          <w:sz w:val="19"/>
          <w:szCs w:val="19"/>
        </w:rPr>
        <w:t>.</w:t>
      </w:r>
      <w:r w:rsidR="00E0444F" w:rsidRPr="00DC14F4">
        <w:rPr>
          <w:rFonts w:ascii="Arial" w:hAnsi="Arial" w:cs="Arial"/>
          <w:sz w:val="19"/>
          <w:szCs w:val="19"/>
        </w:rPr>
        <w:t xml:space="preserve"> </w:t>
      </w:r>
      <w:r>
        <w:rPr>
          <w:rFonts w:ascii="Arial" w:hAnsi="Arial" w:cs="Arial"/>
          <w:sz w:val="19"/>
          <w:szCs w:val="19"/>
        </w:rPr>
        <w:t xml:space="preserve">Special Inspector - $670 million project. </w:t>
      </w:r>
      <w:r w:rsidR="00D1057A" w:rsidRPr="00DC14F4">
        <w:rPr>
          <w:rFonts w:ascii="Arial" w:hAnsi="Arial" w:cs="Arial"/>
          <w:sz w:val="19"/>
          <w:szCs w:val="19"/>
        </w:rPr>
        <w:t>Conducted field structural welding inspection in reference to approved WPS and drawing. Conducted structural steel and bolting special inspection in accordance with shop drawing, approved submittal, and inspection. Conducted structural. Masonry Inspection according to building code &amp; approved submittal</w:t>
      </w:r>
      <w:r w:rsidR="00E0444F" w:rsidRPr="00DC14F4">
        <w:rPr>
          <w:rFonts w:ascii="Arial" w:hAnsi="Arial" w:cs="Arial"/>
          <w:sz w:val="19"/>
          <w:szCs w:val="19"/>
        </w:rPr>
        <w:t xml:space="preserve">. </w:t>
      </w:r>
    </w:p>
    <w:p w:rsidR="00FF42FE" w:rsidRDefault="00FF42FE" w:rsidP="00E0444F">
      <w:pPr>
        <w:pStyle w:val="Default"/>
        <w:jc w:val="both"/>
        <w:rPr>
          <w:rFonts w:ascii="Arial" w:hAnsi="Arial" w:cs="Arial"/>
          <w:sz w:val="19"/>
          <w:szCs w:val="19"/>
        </w:rPr>
      </w:pPr>
    </w:p>
    <w:p w:rsidR="00FF42FE" w:rsidRDefault="002D05AB" w:rsidP="00E0444F">
      <w:pPr>
        <w:pStyle w:val="Default"/>
        <w:jc w:val="both"/>
        <w:rPr>
          <w:rFonts w:ascii="Arial" w:hAnsi="Arial" w:cs="Arial"/>
          <w:sz w:val="19"/>
          <w:szCs w:val="19"/>
        </w:rPr>
      </w:pPr>
      <w:r>
        <w:rPr>
          <w:rFonts w:ascii="Arial" w:hAnsi="Arial" w:cs="Arial"/>
          <w:b/>
          <w:bCs/>
          <w:sz w:val="19"/>
          <w:szCs w:val="19"/>
        </w:rPr>
        <w:t>T</w:t>
      </w:r>
      <w:r w:rsidRPr="002D05AB">
        <w:rPr>
          <w:rFonts w:ascii="Arial" w:hAnsi="Arial" w:cs="Arial"/>
          <w:b/>
          <w:bCs/>
          <w:sz w:val="19"/>
          <w:szCs w:val="19"/>
        </w:rPr>
        <w:t>riborough Bridge and Tunnel Authority (TBTA),</w:t>
      </w:r>
      <w:r>
        <w:rPr>
          <w:rFonts w:ascii="Roboto" w:hAnsi="Roboto"/>
          <w:color w:val="001D35"/>
          <w:sz w:val="27"/>
          <w:szCs w:val="27"/>
          <w:shd w:val="clear" w:color="auto" w:fill="FFFFFF"/>
        </w:rPr>
        <w:t xml:space="preserve"> </w:t>
      </w:r>
      <w:proofErr w:type="spellStart"/>
      <w:r w:rsidR="00D1057A" w:rsidRPr="00FF42FE">
        <w:rPr>
          <w:rFonts w:ascii="Arial" w:hAnsi="Arial" w:cs="Arial"/>
          <w:b/>
          <w:bCs/>
          <w:sz w:val="19"/>
          <w:szCs w:val="19"/>
        </w:rPr>
        <w:t>Throgs</w:t>
      </w:r>
      <w:proofErr w:type="spellEnd"/>
      <w:r w:rsidR="00D1057A" w:rsidRPr="00FF42FE">
        <w:rPr>
          <w:rFonts w:ascii="Arial" w:hAnsi="Arial" w:cs="Arial"/>
          <w:b/>
          <w:bCs/>
          <w:sz w:val="19"/>
          <w:szCs w:val="19"/>
        </w:rPr>
        <w:t xml:space="preserve"> Neck Bridge (TN-5).</w:t>
      </w:r>
      <w:r w:rsidR="00D1057A" w:rsidRPr="00DC14F4">
        <w:rPr>
          <w:rFonts w:ascii="Arial" w:hAnsi="Arial" w:cs="Arial"/>
          <w:sz w:val="19"/>
          <w:szCs w:val="19"/>
        </w:rPr>
        <w:t xml:space="preserve"> </w:t>
      </w:r>
      <w:r>
        <w:rPr>
          <w:rFonts w:ascii="Arial" w:hAnsi="Arial" w:cs="Arial"/>
          <w:sz w:val="19"/>
          <w:szCs w:val="19"/>
        </w:rPr>
        <w:t xml:space="preserve">$253 million project.  Special Inspector - </w:t>
      </w:r>
      <w:r w:rsidR="00D1057A" w:rsidRPr="00DC14F4">
        <w:rPr>
          <w:rFonts w:ascii="Arial" w:hAnsi="Arial" w:cs="Arial"/>
          <w:sz w:val="19"/>
          <w:szCs w:val="19"/>
        </w:rPr>
        <w:t>Conducted structural steel Welding and bolting inspections at the shop, Performed Magnetic particle testing (MT) of Welds</w:t>
      </w:r>
      <w:r w:rsidR="00E0444F" w:rsidRPr="00DC14F4">
        <w:rPr>
          <w:rFonts w:ascii="Arial" w:hAnsi="Arial" w:cs="Arial"/>
          <w:sz w:val="19"/>
          <w:szCs w:val="19"/>
        </w:rPr>
        <w:t xml:space="preserve">. </w:t>
      </w:r>
    </w:p>
    <w:p w:rsidR="00FF42FE" w:rsidRDefault="00FF42FE" w:rsidP="00E0444F">
      <w:pPr>
        <w:pStyle w:val="Default"/>
        <w:jc w:val="both"/>
        <w:rPr>
          <w:rFonts w:ascii="Arial" w:hAnsi="Arial" w:cs="Arial"/>
          <w:sz w:val="19"/>
          <w:szCs w:val="19"/>
        </w:rPr>
      </w:pPr>
    </w:p>
    <w:p w:rsidR="00D1057A" w:rsidRPr="00DC14F4" w:rsidRDefault="00D1057A" w:rsidP="00E0444F">
      <w:pPr>
        <w:pStyle w:val="Default"/>
        <w:jc w:val="both"/>
        <w:rPr>
          <w:rFonts w:ascii="Arial" w:hAnsi="Arial" w:cs="Arial"/>
          <w:b/>
          <w:bCs/>
          <w:sz w:val="19"/>
          <w:szCs w:val="19"/>
        </w:rPr>
      </w:pPr>
      <w:r w:rsidRPr="000A269C">
        <w:rPr>
          <w:rFonts w:ascii="Arial" w:hAnsi="Arial" w:cs="Arial"/>
          <w:b/>
          <w:bCs/>
          <w:sz w:val="19"/>
          <w:szCs w:val="19"/>
        </w:rPr>
        <w:t>N</w:t>
      </w:r>
      <w:r w:rsidR="00C85F69">
        <w:rPr>
          <w:rFonts w:ascii="Arial" w:hAnsi="Arial" w:cs="Arial"/>
          <w:b/>
          <w:bCs/>
          <w:sz w:val="19"/>
          <w:szCs w:val="19"/>
        </w:rPr>
        <w:t xml:space="preserve">ew </w:t>
      </w:r>
      <w:r w:rsidRPr="000A269C">
        <w:rPr>
          <w:rFonts w:ascii="Arial" w:hAnsi="Arial" w:cs="Arial"/>
          <w:b/>
          <w:bCs/>
          <w:sz w:val="19"/>
          <w:szCs w:val="19"/>
        </w:rPr>
        <w:t>Y</w:t>
      </w:r>
      <w:r w:rsidR="00C85F69">
        <w:rPr>
          <w:rFonts w:ascii="Arial" w:hAnsi="Arial" w:cs="Arial"/>
          <w:b/>
          <w:bCs/>
          <w:sz w:val="19"/>
          <w:szCs w:val="19"/>
        </w:rPr>
        <w:t xml:space="preserve">ork </w:t>
      </w:r>
      <w:r w:rsidRPr="000A269C">
        <w:rPr>
          <w:rFonts w:ascii="Arial" w:hAnsi="Arial" w:cs="Arial"/>
          <w:b/>
          <w:bCs/>
          <w:sz w:val="19"/>
          <w:szCs w:val="19"/>
        </w:rPr>
        <w:t>C</w:t>
      </w:r>
      <w:r w:rsidR="00C85F69">
        <w:rPr>
          <w:rFonts w:ascii="Arial" w:hAnsi="Arial" w:cs="Arial"/>
          <w:b/>
          <w:bCs/>
          <w:sz w:val="19"/>
          <w:szCs w:val="19"/>
        </w:rPr>
        <w:t xml:space="preserve">ity </w:t>
      </w:r>
      <w:r w:rsidRPr="000A269C">
        <w:rPr>
          <w:rFonts w:ascii="Arial" w:hAnsi="Arial" w:cs="Arial"/>
          <w:b/>
          <w:bCs/>
          <w:sz w:val="19"/>
          <w:szCs w:val="19"/>
        </w:rPr>
        <w:t>D</w:t>
      </w:r>
      <w:r w:rsidR="00C85F69">
        <w:rPr>
          <w:rFonts w:ascii="Arial" w:hAnsi="Arial" w:cs="Arial"/>
          <w:b/>
          <w:bCs/>
          <w:sz w:val="19"/>
          <w:szCs w:val="19"/>
        </w:rPr>
        <w:t xml:space="preserve">epartment of </w:t>
      </w:r>
      <w:r w:rsidRPr="000A269C">
        <w:rPr>
          <w:rFonts w:ascii="Arial" w:hAnsi="Arial" w:cs="Arial"/>
          <w:b/>
          <w:bCs/>
          <w:sz w:val="19"/>
          <w:szCs w:val="19"/>
        </w:rPr>
        <w:t>D</w:t>
      </w:r>
      <w:r w:rsidR="00C85F69">
        <w:rPr>
          <w:rFonts w:ascii="Arial" w:hAnsi="Arial" w:cs="Arial"/>
          <w:b/>
          <w:bCs/>
          <w:sz w:val="19"/>
          <w:szCs w:val="19"/>
        </w:rPr>
        <w:t xml:space="preserve">esign and </w:t>
      </w:r>
      <w:r w:rsidRPr="000A269C">
        <w:rPr>
          <w:rFonts w:ascii="Arial" w:hAnsi="Arial" w:cs="Arial"/>
          <w:b/>
          <w:bCs/>
          <w:sz w:val="19"/>
          <w:szCs w:val="19"/>
        </w:rPr>
        <w:t>C</w:t>
      </w:r>
      <w:r w:rsidR="00C85F69">
        <w:rPr>
          <w:rFonts w:ascii="Arial" w:hAnsi="Arial" w:cs="Arial"/>
          <w:b/>
          <w:bCs/>
          <w:sz w:val="19"/>
          <w:szCs w:val="19"/>
        </w:rPr>
        <w:t>onstruction</w:t>
      </w:r>
      <w:r w:rsidR="006B6DDD" w:rsidRPr="000A269C">
        <w:rPr>
          <w:rFonts w:ascii="Arial" w:hAnsi="Arial" w:cs="Arial"/>
          <w:b/>
          <w:bCs/>
          <w:sz w:val="19"/>
          <w:szCs w:val="19"/>
        </w:rPr>
        <w:t xml:space="preserve"> </w:t>
      </w:r>
      <w:r w:rsidR="003B431C">
        <w:rPr>
          <w:rFonts w:ascii="Arial" w:hAnsi="Arial" w:cs="Arial"/>
          <w:sz w:val="19"/>
          <w:szCs w:val="19"/>
        </w:rPr>
        <w:t>–</w:t>
      </w:r>
      <w:r w:rsidR="003B431C" w:rsidRPr="003B431C">
        <w:rPr>
          <w:rFonts w:ascii="Arial" w:hAnsi="Arial" w:cs="Arial"/>
          <w:sz w:val="19"/>
          <w:szCs w:val="19"/>
        </w:rPr>
        <w:t xml:space="preserve"> </w:t>
      </w:r>
      <w:r w:rsidR="003B431C">
        <w:rPr>
          <w:rFonts w:ascii="Arial" w:hAnsi="Arial" w:cs="Arial"/>
          <w:sz w:val="19"/>
          <w:szCs w:val="19"/>
        </w:rPr>
        <w:t xml:space="preserve">Special Inspector - </w:t>
      </w:r>
      <w:r w:rsidR="006B6DDD" w:rsidRPr="00DC14F4">
        <w:rPr>
          <w:rFonts w:ascii="Arial" w:hAnsi="Arial" w:cs="Arial"/>
          <w:sz w:val="19"/>
          <w:szCs w:val="19"/>
        </w:rPr>
        <w:t>p</w:t>
      </w:r>
      <w:r w:rsidRPr="00DC14F4">
        <w:rPr>
          <w:rFonts w:ascii="Arial" w:hAnsi="Arial" w:cs="Arial"/>
          <w:sz w:val="19"/>
          <w:szCs w:val="19"/>
        </w:rPr>
        <w:t xml:space="preserve">erformed </w:t>
      </w:r>
      <w:r w:rsidR="006B6DDD" w:rsidRPr="00DC14F4">
        <w:rPr>
          <w:rFonts w:ascii="Arial" w:hAnsi="Arial" w:cs="Arial"/>
          <w:sz w:val="19"/>
          <w:szCs w:val="19"/>
        </w:rPr>
        <w:t>s</w:t>
      </w:r>
      <w:r w:rsidRPr="00DC14F4">
        <w:rPr>
          <w:rFonts w:ascii="Arial" w:hAnsi="Arial" w:cs="Arial"/>
          <w:sz w:val="19"/>
          <w:szCs w:val="19"/>
        </w:rPr>
        <w:t xml:space="preserve">tructural steel, </w:t>
      </w:r>
      <w:r w:rsidR="006B6DDD" w:rsidRPr="00DC14F4">
        <w:rPr>
          <w:rFonts w:ascii="Arial" w:hAnsi="Arial" w:cs="Arial"/>
          <w:sz w:val="19"/>
          <w:szCs w:val="19"/>
        </w:rPr>
        <w:t>h</w:t>
      </w:r>
      <w:r w:rsidRPr="00DC14F4">
        <w:rPr>
          <w:rFonts w:ascii="Arial" w:hAnsi="Arial" w:cs="Arial"/>
          <w:sz w:val="19"/>
          <w:szCs w:val="19"/>
        </w:rPr>
        <w:t xml:space="preserve">igh strength bolting, </w:t>
      </w:r>
      <w:r w:rsidR="006B6DDD" w:rsidRPr="00DC14F4">
        <w:rPr>
          <w:rFonts w:ascii="Arial" w:hAnsi="Arial" w:cs="Arial"/>
          <w:sz w:val="19"/>
          <w:szCs w:val="19"/>
        </w:rPr>
        <w:t>m</w:t>
      </w:r>
      <w:r w:rsidRPr="00DC14F4">
        <w:rPr>
          <w:rFonts w:ascii="Arial" w:hAnsi="Arial" w:cs="Arial"/>
          <w:sz w:val="19"/>
          <w:szCs w:val="19"/>
        </w:rPr>
        <w:t xml:space="preserve">echanical, </w:t>
      </w:r>
      <w:r w:rsidR="006B6DDD" w:rsidRPr="00DC14F4">
        <w:rPr>
          <w:rFonts w:ascii="Arial" w:hAnsi="Arial" w:cs="Arial"/>
          <w:sz w:val="19"/>
          <w:szCs w:val="19"/>
        </w:rPr>
        <w:t>m</w:t>
      </w:r>
      <w:r w:rsidRPr="00DC14F4">
        <w:rPr>
          <w:rFonts w:ascii="Arial" w:hAnsi="Arial" w:cs="Arial"/>
          <w:sz w:val="19"/>
          <w:szCs w:val="19"/>
        </w:rPr>
        <w:t xml:space="preserve">asonry &amp; </w:t>
      </w:r>
      <w:r w:rsidR="006B6DDD" w:rsidRPr="00DC14F4">
        <w:rPr>
          <w:rFonts w:ascii="Arial" w:hAnsi="Arial" w:cs="Arial"/>
          <w:sz w:val="19"/>
          <w:szCs w:val="19"/>
        </w:rPr>
        <w:t>r</w:t>
      </w:r>
      <w:r w:rsidRPr="00DC14F4">
        <w:rPr>
          <w:rFonts w:ascii="Arial" w:hAnsi="Arial" w:cs="Arial"/>
          <w:sz w:val="19"/>
          <w:szCs w:val="19"/>
        </w:rPr>
        <w:t xml:space="preserve">ebars inspections on </w:t>
      </w:r>
      <w:r w:rsidR="006B6DDD" w:rsidRPr="00DC14F4">
        <w:rPr>
          <w:rFonts w:ascii="Arial" w:hAnsi="Arial" w:cs="Arial"/>
          <w:sz w:val="19"/>
          <w:szCs w:val="19"/>
        </w:rPr>
        <w:t>v</w:t>
      </w:r>
      <w:r w:rsidRPr="00DC14F4">
        <w:rPr>
          <w:rFonts w:ascii="Arial" w:hAnsi="Arial" w:cs="Arial"/>
          <w:sz w:val="19"/>
          <w:szCs w:val="19"/>
        </w:rPr>
        <w:t>arious Jobs</w:t>
      </w:r>
      <w:r w:rsidR="00E0444F" w:rsidRPr="00DC14F4">
        <w:rPr>
          <w:rFonts w:ascii="Arial" w:hAnsi="Arial" w:cs="Arial"/>
          <w:sz w:val="19"/>
          <w:szCs w:val="19"/>
        </w:rPr>
        <w:t xml:space="preserve">. </w:t>
      </w:r>
      <w:r w:rsidR="006B6DDD" w:rsidRPr="007B397E">
        <w:rPr>
          <w:rFonts w:ascii="Arial" w:hAnsi="Arial" w:cs="Arial"/>
          <w:sz w:val="19"/>
          <w:szCs w:val="19"/>
          <w:highlight w:val="yellow"/>
        </w:rPr>
        <w:t>(06/21 – Present</w:t>
      </w:r>
      <w:r w:rsidR="006B6DDD" w:rsidRPr="00DC14F4">
        <w:rPr>
          <w:rFonts w:ascii="Arial" w:hAnsi="Arial" w:cs="Arial"/>
          <w:sz w:val="19"/>
          <w:szCs w:val="19"/>
        </w:rPr>
        <w:t>)</w:t>
      </w:r>
    </w:p>
    <w:p w:rsidR="00FF42FE" w:rsidRDefault="00FF42FE" w:rsidP="00E0444F">
      <w:pPr>
        <w:pStyle w:val="Default"/>
        <w:jc w:val="both"/>
        <w:rPr>
          <w:rFonts w:ascii="Arial" w:hAnsi="Arial" w:cs="Arial"/>
          <w:sz w:val="19"/>
          <w:szCs w:val="19"/>
        </w:rPr>
      </w:pPr>
    </w:p>
    <w:p w:rsidR="00D1057A" w:rsidRPr="00DC14F4" w:rsidRDefault="000A269C" w:rsidP="00E0444F">
      <w:pPr>
        <w:pStyle w:val="Default"/>
        <w:jc w:val="both"/>
        <w:rPr>
          <w:rFonts w:ascii="Arial" w:hAnsi="Arial" w:cs="Arial"/>
          <w:sz w:val="19"/>
          <w:szCs w:val="19"/>
        </w:rPr>
      </w:pPr>
      <w:r w:rsidRPr="000A269C">
        <w:rPr>
          <w:rFonts w:ascii="Arial" w:hAnsi="Arial" w:cs="Arial"/>
          <w:b/>
          <w:bCs/>
          <w:sz w:val="19"/>
          <w:szCs w:val="19"/>
        </w:rPr>
        <w:t>601 West 29</w:t>
      </w:r>
      <w:r w:rsidR="003B431C" w:rsidRPr="003B431C">
        <w:rPr>
          <w:rFonts w:ascii="Arial" w:hAnsi="Arial" w:cs="Arial"/>
          <w:b/>
          <w:bCs/>
          <w:sz w:val="19"/>
          <w:szCs w:val="19"/>
          <w:vertAlign w:val="superscript"/>
        </w:rPr>
        <w:t>th</w:t>
      </w:r>
      <w:r w:rsidR="003B431C">
        <w:rPr>
          <w:rFonts w:ascii="Arial" w:hAnsi="Arial" w:cs="Arial"/>
          <w:b/>
          <w:bCs/>
          <w:sz w:val="19"/>
          <w:szCs w:val="19"/>
        </w:rPr>
        <w:t xml:space="preserve"> </w:t>
      </w:r>
      <w:r w:rsidRPr="000A269C">
        <w:rPr>
          <w:rFonts w:ascii="Arial" w:hAnsi="Arial" w:cs="Arial"/>
          <w:b/>
          <w:bCs/>
          <w:sz w:val="19"/>
          <w:szCs w:val="19"/>
        </w:rPr>
        <w:t xml:space="preserve">Street. Tower Crane Jump </w:t>
      </w:r>
      <w:r w:rsidR="00C85F69">
        <w:rPr>
          <w:rFonts w:ascii="Arial" w:hAnsi="Arial" w:cs="Arial"/>
          <w:b/>
          <w:bCs/>
          <w:sz w:val="19"/>
          <w:szCs w:val="19"/>
        </w:rPr>
        <w:t>I</w:t>
      </w:r>
      <w:r w:rsidRPr="000A269C">
        <w:rPr>
          <w:rFonts w:ascii="Arial" w:hAnsi="Arial" w:cs="Arial"/>
          <w:b/>
          <w:bCs/>
          <w:sz w:val="19"/>
          <w:szCs w:val="19"/>
        </w:rPr>
        <w:t>nspections</w:t>
      </w:r>
      <w:r w:rsidRPr="00DC14F4">
        <w:rPr>
          <w:rFonts w:ascii="Arial" w:hAnsi="Arial" w:cs="Arial"/>
          <w:b/>
          <w:bCs/>
          <w:sz w:val="19"/>
          <w:szCs w:val="19"/>
        </w:rPr>
        <w:t xml:space="preserve"> </w:t>
      </w:r>
      <w:r w:rsidRPr="00C85F69">
        <w:rPr>
          <w:rFonts w:ascii="Arial" w:hAnsi="Arial" w:cs="Arial"/>
          <w:sz w:val="19"/>
          <w:szCs w:val="19"/>
        </w:rPr>
        <w:t xml:space="preserve">- </w:t>
      </w:r>
      <w:r w:rsidR="00D1057A" w:rsidRPr="00C85F69">
        <w:rPr>
          <w:rFonts w:ascii="Arial" w:hAnsi="Arial" w:cs="Arial"/>
          <w:sz w:val="19"/>
          <w:szCs w:val="19"/>
        </w:rPr>
        <w:t>Special Inspector</w:t>
      </w:r>
      <w:r w:rsidR="00790328" w:rsidRPr="00DC14F4">
        <w:rPr>
          <w:rFonts w:ascii="Arial" w:hAnsi="Arial" w:cs="Arial"/>
          <w:sz w:val="19"/>
          <w:szCs w:val="19"/>
        </w:rPr>
        <w:t xml:space="preserve"> -</w:t>
      </w:r>
      <w:r w:rsidR="00E0444F" w:rsidRPr="00DC14F4">
        <w:rPr>
          <w:rFonts w:ascii="Arial" w:hAnsi="Arial" w:cs="Arial"/>
          <w:sz w:val="19"/>
          <w:szCs w:val="19"/>
        </w:rPr>
        <w:t xml:space="preserve"> </w:t>
      </w:r>
      <w:r w:rsidR="00D1057A" w:rsidRPr="00DC14F4">
        <w:rPr>
          <w:rFonts w:ascii="Arial" w:hAnsi="Arial" w:cs="Arial"/>
          <w:sz w:val="19"/>
          <w:szCs w:val="19"/>
        </w:rPr>
        <w:t>Review plan and specifications. Performed welding inspections Struts Beams tie-ins to building on various jumps and tie-ins to building</w:t>
      </w:r>
      <w:r w:rsidR="00E0444F" w:rsidRPr="00DC14F4">
        <w:rPr>
          <w:rFonts w:ascii="Arial" w:hAnsi="Arial" w:cs="Arial"/>
          <w:sz w:val="19"/>
          <w:szCs w:val="19"/>
        </w:rPr>
        <w:t xml:space="preserve">. </w:t>
      </w:r>
      <w:r w:rsidR="00D1057A" w:rsidRPr="00DC14F4">
        <w:rPr>
          <w:rFonts w:ascii="Arial" w:hAnsi="Arial" w:cs="Arial"/>
          <w:sz w:val="19"/>
          <w:szCs w:val="19"/>
        </w:rPr>
        <w:t xml:space="preserve">Shop welding of Strut beams, Columns, and various steel </w:t>
      </w:r>
      <w:r w:rsidR="00E0444F" w:rsidRPr="00DC14F4">
        <w:rPr>
          <w:rFonts w:ascii="Arial" w:hAnsi="Arial" w:cs="Arial"/>
          <w:sz w:val="19"/>
          <w:szCs w:val="19"/>
        </w:rPr>
        <w:t xml:space="preserve">components. </w:t>
      </w:r>
      <w:r w:rsidR="00790328" w:rsidRPr="00DC14F4">
        <w:rPr>
          <w:rFonts w:ascii="Arial" w:hAnsi="Arial" w:cs="Arial"/>
          <w:sz w:val="19"/>
          <w:szCs w:val="19"/>
        </w:rPr>
        <w:t>(1/</w:t>
      </w:r>
      <w:r w:rsidR="00DB02C2">
        <w:rPr>
          <w:rFonts w:ascii="Arial" w:hAnsi="Arial" w:cs="Arial"/>
          <w:sz w:val="19"/>
          <w:szCs w:val="19"/>
        </w:rPr>
        <w:t>20</w:t>
      </w:r>
      <w:r w:rsidR="00790328" w:rsidRPr="00DC14F4">
        <w:rPr>
          <w:rFonts w:ascii="Arial" w:hAnsi="Arial" w:cs="Arial"/>
          <w:sz w:val="19"/>
          <w:szCs w:val="19"/>
        </w:rPr>
        <w:t>20 – 6/</w:t>
      </w:r>
      <w:r w:rsidR="00DB02C2">
        <w:rPr>
          <w:rFonts w:ascii="Arial" w:hAnsi="Arial" w:cs="Arial"/>
          <w:sz w:val="19"/>
          <w:szCs w:val="19"/>
        </w:rPr>
        <w:t>20</w:t>
      </w:r>
      <w:r w:rsidR="00790328" w:rsidRPr="00DC14F4">
        <w:rPr>
          <w:rFonts w:ascii="Arial" w:hAnsi="Arial" w:cs="Arial"/>
          <w:sz w:val="19"/>
          <w:szCs w:val="19"/>
        </w:rPr>
        <w:t>21)</w:t>
      </w:r>
    </w:p>
    <w:p w:rsidR="00D1057A" w:rsidRPr="00DC14F4" w:rsidRDefault="00D1057A" w:rsidP="00E0444F">
      <w:pPr>
        <w:pStyle w:val="Default"/>
        <w:jc w:val="both"/>
        <w:rPr>
          <w:rFonts w:ascii="Arial" w:hAnsi="Arial" w:cs="Arial"/>
          <w:sz w:val="19"/>
          <w:szCs w:val="19"/>
        </w:rPr>
      </w:pPr>
    </w:p>
    <w:p w:rsidR="00D1057A" w:rsidRPr="00DC14F4" w:rsidRDefault="000A269C" w:rsidP="00E0444F">
      <w:pPr>
        <w:pStyle w:val="Default"/>
        <w:jc w:val="both"/>
        <w:rPr>
          <w:rFonts w:ascii="Arial" w:hAnsi="Arial" w:cs="Arial"/>
          <w:sz w:val="19"/>
          <w:szCs w:val="19"/>
        </w:rPr>
      </w:pPr>
      <w:r w:rsidRPr="000A269C">
        <w:rPr>
          <w:rFonts w:ascii="Arial" w:hAnsi="Arial" w:cs="Arial"/>
          <w:b/>
          <w:bCs/>
          <w:sz w:val="19"/>
          <w:szCs w:val="19"/>
        </w:rPr>
        <w:lastRenderedPageBreak/>
        <w:t xml:space="preserve">New York </w:t>
      </w:r>
      <w:r w:rsidR="00C85F69">
        <w:rPr>
          <w:rFonts w:ascii="Arial" w:hAnsi="Arial" w:cs="Arial"/>
          <w:b/>
          <w:bCs/>
          <w:sz w:val="19"/>
          <w:szCs w:val="19"/>
        </w:rPr>
        <w:t>S</w:t>
      </w:r>
      <w:r w:rsidRPr="000A269C">
        <w:rPr>
          <w:rFonts w:ascii="Arial" w:hAnsi="Arial" w:cs="Arial"/>
          <w:b/>
          <w:bCs/>
          <w:sz w:val="19"/>
          <w:szCs w:val="19"/>
        </w:rPr>
        <w:t xml:space="preserve">tock </w:t>
      </w:r>
      <w:r w:rsidR="00C85F69">
        <w:rPr>
          <w:rFonts w:ascii="Arial" w:hAnsi="Arial" w:cs="Arial"/>
          <w:b/>
          <w:bCs/>
          <w:sz w:val="19"/>
          <w:szCs w:val="19"/>
        </w:rPr>
        <w:t>E</w:t>
      </w:r>
      <w:r w:rsidRPr="000A269C">
        <w:rPr>
          <w:rFonts w:ascii="Arial" w:hAnsi="Arial" w:cs="Arial"/>
          <w:b/>
          <w:bCs/>
          <w:sz w:val="19"/>
          <w:szCs w:val="19"/>
        </w:rPr>
        <w:t xml:space="preserve">xchange </w:t>
      </w:r>
      <w:r w:rsidR="00C85F69">
        <w:rPr>
          <w:rFonts w:ascii="Arial" w:hAnsi="Arial" w:cs="Arial"/>
          <w:b/>
          <w:bCs/>
          <w:sz w:val="19"/>
          <w:szCs w:val="19"/>
        </w:rPr>
        <w:t>B</w:t>
      </w:r>
      <w:r w:rsidRPr="000A269C">
        <w:rPr>
          <w:rFonts w:ascii="Arial" w:hAnsi="Arial" w:cs="Arial"/>
          <w:b/>
          <w:bCs/>
          <w:sz w:val="19"/>
          <w:szCs w:val="19"/>
        </w:rPr>
        <w:t xml:space="preserve">uilding, </w:t>
      </w:r>
      <w:r w:rsidR="00C85F69">
        <w:rPr>
          <w:rFonts w:ascii="Arial" w:hAnsi="Arial" w:cs="Arial"/>
          <w:b/>
          <w:bCs/>
          <w:sz w:val="19"/>
          <w:szCs w:val="19"/>
        </w:rPr>
        <w:t xml:space="preserve">New York, </w:t>
      </w:r>
      <w:r w:rsidRPr="000A269C">
        <w:rPr>
          <w:rFonts w:ascii="Arial" w:hAnsi="Arial" w:cs="Arial"/>
          <w:b/>
          <w:bCs/>
          <w:sz w:val="19"/>
          <w:szCs w:val="19"/>
        </w:rPr>
        <w:t>NY</w:t>
      </w:r>
      <w:r w:rsidRPr="00C85F69">
        <w:rPr>
          <w:rFonts w:ascii="Arial" w:hAnsi="Arial" w:cs="Arial"/>
          <w:sz w:val="19"/>
          <w:szCs w:val="19"/>
        </w:rPr>
        <w:t xml:space="preserve">. </w:t>
      </w:r>
      <w:r w:rsidR="00D1057A" w:rsidRPr="00C85F69">
        <w:rPr>
          <w:rFonts w:ascii="Arial" w:hAnsi="Arial" w:cs="Arial"/>
          <w:sz w:val="19"/>
          <w:szCs w:val="19"/>
        </w:rPr>
        <w:t>Special Inspector</w:t>
      </w:r>
      <w:r w:rsidR="00790328" w:rsidRPr="00C85F69">
        <w:rPr>
          <w:rFonts w:ascii="Arial" w:hAnsi="Arial" w:cs="Arial"/>
          <w:sz w:val="19"/>
          <w:szCs w:val="19"/>
        </w:rPr>
        <w:t xml:space="preserve"> -</w:t>
      </w:r>
      <w:r w:rsidR="00790328" w:rsidRPr="00DC14F4">
        <w:rPr>
          <w:rFonts w:ascii="Arial" w:hAnsi="Arial" w:cs="Arial"/>
          <w:b/>
          <w:bCs/>
          <w:sz w:val="19"/>
          <w:szCs w:val="19"/>
        </w:rPr>
        <w:t xml:space="preserve"> </w:t>
      </w:r>
      <w:r w:rsidR="00D1057A" w:rsidRPr="00DC14F4">
        <w:rPr>
          <w:rFonts w:ascii="Arial" w:hAnsi="Arial" w:cs="Arial"/>
          <w:sz w:val="19"/>
          <w:szCs w:val="19"/>
        </w:rPr>
        <w:t>Performed welding and High strength bolting inspections</w:t>
      </w:r>
      <w:r w:rsidR="00E0444F" w:rsidRPr="00DC14F4">
        <w:rPr>
          <w:rFonts w:ascii="Arial" w:hAnsi="Arial" w:cs="Arial"/>
          <w:sz w:val="19"/>
          <w:szCs w:val="19"/>
        </w:rPr>
        <w:t xml:space="preserve">. </w:t>
      </w:r>
      <w:r w:rsidR="00D1057A" w:rsidRPr="00DC14F4">
        <w:rPr>
          <w:rFonts w:ascii="Arial" w:hAnsi="Arial" w:cs="Arial"/>
          <w:sz w:val="19"/>
          <w:szCs w:val="19"/>
        </w:rPr>
        <w:t>Performed high strength bolting and Witness Skidmore bolting inspection</w:t>
      </w:r>
      <w:r w:rsidR="00E0444F" w:rsidRPr="00DC14F4">
        <w:rPr>
          <w:rFonts w:ascii="Arial" w:hAnsi="Arial" w:cs="Arial"/>
          <w:sz w:val="19"/>
          <w:szCs w:val="19"/>
        </w:rPr>
        <w:t xml:space="preserve">. </w:t>
      </w:r>
      <w:r w:rsidR="00D1057A" w:rsidRPr="00DC14F4">
        <w:rPr>
          <w:rFonts w:ascii="Arial" w:hAnsi="Arial" w:cs="Arial"/>
          <w:sz w:val="19"/>
          <w:szCs w:val="19"/>
        </w:rPr>
        <w:t>Performed mechanical and energy code inspections</w:t>
      </w:r>
      <w:r w:rsidR="00E0444F" w:rsidRPr="00DC14F4">
        <w:rPr>
          <w:rFonts w:ascii="Arial" w:hAnsi="Arial" w:cs="Arial"/>
          <w:sz w:val="19"/>
          <w:szCs w:val="19"/>
        </w:rPr>
        <w:t xml:space="preserve">. </w:t>
      </w:r>
      <w:r w:rsidR="00D1057A" w:rsidRPr="00DC14F4">
        <w:rPr>
          <w:rFonts w:ascii="Arial" w:hAnsi="Arial" w:cs="Arial"/>
          <w:sz w:val="19"/>
          <w:szCs w:val="19"/>
        </w:rPr>
        <w:t>Performed masonry, concrete reinforcement in most high-rise buildings in Manhattan, Brooklyn, Queens, Long Island and Staten Island</w:t>
      </w:r>
      <w:r w:rsidR="00E0444F" w:rsidRPr="00DC14F4">
        <w:rPr>
          <w:rFonts w:ascii="Arial" w:hAnsi="Arial" w:cs="Arial"/>
          <w:sz w:val="19"/>
          <w:szCs w:val="19"/>
        </w:rPr>
        <w:t xml:space="preserve">. </w:t>
      </w:r>
      <w:r w:rsidR="00D1057A" w:rsidRPr="00DC14F4">
        <w:rPr>
          <w:rFonts w:ascii="Arial" w:hAnsi="Arial" w:cs="Arial"/>
          <w:sz w:val="19"/>
          <w:szCs w:val="19"/>
        </w:rPr>
        <w:t>Performed spray applied fire resistance material inspections</w:t>
      </w:r>
      <w:r w:rsidR="00E0444F" w:rsidRPr="00DC14F4">
        <w:rPr>
          <w:rFonts w:ascii="Arial" w:hAnsi="Arial" w:cs="Arial"/>
          <w:sz w:val="19"/>
          <w:szCs w:val="19"/>
        </w:rPr>
        <w:t xml:space="preserve">. </w:t>
      </w:r>
      <w:r w:rsidR="00D1057A" w:rsidRPr="00DC14F4">
        <w:rPr>
          <w:rFonts w:ascii="Arial" w:hAnsi="Arial" w:cs="Arial"/>
          <w:sz w:val="19"/>
          <w:szCs w:val="19"/>
        </w:rPr>
        <w:t>Press-Stress concrete reinforcement inspections</w:t>
      </w:r>
      <w:r w:rsidR="00E0444F" w:rsidRPr="001F715E">
        <w:rPr>
          <w:rFonts w:ascii="Arial" w:hAnsi="Arial" w:cs="Arial"/>
          <w:sz w:val="19"/>
          <w:szCs w:val="19"/>
        </w:rPr>
        <w:t xml:space="preserve">. </w:t>
      </w:r>
      <w:r w:rsidR="00790328" w:rsidRPr="001F715E">
        <w:rPr>
          <w:rFonts w:ascii="Arial" w:hAnsi="Arial" w:cs="Arial"/>
          <w:sz w:val="19"/>
          <w:szCs w:val="19"/>
        </w:rPr>
        <w:t>(2016 – 2020)</w:t>
      </w:r>
      <w:r w:rsidR="00D1057A" w:rsidRPr="00DC14F4">
        <w:rPr>
          <w:rFonts w:ascii="Arial" w:hAnsi="Arial" w:cs="Arial"/>
          <w:sz w:val="19"/>
          <w:szCs w:val="19"/>
        </w:rPr>
        <w:t xml:space="preserve"> </w:t>
      </w:r>
      <w:r w:rsidR="00790328" w:rsidRPr="00DC14F4">
        <w:rPr>
          <w:rFonts w:ascii="Arial" w:hAnsi="Arial" w:cs="Arial"/>
          <w:sz w:val="19"/>
          <w:szCs w:val="19"/>
        </w:rPr>
        <w:t xml:space="preserve"> </w:t>
      </w:r>
    </w:p>
    <w:p w:rsidR="00D1057A" w:rsidRPr="00DC14F4" w:rsidRDefault="00D1057A" w:rsidP="00E0444F">
      <w:pPr>
        <w:pStyle w:val="Default"/>
        <w:jc w:val="both"/>
        <w:rPr>
          <w:rFonts w:ascii="Arial" w:hAnsi="Arial" w:cs="Arial"/>
          <w:sz w:val="19"/>
          <w:szCs w:val="19"/>
        </w:rPr>
      </w:pPr>
    </w:p>
    <w:p w:rsidR="00DB02C2" w:rsidRDefault="00C85F69" w:rsidP="00DB02C2">
      <w:pPr>
        <w:pStyle w:val="Default"/>
        <w:jc w:val="both"/>
        <w:rPr>
          <w:rFonts w:ascii="Arial" w:hAnsi="Arial" w:cs="Arial"/>
          <w:b/>
          <w:bCs/>
          <w:sz w:val="19"/>
          <w:szCs w:val="19"/>
        </w:rPr>
      </w:pPr>
      <w:r>
        <w:rPr>
          <w:rFonts w:ascii="Arial" w:hAnsi="Arial" w:cs="Arial"/>
          <w:b/>
          <w:bCs/>
          <w:sz w:val="19"/>
          <w:szCs w:val="19"/>
        </w:rPr>
        <w:t xml:space="preserve">Metropolitan Transit Authority (MTA) </w:t>
      </w:r>
      <w:r w:rsidR="00DB02C2">
        <w:rPr>
          <w:rFonts w:ascii="Arial" w:hAnsi="Arial" w:cs="Arial"/>
          <w:b/>
          <w:bCs/>
          <w:sz w:val="19"/>
          <w:szCs w:val="19"/>
        </w:rPr>
        <w:t xml:space="preserve">- </w:t>
      </w:r>
      <w:r w:rsidR="00DB02C2" w:rsidRPr="00C85F69">
        <w:rPr>
          <w:rFonts w:ascii="Arial" w:hAnsi="Arial" w:cs="Arial"/>
          <w:sz w:val="19"/>
          <w:szCs w:val="19"/>
        </w:rPr>
        <w:t>(2016 – 2018)</w:t>
      </w:r>
    </w:p>
    <w:p w:rsidR="00C85F69" w:rsidRDefault="00C85F69" w:rsidP="00C85F69">
      <w:pPr>
        <w:pStyle w:val="Default"/>
        <w:jc w:val="both"/>
        <w:rPr>
          <w:rFonts w:ascii="Arial" w:hAnsi="Arial" w:cs="Arial"/>
          <w:sz w:val="19"/>
          <w:szCs w:val="19"/>
        </w:rPr>
      </w:pPr>
      <w:r>
        <w:rPr>
          <w:rFonts w:ascii="Arial" w:hAnsi="Arial" w:cs="Arial"/>
          <w:b/>
          <w:bCs/>
          <w:sz w:val="19"/>
          <w:szCs w:val="19"/>
        </w:rPr>
        <w:t xml:space="preserve">CM007, </w:t>
      </w:r>
      <w:r w:rsidRPr="00FF42FE">
        <w:rPr>
          <w:rFonts w:ascii="Arial" w:hAnsi="Arial" w:cs="Arial"/>
          <w:b/>
          <w:bCs/>
          <w:sz w:val="19"/>
          <w:szCs w:val="19"/>
        </w:rPr>
        <w:t>East Side Access</w:t>
      </w:r>
      <w:r w:rsidR="00DB02C2">
        <w:rPr>
          <w:rFonts w:ascii="Arial" w:hAnsi="Arial" w:cs="Arial"/>
          <w:b/>
          <w:bCs/>
          <w:sz w:val="19"/>
          <w:szCs w:val="19"/>
        </w:rPr>
        <w:t xml:space="preserve"> - </w:t>
      </w:r>
      <w:r>
        <w:rPr>
          <w:rFonts w:ascii="Arial" w:hAnsi="Arial" w:cs="Arial"/>
          <w:sz w:val="19"/>
          <w:szCs w:val="19"/>
        </w:rPr>
        <w:t xml:space="preserve">Special Inspector - </w:t>
      </w:r>
      <w:r w:rsidR="00D1057A" w:rsidRPr="00DC14F4">
        <w:rPr>
          <w:rFonts w:ascii="Arial" w:hAnsi="Arial" w:cs="Arial"/>
          <w:sz w:val="19"/>
          <w:szCs w:val="19"/>
        </w:rPr>
        <w:t xml:space="preserve">Special Inspector </w:t>
      </w:r>
      <w:r w:rsidR="00DC14F4" w:rsidRPr="00DC14F4">
        <w:rPr>
          <w:rFonts w:ascii="Arial" w:hAnsi="Arial" w:cs="Arial"/>
          <w:sz w:val="19"/>
          <w:szCs w:val="19"/>
        </w:rPr>
        <w:t>on</w:t>
      </w:r>
      <w:r w:rsidR="00DC14F4">
        <w:rPr>
          <w:rFonts w:ascii="Arial" w:hAnsi="Arial" w:cs="Arial"/>
          <w:sz w:val="19"/>
          <w:szCs w:val="19"/>
        </w:rPr>
        <w:t xml:space="preserve"> </w:t>
      </w:r>
      <w:r w:rsidR="00D1057A" w:rsidRPr="00DC14F4">
        <w:rPr>
          <w:rFonts w:ascii="Arial" w:hAnsi="Arial" w:cs="Arial"/>
          <w:sz w:val="19"/>
          <w:szCs w:val="19"/>
        </w:rPr>
        <w:t xml:space="preserve">Conducted field structural welding inspection in reference to approved WPS and drawing. Conducted structural steel and bolting special inspection in accordance with shop drawing, approved submittal, and inspection. Conducted structural. Masonry Inspection according to building code &amp; approved submittal. </w:t>
      </w:r>
    </w:p>
    <w:p w:rsidR="00C85F69" w:rsidRDefault="00C85F69" w:rsidP="00C85F69">
      <w:pPr>
        <w:pStyle w:val="Default"/>
        <w:jc w:val="both"/>
        <w:rPr>
          <w:rFonts w:ascii="Arial" w:hAnsi="Arial" w:cs="Arial"/>
          <w:sz w:val="19"/>
          <w:szCs w:val="19"/>
        </w:rPr>
      </w:pPr>
    </w:p>
    <w:p w:rsidR="00D1057A" w:rsidRPr="00DC14F4" w:rsidRDefault="00C85F69" w:rsidP="00E0444F">
      <w:pPr>
        <w:pStyle w:val="Default"/>
        <w:jc w:val="both"/>
        <w:rPr>
          <w:rFonts w:ascii="Arial" w:hAnsi="Arial" w:cs="Arial"/>
          <w:sz w:val="19"/>
          <w:szCs w:val="19"/>
        </w:rPr>
      </w:pPr>
      <w:r>
        <w:rPr>
          <w:rFonts w:ascii="Arial" w:hAnsi="Arial" w:cs="Arial"/>
          <w:b/>
          <w:bCs/>
          <w:sz w:val="19"/>
          <w:szCs w:val="19"/>
        </w:rPr>
        <w:t xml:space="preserve">F-Line Brooklyn 7 Train Station (A-46010) - </w:t>
      </w:r>
      <w:r w:rsidR="00D1057A" w:rsidRPr="00DC14F4">
        <w:rPr>
          <w:rFonts w:ascii="Arial" w:hAnsi="Arial" w:cs="Arial"/>
          <w:sz w:val="19"/>
          <w:szCs w:val="19"/>
        </w:rPr>
        <w:t xml:space="preserve">Renovation of F-line Brooklyn 7 Train Station (A-46010). MTA Conducted precast plant inspection (100 pieces slab MTA project) according to approved shop drawing and specification in Royersford Pennsylvania. Integrated Structure Bethpage NY. </w:t>
      </w:r>
    </w:p>
    <w:p w:rsidR="00D1057A" w:rsidRPr="00DC14F4" w:rsidRDefault="00D1057A" w:rsidP="00E0444F">
      <w:pPr>
        <w:pStyle w:val="Default"/>
        <w:jc w:val="both"/>
        <w:rPr>
          <w:rFonts w:ascii="Arial" w:hAnsi="Arial" w:cs="Arial"/>
          <w:sz w:val="19"/>
          <w:szCs w:val="19"/>
        </w:rPr>
      </w:pPr>
    </w:p>
    <w:p w:rsidR="00DB02C2" w:rsidRDefault="00DB02C2" w:rsidP="00E0444F">
      <w:pPr>
        <w:pStyle w:val="Default"/>
        <w:jc w:val="both"/>
        <w:rPr>
          <w:rFonts w:ascii="Arial" w:hAnsi="Arial" w:cs="Arial"/>
          <w:sz w:val="19"/>
          <w:szCs w:val="19"/>
        </w:rPr>
      </w:pPr>
      <w:r>
        <w:rPr>
          <w:rFonts w:ascii="Arial" w:hAnsi="Arial" w:cs="Arial"/>
          <w:b/>
          <w:bCs/>
          <w:sz w:val="19"/>
          <w:szCs w:val="19"/>
        </w:rPr>
        <w:t xml:space="preserve">Special Inspections on Numerous projects </w:t>
      </w:r>
      <w:r>
        <w:rPr>
          <w:rFonts w:ascii="Arial" w:hAnsi="Arial" w:cs="Arial"/>
          <w:sz w:val="19"/>
          <w:szCs w:val="19"/>
        </w:rPr>
        <w:t>– (2013 – 2016)</w:t>
      </w:r>
    </w:p>
    <w:p w:rsidR="00A545E2" w:rsidRDefault="00A545E2" w:rsidP="001F715E">
      <w:pPr>
        <w:pStyle w:val="Default"/>
        <w:numPr>
          <w:ilvl w:val="0"/>
          <w:numId w:val="57"/>
        </w:numPr>
        <w:ind w:left="450"/>
        <w:jc w:val="both"/>
        <w:rPr>
          <w:rFonts w:ascii="Arial" w:hAnsi="Arial" w:cs="Arial"/>
          <w:sz w:val="19"/>
          <w:szCs w:val="19"/>
        </w:rPr>
      </w:pPr>
      <w:r w:rsidRPr="00A545E2">
        <w:rPr>
          <w:rFonts w:ascii="Arial" w:hAnsi="Arial" w:cs="Arial"/>
          <w:b/>
          <w:bCs/>
          <w:sz w:val="19"/>
          <w:szCs w:val="19"/>
        </w:rPr>
        <w:t>Hudson yards foundation (related company), 10</w:t>
      </w:r>
      <w:r w:rsidRPr="00A545E2">
        <w:rPr>
          <w:rFonts w:ascii="Arial" w:hAnsi="Arial" w:cs="Arial"/>
          <w:b/>
          <w:bCs/>
          <w:sz w:val="19"/>
          <w:szCs w:val="19"/>
          <w:vertAlign w:val="superscript"/>
        </w:rPr>
        <w:t>th</w:t>
      </w:r>
      <w:r w:rsidRPr="00A545E2">
        <w:rPr>
          <w:rFonts w:ascii="Arial" w:hAnsi="Arial" w:cs="Arial"/>
          <w:b/>
          <w:bCs/>
          <w:sz w:val="19"/>
          <w:szCs w:val="19"/>
        </w:rPr>
        <w:t xml:space="preserve"> Ave and 33</w:t>
      </w:r>
      <w:r w:rsidRPr="00A545E2">
        <w:rPr>
          <w:rFonts w:ascii="Arial" w:hAnsi="Arial" w:cs="Arial"/>
          <w:b/>
          <w:bCs/>
          <w:sz w:val="19"/>
          <w:szCs w:val="19"/>
          <w:vertAlign w:val="superscript"/>
        </w:rPr>
        <w:t>rd</w:t>
      </w:r>
      <w:r w:rsidRPr="00A545E2">
        <w:rPr>
          <w:rFonts w:ascii="Arial" w:hAnsi="Arial" w:cs="Arial"/>
          <w:b/>
          <w:bCs/>
          <w:sz w:val="19"/>
          <w:szCs w:val="19"/>
        </w:rPr>
        <w:t xml:space="preserve"> Street, New York, NY</w:t>
      </w:r>
      <w:r w:rsidR="00E0444F">
        <w:rPr>
          <w:rFonts w:ascii="Arial" w:hAnsi="Arial" w:cs="Arial"/>
          <w:b/>
          <w:bCs/>
          <w:sz w:val="19"/>
          <w:szCs w:val="19"/>
        </w:rPr>
        <w:t xml:space="preserve"> </w:t>
      </w:r>
      <w:r w:rsidR="00E0444F" w:rsidRPr="00E0444F">
        <w:rPr>
          <w:rFonts w:ascii="Arial" w:hAnsi="Arial" w:cs="Arial"/>
          <w:sz w:val="19"/>
          <w:szCs w:val="19"/>
        </w:rPr>
        <w:t xml:space="preserve">- </w:t>
      </w:r>
      <w:r w:rsidR="00D1057A" w:rsidRPr="00E0444F">
        <w:rPr>
          <w:rFonts w:ascii="Arial" w:hAnsi="Arial" w:cs="Arial"/>
          <w:sz w:val="19"/>
          <w:szCs w:val="19"/>
        </w:rPr>
        <w:t>Special Inspector</w:t>
      </w:r>
      <w:r w:rsidR="00E0444F" w:rsidRPr="00E0444F">
        <w:rPr>
          <w:rFonts w:ascii="Arial" w:hAnsi="Arial" w:cs="Arial"/>
          <w:sz w:val="19"/>
          <w:szCs w:val="19"/>
        </w:rPr>
        <w:t xml:space="preserve"> that p</w:t>
      </w:r>
      <w:r w:rsidR="00D1057A" w:rsidRPr="00E0444F">
        <w:rPr>
          <w:rFonts w:ascii="Arial" w:hAnsi="Arial" w:cs="Arial"/>
          <w:sz w:val="19"/>
          <w:szCs w:val="19"/>
        </w:rPr>
        <w:t>erformed</w:t>
      </w:r>
      <w:r w:rsidR="00D1057A" w:rsidRPr="00DC14F4">
        <w:rPr>
          <w:rFonts w:ascii="Arial" w:hAnsi="Arial" w:cs="Arial"/>
          <w:sz w:val="19"/>
          <w:szCs w:val="19"/>
        </w:rPr>
        <w:t xml:space="preserve"> structural masonry inspections, rebars inspections, high strength bolting &amp; welding inspections. </w:t>
      </w:r>
    </w:p>
    <w:p w:rsidR="00A545E2" w:rsidRDefault="00A545E2" w:rsidP="001F715E">
      <w:pPr>
        <w:pStyle w:val="Default"/>
        <w:numPr>
          <w:ilvl w:val="0"/>
          <w:numId w:val="57"/>
        </w:numPr>
        <w:ind w:left="450"/>
        <w:jc w:val="both"/>
        <w:rPr>
          <w:rFonts w:ascii="Arial" w:hAnsi="Arial" w:cs="Arial"/>
          <w:sz w:val="19"/>
          <w:szCs w:val="19"/>
        </w:rPr>
      </w:pPr>
      <w:r w:rsidRPr="00A545E2">
        <w:rPr>
          <w:rFonts w:ascii="Arial" w:hAnsi="Arial" w:cs="Arial"/>
          <w:b/>
          <w:bCs/>
          <w:sz w:val="19"/>
          <w:szCs w:val="19"/>
        </w:rPr>
        <w:t xml:space="preserve">Metropolitan Transportation Authority (MTA) MTA Bridges and Tunnels, </w:t>
      </w:r>
      <w:r w:rsidR="00D1057A" w:rsidRPr="00A545E2">
        <w:rPr>
          <w:rFonts w:ascii="Arial" w:hAnsi="Arial" w:cs="Arial"/>
          <w:b/>
          <w:bCs/>
          <w:sz w:val="19"/>
          <w:szCs w:val="19"/>
        </w:rPr>
        <w:t>Whitestone Bridge</w:t>
      </w:r>
      <w:r w:rsidR="00D1057A" w:rsidRPr="00DC14F4">
        <w:rPr>
          <w:rFonts w:ascii="Arial" w:hAnsi="Arial" w:cs="Arial"/>
          <w:sz w:val="19"/>
          <w:szCs w:val="19"/>
        </w:rPr>
        <w:t xml:space="preserve"> charge of elevation, Review drawings and specifications, performed welding, bolting &amp; soil inspections</w:t>
      </w:r>
      <w:r w:rsidR="00E0444F" w:rsidRPr="00DC14F4">
        <w:rPr>
          <w:rFonts w:ascii="Arial" w:hAnsi="Arial" w:cs="Arial"/>
          <w:sz w:val="19"/>
          <w:szCs w:val="19"/>
        </w:rPr>
        <w:t xml:space="preserve">. </w:t>
      </w:r>
      <w:r w:rsidR="00D1057A" w:rsidRPr="00DC14F4">
        <w:rPr>
          <w:rFonts w:ascii="Arial" w:hAnsi="Arial" w:cs="Arial"/>
          <w:sz w:val="19"/>
          <w:szCs w:val="19"/>
        </w:rPr>
        <w:t xml:space="preserve">Performed masonry, rebars, high strength bolting &amp; welding inspections. </w:t>
      </w:r>
    </w:p>
    <w:p w:rsidR="00A545E2" w:rsidRDefault="001F715E" w:rsidP="001F715E">
      <w:pPr>
        <w:pStyle w:val="Default"/>
        <w:numPr>
          <w:ilvl w:val="0"/>
          <w:numId w:val="57"/>
        </w:numPr>
        <w:ind w:left="450"/>
        <w:jc w:val="both"/>
        <w:rPr>
          <w:rFonts w:ascii="Arial" w:hAnsi="Arial" w:cs="Arial"/>
          <w:sz w:val="19"/>
          <w:szCs w:val="19"/>
        </w:rPr>
      </w:pPr>
      <w:r w:rsidRPr="001F715E">
        <w:rPr>
          <w:rFonts w:ascii="Arial" w:hAnsi="Arial" w:cs="Arial"/>
          <w:b/>
          <w:bCs/>
          <w:sz w:val="19"/>
          <w:szCs w:val="19"/>
        </w:rPr>
        <w:t>New York City Housing Authority</w:t>
      </w:r>
      <w:r w:rsidRPr="00A545E2">
        <w:rPr>
          <w:rFonts w:ascii="Arial" w:hAnsi="Arial" w:cs="Arial"/>
          <w:b/>
          <w:bCs/>
          <w:sz w:val="19"/>
          <w:szCs w:val="19"/>
        </w:rPr>
        <w:t xml:space="preserve"> </w:t>
      </w:r>
      <w:r>
        <w:rPr>
          <w:rFonts w:ascii="Arial" w:hAnsi="Arial" w:cs="Arial"/>
          <w:b/>
          <w:bCs/>
          <w:sz w:val="19"/>
          <w:szCs w:val="19"/>
        </w:rPr>
        <w:t>(</w:t>
      </w:r>
      <w:r w:rsidR="00D1057A" w:rsidRPr="00A545E2">
        <w:rPr>
          <w:rFonts w:ascii="Arial" w:hAnsi="Arial" w:cs="Arial"/>
          <w:b/>
          <w:bCs/>
          <w:sz w:val="19"/>
          <w:szCs w:val="19"/>
        </w:rPr>
        <w:t>NYCHA</w:t>
      </w:r>
      <w:r>
        <w:rPr>
          <w:rFonts w:ascii="Arial" w:hAnsi="Arial" w:cs="Arial"/>
          <w:b/>
          <w:bCs/>
          <w:sz w:val="19"/>
          <w:szCs w:val="19"/>
        </w:rPr>
        <w:t>)</w:t>
      </w:r>
      <w:r w:rsidR="00D1057A" w:rsidRPr="00A545E2">
        <w:rPr>
          <w:rFonts w:ascii="Arial" w:hAnsi="Arial" w:cs="Arial"/>
          <w:b/>
          <w:bCs/>
          <w:sz w:val="19"/>
          <w:szCs w:val="19"/>
        </w:rPr>
        <w:t xml:space="preserve"> Project.</w:t>
      </w:r>
      <w:r w:rsidR="00D1057A" w:rsidRPr="00DC14F4">
        <w:rPr>
          <w:rFonts w:ascii="Arial" w:hAnsi="Arial" w:cs="Arial"/>
          <w:sz w:val="19"/>
          <w:szCs w:val="19"/>
        </w:rPr>
        <w:t xml:space="preserve"> Performed welding, bolting, masonry &amp; rebars inspections. </w:t>
      </w:r>
    </w:p>
    <w:p w:rsidR="00D1057A" w:rsidRPr="00DC14F4" w:rsidRDefault="00D1057A" w:rsidP="001F715E">
      <w:pPr>
        <w:pStyle w:val="Default"/>
        <w:numPr>
          <w:ilvl w:val="0"/>
          <w:numId w:val="57"/>
        </w:numPr>
        <w:ind w:left="450"/>
        <w:jc w:val="both"/>
        <w:rPr>
          <w:rFonts w:ascii="Arial" w:hAnsi="Arial" w:cs="Arial"/>
          <w:sz w:val="19"/>
          <w:szCs w:val="19"/>
        </w:rPr>
      </w:pPr>
      <w:r w:rsidRPr="00A545E2">
        <w:rPr>
          <w:rFonts w:ascii="Arial" w:hAnsi="Arial" w:cs="Arial"/>
          <w:b/>
          <w:bCs/>
          <w:sz w:val="19"/>
          <w:szCs w:val="19"/>
        </w:rPr>
        <w:t>NYSCA Project.</w:t>
      </w:r>
      <w:r w:rsidRPr="00DC14F4">
        <w:rPr>
          <w:rFonts w:ascii="Arial" w:hAnsi="Arial" w:cs="Arial"/>
          <w:sz w:val="19"/>
          <w:szCs w:val="19"/>
        </w:rPr>
        <w:t xml:space="preserve"> Soil &amp; Asphalt compactions. Department of transportation (white stone bridge), NYCHA, </w:t>
      </w:r>
      <w:r w:rsidR="00E0444F" w:rsidRPr="00DC14F4">
        <w:rPr>
          <w:rFonts w:ascii="Arial" w:hAnsi="Arial" w:cs="Arial"/>
          <w:sz w:val="19"/>
          <w:szCs w:val="19"/>
        </w:rPr>
        <w:t>E.T.C</w:t>
      </w:r>
      <w:r w:rsidR="00E0444F">
        <w:rPr>
          <w:rFonts w:ascii="Arial" w:hAnsi="Arial" w:cs="Arial"/>
          <w:sz w:val="19"/>
          <w:szCs w:val="19"/>
        </w:rPr>
        <w:t xml:space="preserve">. </w:t>
      </w:r>
    </w:p>
    <w:p w:rsidR="00D1057A" w:rsidRPr="00DC14F4" w:rsidRDefault="00D1057A" w:rsidP="00E0444F">
      <w:pPr>
        <w:pStyle w:val="Default"/>
        <w:jc w:val="both"/>
        <w:rPr>
          <w:rFonts w:ascii="Arial" w:hAnsi="Arial" w:cs="Arial"/>
          <w:sz w:val="19"/>
          <w:szCs w:val="19"/>
        </w:rPr>
      </w:pPr>
    </w:p>
    <w:p w:rsidR="001F715E" w:rsidRDefault="001F715E" w:rsidP="00E0444F">
      <w:pPr>
        <w:pStyle w:val="Default"/>
        <w:jc w:val="both"/>
        <w:rPr>
          <w:rFonts w:ascii="Arial" w:hAnsi="Arial" w:cs="Arial"/>
          <w:sz w:val="19"/>
          <w:szCs w:val="19"/>
        </w:rPr>
      </w:pPr>
      <w:r>
        <w:rPr>
          <w:rFonts w:ascii="Arial" w:hAnsi="Arial" w:cs="Arial"/>
          <w:b/>
          <w:bCs/>
          <w:sz w:val="19"/>
          <w:szCs w:val="19"/>
        </w:rPr>
        <w:t xml:space="preserve">Port Authority of New York and New Jersey, Delta Airline and </w:t>
      </w:r>
      <w:proofErr w:type="spellStart"/>
      <w:r>
        <w:rPr>
          <w:rFonts w:ascii="Arial" w:hAnsi="Arial" w:cs="Arial"/>
          <w:b/>
          <w:bCs/>
          <w:sz w:val="19"/>
          <w:szCs w:val="19"/>
        </w:rPr>
        <w:t>Jetblue</w:t>
      </w:r>
      <w:proofErr w:type="spellEnd"/>
      <w:r>
        <w:rPr>
          <w:rFonts w:ascii="Arial" w:hAnsi="Arial" w:cs="Arial"/>
          <w:b/>
          <w:bCs/>
          <w:sz w:val="19"/>
          <w:szCs w:val="19"/>
        </w:rPr>
        <w:t xml:space="preserve"> at JFK Airport.  </w:t>
      </w:r>
      <w:r w:rsidR="00D1057A" w:rsidRPr="00DC14F4">
        <w:rPr>
          <w:rFonts w:ascii="Arial" w:hAnsi="Arial" w:cs="Arial"/>
          <w:b/>
          <w:bCs/>
          <w:sz w:val="19"/>
          <w:szCs w:val="19"/>
        </w:rPr>
        <w:t>Special Inspector</w:t>
      </w:r>
      <w:r w:rsidR="00E0444F">
        <w:rPr>
          <w:rFonts w:ascii="Arial" w:hAnsi="Arial" w:cs="Arial"/>
          <w:b/>
          <w:bCs/>
          <w:sz w:val="19"/>
          <w:szCs w:val="19"/>
        </w:rPr>
        <w:t xml:space="preserve"> - </w:t>
      </w:r>
      <w:r w:rsidR="00D1057A" w:rsidRPr="00DC14F4">
        <w:rPr>
          <w:rFonts w:ascii="Arial" w:hAnsi="Arial" w:cs="Arial"/>
          <w:sz w:val="19"/>
          <w:szCs w:val="19"/>
        </w:rPr>
        <w:t xml:space="preserve">ACI field concrete technician. Testing of freshly </w:t>
      </w:r>
      <w:r w:rsidR="00E0444F" w:rsidRPr="00DC14F4">
        <w:rPr>
          <w:rFonts w:ascii="Arial" w:hAnsi="Arial" w:cs="Arial"/>
          <w:sz w:val="19"/>
          <w:szCs w:val="19"/>
        </w:rPr>
        <w:t>mixed</w:t>
      </w:r>
      <w:r w:rsidR="00D1057A" w:rsidRPr="00DC14F4">
        <w:rPr>
          <w:rFonts w:ascii="Arial" w:hAnsi="Arial" w:cs="Arial"/>
          <w:sz w:val="19"/>
          <w:szCs w:val="19"/>
        </w:rPr>
        <w:t xml:space="preserve"> concrete (JFK Airport and Delta Airline)</w:t>
      </w:r>
      <w:r w:rsidR="00E0444F">
        <w:rPr>
          <w:rFonts w:ascii="Arial" w:hAnsi="Arial" w:cs="Arial"/>
          <w:sz w:val="19"/>
          <w:szCs w:val="19"/>
        </w:rPr>
        <w:t xml:space="preserve">. </w:t>
      </w:r>
      <w:r w:rsidR="00D1057A" w:rsidRPr="00DC14F4">
        <w:rPr>
          <w:rFonts w:ascii="Arial" w:hAnsi="Arial" w:cs="Arial"/>
          <w:sz w:val="19"/>
          <w:szCs w:val="19"/>
        </w:rPr>
        <w:t xml:space="preserve">Performed concrete reinforcement inspections. </w:t>
      </w:r>
      <w:r w:rsidRPr="00DC14F4">
        <w:rPr>
          <w:rFonts w:ascii="Arial" w:hAnsi="Arial" w:cs="Arial"/>
          <w:sz w:val="19"/>
          <w:szCs w:val="19"/>
        </w:rPr>
        <w:t>Soil &amp; Asphalt field compactions</w:t>
      </w:r>
      <w:r>
        <w:rPr>
          <w:rFonts w:ascii="Arial" w:hAnsi="Arial" w:cs="Arial"/>
          <w:sz w:val="19"/>
          <w:szCs w:val="19"/>
        </w:rPr>
        <w:t>.</w:t>
      </w:r>
      <w:r w:rsidR="00E0444F">
        <w:rPr>
          <w:rFonts w:ascii="Arial" w:hAnsi="Arial" w:cs="Arial"/>
          <w:sz w:val="19"/>
          <w:szCs w:val="19"/>
        </w:rPr>
        <w:t xml:space="preserve"> </w:t>
      </w:r>
    </w:p>
    <w:p w:rsidR="001F715E" w:rsidRDefault="00D1057A" w:rsidP="00E0444F">
      <w:pPr>
        <w:pStyle w:val="Default"/>
        <w:jc w:val="both"/>
        <w:rPr>
          <w:rFonts w:ascii="Arial" w:hAnsi="Arial" w:cs="Arial"/>
          <w:sz w:val="19"/>
          <w:szCs w:val="19"/>
        </w:rPr>
      </w:pPr>
      <w:r w:rsidRPr="00DC14F4">
        <w:rPr>
          <w:rFonts w:ascii="Arial" w:hAnsi="Arial" w:cs="Arial"/>
          <w:sz w:val="19"/>
          <w:szCs w:val="19"/>
        </w:rPr>
        <w:t xml:space="preserve">Performed Welding inspections at JFK airport international arrival /department terminal 6. </w:t>
      </w:r>
    </w:p>
    <w:p w:rsidR="00D1057A" w:rsidRPr="00DC14F4" w:rsidRDefault="001F715E" w:rsidP="00E0444F">
      <w:pPr>
        <w:pStyle w:val="Default"/>
        <w:jc w:val="both"/>
        <w:rPr>
          <w:rFonts w:ascii="Arial" w:hAnsi="Arial" w:cs="Arial"/>
          <w:sz w:val="19"/>
          <w:szCs w:val="19"/>
        </w:rPr>
      </w:pPr>
      <w:r w:rsidRPr="001F715E">
        <w:rPr>
          <w:rFonts w:ascii="Arial" w:hAnsi="Arial" w:cs="Arial"/>
          <w:b/>
          <w:bCs/>
          <w:sz w:val="19"/>
          <w:szCs w:val="19"/>
        </w:rPr>
        <w:t>World Trade Center, New York, NY -</w:t>
      </w:r>
      <w:r>
        <w:rPr>
          <w:rFonts w:ascii="Arial" w:hAnsi="Arial" w:cs="Arial"/>
          <w:sz w:val="19"/>
          <w:szCs w:val="19"/>
        </w:rPr>
        <w:t xml:space="preserve"> </w:t>
      </w:r>
      <w:r w:rsidR="00D1057A" w:rsidRPr="00DC14F4">
        <w:rPr>
          <w:rFonts w:ascii="Arial" w:hAnsi="Arial" w:cs="Arial"/>
          <w:sz w:val="19"/>
          <w:szCs w:val="19"/>
        </w:rPr>
        <w:t xml:space="preserve">Performed structural masonry inspections, Rebars, </w:t>
      </w:r>
      <w:r w:rsidR="00E0444F">
        <w:rPr>
          <w:rFonts w:ascii="Arial" w:hAnsi="Arial" w:cs="Arial"/>
          <w:sz w:val="19"/>
          <w:szCs w:val="19"/>
        </w:rPr>
        <w:t>f</w:t>
      </w:r>
      <w:r w:rsidR="00D1057A" w:rsidRPr="00DC14F4">
        <w:rPr>
          <w:rFonts w:ascii="Arial" w:hAnsi="Arial" w:cs="Arial"/>
          <w:sz w:val="19"/>
          <w:szCs w:val="19"/>
        </w:rPr>
        <w:t xml:space="preserve">ireproofing &amp; testing of freshly </w:t>
      </w:r>
      <w:r w:rsidR="00E0444F" w:rsidRPr="00DC14F4">
        <w:rPr>
          <w:rFonts w:ascii="Arial" w:hAnsi="Arial" w:cs="Arial"/>
          <w:sz w:val="19"/>
          <w:szCs w:val="19"/>
        </w:rPr>
        <w:t>mixed</w:t>
      </w:r>
      <w:r w:rsidR="00D1057A" w:rsidRPr="00DC14F4">
        <w:rPr>
          <w:rFonts w:ascii="Arial" w:hAnsi="Arial" w:cs="Arial"/>
          <w:sz w:val="19"/>
          <w:szCs w:val="19"/>
        </w:rPr>
        <w:t xml:space="preserve"> concrete, welding &amp; bolting</w:t>
      </w:r>
      <w:r>
        <w:rPr>
          <w:rFonts w:ascii="Arial" w:hAnsi="Arial" w:cs="Arial"/>
          <w:sz w:val="19"/>
          <w:szCs w:val="19"/>
        </w:rPr>
        <w:t xml:space="preserve">.  </w:t>
      </w:r>
      <w:r w:rsidR="00E0444F" w:rsidRPr="001F715E">
        <w:rPr>
          <w:rFonts w:ascii="Arial" w:hAnsi="Arial" w:cs="Arial"/>
          <w:sz w:val="19"/>
          <w:szCs w:val="19"/>
        </w:rPr>
        <w:t>(2011 – 2013)</w:t>
      </w:r>
    </w:p>
    <w:p w:rsidR="00887735" w:rsidRPr="00DC14F4" w:rsidRDefault="00887735" w:rsidP="00E0444F">
      <w:pPr>
        <w:widowControl/>
        <w:jc w:val="both"/>
        <w:rPr>
          <w:rFonts w:ascii="Arial" w:eastAsia="Apex New Book" w:hAnsi="Arial" w:cs="Arial"/>
          <w:sz w:val="19"/>
          <w:szCs w:val="19"/>
        </w:rPr>
      </w:pPr>
    </w:p>
    <w:sectPr w:rsidR="00887735" w:rsidRPr="00DC14F4">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6316" w:rsidRDefault="00646316" w:rsidP="00B1131C">
      <w:r>
        <w:separator/>
      </w:r>
    </w:p>
  </w:endnote>
  <w:endnote w:type="continuationSeparator" w:id="0">
    <w:p w:rsidR="00646316" w:rsidRDefault="00646316"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IDFont+F5">
    <w:altName w:val="Microsoft JhengHei"/>
    <w:panose1 w:val="00000000000000000000"/>
    <w:charset w:val="88"/>
    <w:family w:val="auto"/>
    <w:notTrueType/>
    <w:pitch w:val="default"/>
    <w:sig w:usb0="00000001" w:usb1="08080000" w:usb2="00000010" w:usb3="00000000" w:csb0="00100000" w:csb1="00000000"/>
  </w:font>
  <w:font w:name="CIDFont+F2">
    <w:altName w:val="Calibri"/>
    <w:panose1 w:val="00000000000000000000"/>
    <w:charset w:val="00"/>
    <w:family w:val="auto"/>
    <w:notTrueType/>
    <w:pitch w:val="default"/>
    <w:sig w:usb0="00000003" w:usb1="00000000" w:usb2="00000000" w:usb3="00000000" w:csb0="00000001"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v:rect id="_x0000_s1036" style="position:absolute;margin-left:425.3pt;margin-top:1.95pt;width:79.75pt;height:27.2pt;z-index:251655680"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6704"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E4E7D" w:rsidRDefault="004609F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460.5pt;margin-top:1.3pt;width:44.9pt;height:18.2pt;z-index:-251654656" wrapcoords="-309 0 -309 20829 21600 20829 21600 0 -309 0">
          <v:imagedata r:id="rId1" o:title="KSE"/>
          <w10:wrap type="tight"/>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6316" w:rsidRDefault="00646316" w:rsidP="00B1131C">
      <w:r>
        <w:separator/>
      </w:r>
    </w:p>
  </w:footnote>
  <w:footnote w:type="continuationSeparator" w:id="0">
    <w:p w:rsidR="00646316" w:rsidRDefault="00646316"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D1057A" w:rsidP="00AF4E05">
    <w:pPr>
      <w:widowControl/>
      <w:tabs>
        <w:tab w:val="right" w:pos="10080"/>
      </w:tabs>
      <w:rPr>
        <w:rFonts w:ascii="Arial" w:hAnsi="Arial" w:cs="Arial"/>
        <w:b/>
        <w:i/>
        <w:sz w:val="24"/>
        <w:szCs w:val="24"/>
      </w:rPr>
    </w:pPr>
    <w:r>
      <w:rPr>
        <w:rFonts w:ascii="Arial" w:hAnsi="Arial" w:cs="Arial"/>
        <w:b/>
        <w:bCs/>
        <w:sz w:val="24"/>
      </w:rPr>
      <w:t>JUSTICE U. ABADA</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D44FF3" w:rsidP="00D44FF3">
    <w:pPr>
      <w:widowControl/>
      <w:tabs>
        <w:tab w:val="right" w:pos="10080"/>
      </w:tabs>
      <w:rPr>
        <w:rFonts w:ascii="Arial" w:hAnsi="Arial" w:cs="Arial"/>
        <w:b/>
        <w:sz w:val="24"/>
        <w:szCs w:val="24"/>
      </w:rPr>
    </w:pPr>
    <w:r w:rsidRPr="00D213BB">
      <w:rPr>
        <w:rFonts w:ascii="Arial" w:hAnsi="Arial" w:cs="Arial"/>
        <w:b/>
        <w:sz w:val="24"/>
        <w:szCs w:val="24"/>
      </w:rPr>
      <w:t>Inspector</w:t>
    </w:r>
  </w:p>
  <w:p w:rsidR="004E4E7D" w:rsidRPr="00AF4E05" w:rsidRDefault="004E4E7D" w:rsidP="00AF4E05">
    <w:pPr>
      <w:widowControl/>
    </w:pPr>
    <w:r>
      <w:rPr>
        <w:noProof/>
      </w:rPr>
      <w:pict>
        <v:line id="_x0000_s1040" style="position:absolute;z-index:251658752"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12734D" w:rsidP="00AF4E05">
    <w:pPr>
      <w:widowControl/>
      <w:tabs>
        <w:tab w:val="right" w:pos="10080"/>
      </w:tabs>
      <w:rPr>
        <w:rFonts w:ascii="Arial" w:hAnsi="Arial" w:cs="Arial"/>
        <w:b/>
        <w:i/>
        <w:sz w:val="24"/>
        <w:szCs w:val="24"/>
      </w:rPr>
    </w:pPr>
    <w:r>
      <w:rPr>
        <w:rFonts w:ascii="Arial" w:hAnsi="Arial" w:cs="Arial"/>
        <w:b/>
        <w:bCs/>
        <w:sz w:val="24"/>
      </w:rPr>
      <w:t>MARTIN A. ADENIJI</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D44FF3" w:rsidP="00D44FF3">
    <w:pPr>
      <w:widowControl/>
      <w:tabs>
        <w:tab w:val="right" w:pos="10080"/>
      </w:tabs>
      <w:rPr>
        <w:rFonts w:ascii="Arial" w:hAnsi="Arial" w:cs="Arial"/>
        <w:b/>
        <w:sz w:val="24"/>
        <w:szCs w:val="24"/>
      </w:rPr>
    </w:pPr>
    <w:r w:rsidRPr="00D213BB">
      <w:rPr>
        <w:rFonts w:ascii="Arial" w:hAnsi="Arial" w:cs="Arial"/>
        <w:b/>
        <w:sz w:val="24"/>
        <w:szCs w:val="24"/>
      </w:rPr>
      <w:t>Senior Construction Inspector</w:t>
    </w:r>
  </w:p>
  <w:p w:rsidR="004E4E7D" w:rsidRPr="00AF4E05" w:rsidRDefault="004E4E7D" w:rsidP="00AF4E05">
    <w:pPr>
      <w:widowControl/>
    </w:pPr>
    <w:r>
      <w:rPr>
        <w:noProof/>
      </w:rPr>
      <w:pict>
        <v:line id="_x0000_s1042" style="position:absolute;z-index:251660800"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D1057A" w:rsidP="00AF4E05">
    <w:pPr>
      <w:widowControl/>
      <w:tabs>
        <w:tab w:val="right" w:pos="10080"/>
      </w:tabs>
      <w:rPr>
        <w:rFonts w:ascii="Arial" w:hAnsi="Arial" w:cs="Arial"/>
        <w:b/>
        <w:i/>
        <w:sz w:val="24"/>
        <w:szCs w:val="24"/>
      </w:rPr>
    </w:pPr>
    <w:r>
      <w:rPr>
        <w:rFonts w:ascii="Arial" w:hAnsi="Arial" w:cs="Arial"/>
        <w:b/>
        <w:bCs/>
        <w:sz w:val="24"/>
      </w:rPr>
      <w:t>JUSTICE U. ABADA</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1057A" w:rsidRPr="001B5EBB" w:rsidRDefault="00D1057A" w:rsidP="00AF4E05">
    <w:pPr>
      <w:widowControl/>
      <w:tabs>
        <w:tab w:val="right" w:pos="10080"/>
      </w:tabs>
      <w:rPr>
        <w:rFonts w:ascii="Arial" w:hAnsi="Arial" w:cs="Arial"/>
        <w:b/>
        <w:sz w:val="24"/>
        <w:szCs w:val="24"/>
      </w:rPr>
    </w:pPr>
    <w:r>
      <w:rPr>
        <w:rFonts w:ascii="Arial" w:hAnsi="Arial" w:cs="Arial"/>
        <w:b/>
        <w:sz w:val="24"/>
        <w:szCs w:val="24"/>
      </w:rPr>
      <w:t>Inspector</w:t>
    </w:r>
  </w:p>
  <w:p w:rsidR="004E4E7D" w:rsidRDefault="004E4E7D" w:rsidP="00AF4E05">
    <w:pPr>
      <w:widowControl/>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BDAC7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C387D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3"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5"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6"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7"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8"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10"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11"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2"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3"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4"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5"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6"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7"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8"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9"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20"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3"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4"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5"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6"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7"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8"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9"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30" w15:restartNumberingAfterBreak="0">
    <w:nsid w:val="02F34BA9"/>
    <w:multiLevelType w:val="hybridMultilevel"/>
    <w:tmpl w:val="C7DA7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F93FDD"/>
    <w:multiLevelType w:val="hybridMultilevel"/>
    <w:tmpl w:val="2214E0DC"/>
    <w:lvl w:ilvl="0" w:tplc="9FD06A5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7E52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626F70"/>
    <w:multiLevelType w:val="hybridMultilevel"/>
    <w:tmpl w:val="68E0BA54"/>
    <w:lvl w:ilvl="0" w:tplc="1030733C">
      <w:numFmt w:val="bullet"/>
      <w:lvlText w:val=""/>
      <w:lvlJc w:val="left"/>
      <w:pPr>
        <w:ind w:left="720" w:hanging="360"/>
      </w:pPr>
      <w:rPr>
        <w:rFonts w:ascii="CIDFont+F5" w:eastAsia="CIDFont+F5" w:hAnsi="CIDFont+F2" w:cs="CIDFont+F5"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A31B40"/>
    <w:multiLevelType w:val="hybridMultilevel"/>
    <w:tmpl w:val="36E41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3B6D0B8E"/>
    <w:multiLevelType w:val="hybridMultilevel"/>
    <w:tmpl w:val="37B0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7" w15:restartNumberingAfterBreak="0">
    <w:nsid w:val="4B9F3BD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54785302"/>
    <w:multiLevelType w:val="hybridMultilevel"/>
    <w:tmpl w:val="7298D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0"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D85A33"/>
    <w:multiLevelType w:val="hybridMultilevel"/>
    <w:tmpl w:val="4358E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352344">
    <w:abstractNumId w:val="49"/>
  </w:num>
  <w:num w:numId="2" w16cid:durableId="203637844">
    <w:abstractNumId w:val="50"/>
  </w:num>
  <w:num w:numId="3" w16cid:durableId="273563401">
    <w:abstractNumId w:val="33"/>
  </w:num>
  <w:num w:numId="4" w16cid:durableId="134298670">
    <w:abstractNumId w:val="44"/>
  </w:num>
  <w:num w:numId="5" w16cid:durableId="1794791431">
    <w:abstractNumId w:val="45"/>
  </w:num>
  <w:num w:numId="6" w16cid:durableId="1168979208">
    <w:abstractNumId w:val="51"/>
  </w:num>
  <w:num w:numId="7" w16cid:durableId="970867278">
    <w:abstractNumId w:val="56"/>
  </w:num>
  <w:num w:numId="8" w16cid:durableId="1648317373">
    <w:abstractNumId w:val="32"/>
  </w:num>
  <w:num w:numId="9" w16cid:durableId="925849218">
    <w:abstractNumId w:val="46"/>
  </w:num>
  <w:num w:numId="10" w16cid:durableId="2091154584">
    <w:abstractNumId w:val="38"/>
  </w:num>
  <w:num w:numId="11" w16cid:durableId="626274580">
    <w:abstractNumId w:val="2"/>
  </w:num>
  <w:num w:numId="12" w16cid:durableId="265617861">
    <w:abstractNumId w:val="4"/>
  </w:num>
  <w:num w:numId="13" w16cid:durableId="178350125">
    <w:abstractNumId w:val="3"/>
  </w:num>
  <w:num w:numId="14" w16cid:durableId="1666468151">
    <w:abstractNumId w:val="5"/>
  </w:num>
  <w:num w:numId="15" w16cid:durableId="2018658075">
    <w:abstractNumId w:val="6"/>
  </w:num>
  <w:num w:numId="16" w16cid:durableId="292445868">
    <w:abstractNumId w:val="29"/>
  </w:num>
  <w:num w:numId="17" w16cid:durableId="717972718">
    <w:abstractNumId w:val="11"/>
  </w:num>
  <w:num w:numId="18" w16cid:durableId="1241020356">
    <w:abstractNumId w:val="10"/>
  </w:num>
  <w:num w:numId="19" w16cid:durableId="1593852642">
    <w:abstractNumId w:val="9"/>
  </w:num>
  <w:num w:numId="20" w16cid:durableId="745952329">
    <w:abstractNumId w:val="8"/>
  </w:num>
  <w:num w:numId="21" w16cid:durableId="1074738723">
    <w:abstractNumId w:val="7"/>
  </w:num>
  <w:num w:numId="22" w16cid:durableId="321734799">
    <w:abstractNumId w:val="15"/>
  </w:num>
  <w:num w:numId="23" w16cid:durableId="1344287837">
    <w:abstractNumId w:val="14"/>
  </w:num>
  <w:num w:numId="24" w16cid:durableId="182978639">
    <w:abstractNumId w:val="13"/>
  </w:num>
  <w:num w:numId="25" w16cid:durableId="1937903655">
    <w:abstractNumId w:val="12"/>
  </w:num>
  <w:num w:numId="26" w16cid:durableId="1279486802">
    <w:abstractNumId w:val="19"/>
  </w:num>
  <w:num w:numId="27" w16cid:durableId="147216219">
    <w:abstractNumId w:val="18"/>
  </w:num>
  <w:num w:numId="28" w16cid:durableId="414015766">
    <w:abstractNumId w:val="17"/>
  </w:num>
  <w:num w:numId="29" w16cid:durableId="1649018292">
    <w:abstractNumId w:val="16"/>
  </w:num>
  <w:num w:numId="30" w16cid:durableId="2122333987">
    <w:abstractNumId w:val="20"/>
  </w:num>
  <w:num w:numId="31" w16cid:durableId="1879779804">
    <w:abstractNumId w:val="21"/>
  </w:num>
  <w:num w:numId="32" w16cid:durableId="294070272">
    <w:abstractNumId w:val="23"/>
  </w:num>
  <w:num w:numId="33" w16cid:durableId="1225794935">
    <w:abstractNumId w:val="22"/>
  </w:num>
  <w:num w:numId="34" w16cid:durableId="2134403308">
    <w:abstractNumId w:val="24"/>
  </w:num>
  <w:num w:numId="35" w16cid:durableId="1995327543">
    <w:abstractNumId w:val="26"/>
  </w:num>
  <w:num w:numId="36" w16cid:durableId="944266219">
    <w:abstractNumId w:val="27"/>
  </w:num>
  <w:num w:numId="37" w16cid:durableId="2119250194">
    <w:abstractNumId w:val="25"/>
  </w:num>
  <w:num w:numId="38" w16cid:durableId="1198468871">
    <w:abstractNumId w:val="28"/>
  </w:num>
  <w:num w:numId="39" w16cid:durableId="1592814881">
    <w:abstractNumId w:val="43"/>
  </w:num>
  <w:num w:numId="40" w16cid:durableId="1811169043">
    <w:abstractNumId w:val="34"/>
  </w:num>
  <w:num w:numId="41" w16cid:durableId="207298165">
    <w:abstractNumId w:val="53"/>
  </w:num>
  <w:num w:numId="42" w16cid:durableId="376050583">
    <w:abstractNumId w:val="54"/>
  </w:num>
  <w:num w:numId="43" w16cid:durableId="781924101">
    <w:abstractNumId w:val="55"/>
  </w:num>
  <w:num w:numId="44" w16cid:durableId="1950618384">
    <w:abstractNumId w:val="41"/>
  </w:num>
  <w:num w:numId="45" w16cid:durableId="2114932531">
    <w:abstractNumId w:val="37"/>
  </w:num>
  <w:num w:numId="46" w16cid:durableId="679890007">
    <w:abstractNumId w:val="35"/>
  </w:num>
  <w:num w:numId="47" w16cid:durableId="1850677981">
    <w:abstractNumId w:val="40"/>
  </w:num>
  <w:num w:numId="48" w16cid:durableId="1277834894">
    <w:abstractNumId w:val="48"/>
  </w:num>
  <w:num w:numId="49" w16cid:durableId="652678037">
    <w:abstractNumId w:val="52"/>
  </w:num>
  <w:num w:numId="50" w16cid:durableId="2054109760">
    <w:abstractNumId w:val="39"/>
  </w:num>
  <w:num w:numId="51" w16cid:durableId="1931810797">
    <w:abstractNumId w:val="36"/>
  </w:num>
  <w:num w:numId="52" w16cid:durableId="267277848">
    <w:abstractNumId w:val="30"/>
  </w:num>
  <w:num w:numId="53" w16cid:durableId="811484667">
    <w:abstractNumId w:val="31"/>
  </w:num>
  <w:num w:numId="54" w16cid:durableId="1957757240">
    <w:abstractNumId w:val="47"/>
  </w:num>
  <w:num w:numId="55" w16cid:durableId="1692607371">
    <w:abstractNumId w:val="1"/>
  </w:num>
  <w:num w:numId="56" w16cid:durableId="1057431657">
    <w:abstractNumId w:val="0"/>
  </w:num>
  <w:num w:numId="57" w16cid:durableId="45957004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03B62"/>
    <w:rsid w:val="00072500"/>
    <w:rsid w:val="000726AC"/>
    <w:rsid w:val="00072FB3"/>
    <w:rsid w:val="00084377"/>
    <w:rsid w:val="000A269C"/>
    <w:rsid w:val="000A4F9B"/>
    <w:rsid w:val="000A58AD"/>
    <w:rsid w:val="000B0487"/>
    <w:rsid w:val="00102B42"/>
    <w:rsid w:val="00120522"/>
    <w:rsid w:val="001225BB"/>
    <w:rsid w:val="00122C6A"/>
    <w:rsid w:val="0012734D"/>
    <w:rsid w:val="00141952"/>
    <w:rsid w:val="001654B4"/>
    <w:rsid w:val="001712AD"/>
    <w:rsid w:val="001A6513"/>
    <w:rsid w:val="001B5EBB"/>
    <w:rsid w:val="001F715E"/>
    <w:rsid w:val="002004F9"/>
    <w:rsid w:val="00265310"/>
    <w:rsid w:val="00270159"/>
    <w:rsid w:val="002A1CA5"/>
    <w:rsid w:val="002C0B16"/>
    <w:rsid w:val="002D05AB"/>
    <w:rsid w:val="002D498C"/>
    <w:rsid w:val="002E456F"/>
    <w:rsid w:val="003001BD"/>
    <w:rsid w:val="00303933"/>
    <w:rsid w:val="00312EB6"/>
    <w:rsid w:val="0032172A"/>
    <w:rsid w:val="0032558E"/>
    <w:rsid w:val="00330F60"/>
    <w:rsid w:val="00332C1B"/>
    <w:rsid w:val="00337FDE"/>
    <w:rsid w:val="00350FA9"/>
    <w:rsid w:val="00351382"/>
    <w:rsid w:val="00360364"/>
    <w:rsid w:val="003614E6"/>
    <w:rsid w:val="003A0F5F"/>
    <w:rsid w:val="003B431C"/>
    <w:rsid w:val="003C056C"/>
    <w:rsid w:val="003E21C1"/>
    <w:rsid w:val="003F2D61"/>
    <w:rsid w:val="00405E53"/>
    <w:rsid w:val="0040694B"/>
    <w:rsid w:val="0042790A"/>
    <w:rsid w:val="0043068D"/>
    <w:rsid w:val="00433DB7"/>
    <w:rsid w:val="004463A4"/>
    <w:rsid w:val="0045592E"/>
    <w:rsid w:val="00457D62"/>
    <w:rsid w:val="0046089D"/>
    <w:rsid w:val="004609F3"/>
    <w:rsid w:val="00485AE4"/>
    <w:rsid w:val="004C7A65"/>
    <w:rsid w:val="004E0714"/>
    <w:rsid w:val="004E4E7D"/>
    <w:rsid w:val="004E5D2D"/>
    <w:rsid w:val="0053017C"/>
    <w:rsid w:val="00530A62"/>
    <w:rsid w:val="00567D4E"/>
    <w:rsid w:val="00587100"/>
    <w:rsid w:val="005C7232"/>
    <w:rsid w:val="005D0B02"/>
    <w:rsid w:val="005D6AD9"/>
    <w:rsid w:val="005E30FC"/>
    <w:rsid w:val="005E7794"/>
    <w:rsid w:val="006209A1"/>
    <w:rsid w:val="006318B4"/>
    <w:rsid w:val="00642FA0"/>
    <w:rsid w:val="00646316"/>
    <w:rsid w:val="006670F5"/>
    <w:rsid w:val="00692E58"/>
    <w:rsid w:val="006B6DDD"/>
    <w:rsid w:val="006D304D"/>
    <w:rsid w:val="006F164B"/>
    <w:rsid w:val="006F2FD5"/>
    <w:rsid w:val="00725CC8"/>
    <w:rsid w:val="007337A8"/>
    <w:rsid w:val="00750096"/>
    <w:rsid w:val="007602E2"/>
    <w:rsid w:val="007819D5"/>
    <w:rsid w:val="0078494B"/>
    <w:rsid w:val="00790328"/>
    <w:rsid w:val="007978D9"/>
    <w:rsid w:val="007B397E"/>
    <w:rsid w:val="007D6F47"/>
    <w:rsid w:val="00814262"/>
    <w:rsid w:val="00834D1A"/>
    <w:rsid w:val="00843A7C"/>
    <w:rsid w:val="008523E9"/>
    <w:rsid w:val="0085523D"/>
    <w:rsid w:val="008808C9"/>
    <w:rsid w:val="00885AE6"/>
    <w:rsid w:val="00887735"/>
    <w:rsid w:val="008C03C7"/>
    <w:rsid w:val="008C1FD9"/>
    <w:rsid w:val="008E6648"/>
    <w:rsid w:val="008F17CB"/>
    <w:rsid w:val="0092075E"/>
    <w:rsid w:val="00926C79"/>
    <w:rsid w:val="009935AE"/>
    <w:rsid w:val="009949A3"/>
    <w:rsid w:val="009B1296"/>
    <w:rsid w:val="009C4A62"/>
    <w:rsid w:val="009D0B91"/>
    <w:rsid w:val="009D2A46"/>
    <w:rsid w:val="009E65B2"/>
    <w:rsid w:val="00A07C79"/>
    <w:rsid w:val="00A41D8F"/>
    <w:rsid w:val="00A52701"/>
    <w:rsid w:val="00A545E2"/>
    <w:rsid w:val="00A815D4"/>
    <w:rsid w:val="00A901C0"/>
    <w:rsid w:val="00A934DF"/>
    <w:rsid w:val="00AC0927"/>
    <w:rsid w:val="00AE2AE8"/>
    <w:rsid w:val="00AE3446"/>
    <w:rsid w:val="00AF4E05"/>
    <w:rsid w:val="00AF6639"/>
    <w:rsid w:val="00B1131C"/>
    <w:rsid w:val="00B218EE"/>
    <w:rsid w:val="00B512C7"/>
    <w:rsid w:val="00B51B0F"/>
    <w:rsid w:val="00B569A9"/>
    <w:rsid w:val="00B7082F"/>
    <w:rsid w:val="00BA5ABA"/>
    <w:rsid w:val="00BD463C"/>
    <w:rsid w:val="00C02C50"/>
    <w:rsid w:val="00C436DB"/>
    <w:rsid w:val="00C85F69"/>
    <w:rsid w:val="00CA0BA6"/>
    <w:rsid w:val="00CB6F39"/>
    <w:rsid w:val="00CC0312"/>
    <w:rsid w:val="00CC0792"/>
    <w:rsid w:val="00CC6928"/>
    <w:rsid w:val="00CF6BB9"/>
    <w:rsid w:val="00D03B74"/>
    <w:rsid w:val="00D1057A"/>
    <w:rsid w:val="00D11B81"/>
    <w:rsid w:val="00D213BB"/>
    <w:rsid w:val="00D24EBC"/>
    <w:rsid w:val="00D263E3"/>
    <w:rsid w:val="00D33848"/>
    <w:rsid w:val="00D44FF3"/>
    <w:rsid w:val="00D47EFF"/>
    <w:rsid w:val="00D53552"/>
    <w:rsid w:val="00D70ACF"/>
    <w:rsid w:val="00D8253A"/>
    <w:rsid w:val="00D86287"/>
    <w:rsid w:val="00DB02C2"/>
    <w:rsid w:val="00DC14F4"/>
    <w:rsid w:val="00DD2783"/>
    <w:rsid w:val="00DF171B"/>
    <w:rsid w:val="00E0163D"/>
    <w:rsid w:val="00E0444F"/>
    <w:rsid w:val="00E10596"/>
    <w:rsid w:val="00E23D77"/>
    <w:rsid w:val="00E37F3E"/>
    <w:rsid w:val="00E83F56"/>
    <w:rsid w:val="00EA34A0"/>
    <w:rsid w:val="00EB55D4"/>
    <w:rsid w:val="00EB591E"/>
    <w:rsid w:val="00EC5B50"/>
    <w:rsid w:val="00EE1032"/>
    <w:rsid w:val="00EE6525"/>
    <w:rsid w:val="00F02FD7"/>
    <w:rsid w:val="00F16FE5"/>
    <w:rsid w:val="00F17941"/>
    <w:rsid w:val="00F34F47"/>
    <w:rsid w:val="00F36E30"/>
    <w:rsid w:val="00F43962"/>
    <w:rsid w:val="00F45E31"/>
    <w:rsid w:val="00F62B8D"/>
    <w:rsid w:val="00F671A6"/>
    <w:rsid w:val="00F75D78"/>
    <w:rsid w:val="00F84B97"/>
    <w:rsid w:val="00F94D3E"/>
    <w:rsid w:val="00FB2627"/>
    <w:rsid w:val="00FB653D"/>
    <w:rsid w:val="00FD4CB3"/>
    <w:rsid w:val="00FD695E"/>
    <w:rsid w:val="00FF1922"/>
    <w:rsid w:val="00FF277D"/>
    <w:rsid w:val="00FF42FE"/>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D30731F9-AE93-4C4D-8EEF-38157D74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 w:type="paragraph" w:customStyle="1" w:styleId="Default">
    <w:name w:val="Default"/>
    <w:rsid w:val="00D1057A"/>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FA8F1-DBF6-4443-9332-DC1AA117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2017-05-02T16:23:00Z</cp:lastPrinted>
  <dcterms:created xsi:type="dcterms:W3CDTF">2025-08-15T16:18:00Z</dcterms:created>
  <dcterms:modified xsi:type="dcterms:W3CDTF">2025-08-15T16:18:00Z</dcterms:modified>
</cp:coreProperties>
</file>