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2873" w:rsidRPr="0083355C" w:rsidRDefault="00B32873" w:rsidP="00B134B9">
      <w:pPr>
        <w:pStyle w:val="NoSpacing"/>
        <w:jc w:val="both"/>
        <w:rPr>
          <w:rFonts w:ascii="Arial" w:hAnsi="Arial" w:cs="Arial"/>
          <w:b/>
          <w:sz w:val="22"/>
          <w:szCs w:val="22"/>
        </w:rPr>
      </w:pPr>
      <w:r w:rsidRPr="0083355C">
        <w:rPr>
          <w:rFonts w:ascii="Arial" w:hAnsi="Arial" w:cs="Arial"/>
          <w:b/>
          <w:sz w:val="22"/>
          <w:szCs w:val="22"/>
        </w:rPr>
        <w:t>EDUCATION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B.S.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Civil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Engineering, New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Jersey Institute of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Technology (NJIT),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Newark,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NJ.</w:t>
      </w:r>
      <w:r w:rsidRPr="0083355C">
        <w:rPr>
          <w:rFonts w:ascii="Arial" w:eastAsia="Calibri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(May 2017</w:t>
      </w:r>
      <w:r w:rsidRPr="0083355C">
        <w:rPr>
          <w:rFonts w:ascii="Arial" w:hAnsi="Arial" w:cs="Arial"/>
          <w:sz w:val="22"/>
          <w:szCs w:val="22"/>
        </w:rPr>
        <w:t>)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Associates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Degree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in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Engineering, Essex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County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College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(ECC),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Newark,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NJ.</w:t>
      </w:r>
      <w:r w:rsidRPr="0083355C">
        <w:rPr>
          <w:rFonts w:ascii="Arial" w:hAnsi="Arial" w:cs="Arial"/>
          <w:sz w:val="22"/>
          <w:szCs w:val="22"/>
        </w:rPr>
        <w:t xml:space="preserve"> (</w:t>
      </w:r>
      <w:r w:rsidRPr="0083355C">
        <w:rPr>
          <w:rFonts w:ascii="Arial" w:hAnsi="Arial" w:cs="Arial"/>
          <w:spacing w:val="-1"/>
          <w:sz w:val="22"/>
          <w:szCs w:val="22"/>
        </w:rPr>
        <w:t>June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19,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2014)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DD055F" w:rsidRPr="0083355C" w:rsidRDefault="00DD055F" w:rsidP="00B134B9">
      <w:pPr>
        <w:pStyle w:val="NoSpacing"/>
        <w:jc w:val="both"/>
        <w:rPr>
          <w:rFonts w:ascii="Arial" w:hAnsi="Arial" w:cs="Arial"/>
          <w:b/>
          <w:sz w:val="22"/>
          <w:szCs w:val="22"/>
        </w:rPr>
      </w:pPr>
      <w:r w:rsidRPr="0083355C">
        <w:rPr>
          <w:rFonts w:ascii="Arial" w:hAnsi="Arial" w:cs="Arial"/>
          <w:b/>
          <w:sz w:val="22"/>
          <w:szCs w:val="22"/>
        </w:rPr>
        <w:t>SKILLS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Microsoft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Office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AutoCAD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Revit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Robot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Risa2D</w:t>
      </w:r>
    </w:p>
    <w:p w:rsidR="00DD055F" w:rsidRPr="0083355C" w:rsidRDefault="000066B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  <w:r w:rsidRPr="0083355C">
        <w:rPr>
          <w:rFonts w:ascii="Arial" w:hAnsi="Arial" w:cs="Arial"/>
          <w:spacing w:val="-2"/>
          <w:sz w:val="22"/>
          <w:szCs w:val="22"/>
        </w:rPr>
        <w:t>Civil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3D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C950D7" w:rsidRPr="0083355C" w:rsidRDefault="00084377" w:rsidP="00B134B9">
      <w:pPr>
        <w:pStyle w:val="NoSpacing"/>
        <w:jc w:val="both"/>
        <w:rPr>
          <w:rFonts w:ascii="Arial" w:hAnsi="Arial" w:cs="Arial"/>
          <w:b/>
          <w:sz w:val="22"/>
          <w:szCs w:val="22"/>
        </w:rPr>
      </w:pPr>
      <w:r w:rsidRPr="0083355C">
        <w:rPr>
          <w:rFonts w:ascii="Arial" w:hAnsi="Arial" w:cs="Arial"/>
          <w:b/>
          <w:sz w:val="22"/>
          <w:szCs w:val="22"/>
        </w:rPr>
        <w:t>CERTIFICATION</w:t>
      </w:r>
      <w:r w:rsidR="00C950D7" w:rsidRPr="0083355C">
        <w:rPr>
          <w:rFonts w:ascii="Arial" w:hAnsi="Arial" w:cs="Arial"/>
          <w:b/>
          <w:sz w:val="22"/>
          <w:szCs w:val="22"/>
        </w:rPr>
        <w:t>S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bCs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Fundamentals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of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Engineering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(EIT). Mar 2018.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z w:val="22"/>
          <w:szCs w:val="22"/>
        </w:rPr>
        <w:t>30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Hr. Occupational Safety and Health (OSHA). Aug 2018.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z w:val="22"/>
          <w:szCs w:val="22"/>
        </w:rPr>
        <w:t>40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Hr. NYC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DOB Site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Safety Manager.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May 2019.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z w:val="22"/>
          <w:szCs w:val="22"/>
        </w:rPr>
        <w:t>MTA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NYCT Track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Safety.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Oct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2017.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z w:val="22"/>
          <w:szCs w:val="22"/>
        </w:rPr>
        <w:t>MTA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NYCT PMG 123 General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Order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Training.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May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2018.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New York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811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Excavator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Training </w:t>
      </w:r>
      <w:r w:rsidRPr="0083355C">
        <w:rPr>
          <w:rFonts w:ascii="Arial" w:hAnsi="Arial" w:cs="Arial"/>
          <w:sz w:val="22"/>
          <w:szCs w:val="22"/>
        </w:rPr>
        <w:t>&amp;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Education Program.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GTA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Tech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School. Geo-Technology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Associates,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Inc.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(GTA).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Jul 2017.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APNGA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Portable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Nuclear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Gage Safety </w:t>
      </w:r>
      <w:r w:rsidRPr="0083355C">
        <w:rPr>
          <w:rFonts w:ascii="Arial" w:hAnsi="Arial" w:cs="Arial"/>
          <w:sz w:val="22"/>
          <w:szCs w:val="22"/>
        </w:rPr>
        <w:t>&amp;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U.S.D.O.T Hazmat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Certification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Class.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Jul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2017.</w:t>
      </w:r>
    </w:p>
    <w:p w:rsidR="000066BC" w:rsidRPr="0083355C" w:rsidRDefault="000066BC" w:rsidP="00B134B9">
      <w:pPr>
        <w:pStyle w:val="NoSpacing"/>
        <w:jc w:val="both"/>
        <w:rPr>
          <w:rFonts w:ascii="Arial" w:eastAsia="Calibri" w:hAnsi="Arial" w:cs="Arial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Powered Industrial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Lift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Trucks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(Hands-on Training). </w:t>
      </w:r>
      <w:r w:rsidRPr="0083355C">
        <w:rPr>
          <w:rFonts w:ascii="Arial" w:hAnsi="Arial" w:cs="Arial"/>
          <w:spacing w:val="-2"/>
          <w:sz w:val="22"/>
          <w:szCs w:val="22"/>
        </w:rPr>
        <w:t>Dec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2010.</w:t>
      </w:r>
    </w:p>
    <w:p w:rsidR="00DD055F" w:rsidRPr="0083355C" w:rsidRDefault="00DD055F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0066BC" w:rsidRPr="0083355C" w:rsidRDefault="00AC0927" w:rsidP="00B134B9">
      <w:pPr>
        <w:pStyle w:val="NoSpacing"/>
        <w:jc w:val="both"/>
        <w:rPr>
          <w:rFonts w:ascii="Arial" w:hAnsi="Arial" w:cs="Arial"/>
          <w:b/>
          <w:sz w:val="22"/>
          <w:szCs w:val="22"/>
        </w:rPr>
      </w:pPr>
      <w:r w:rsidRPr="0083355C">
        <w:rPr>
          <w:rFonts w:ascii="Arial" w:hAnsi="Arial" w:cs="Arial"/>
          <w:b/>
          <w:sz w:val="22"/>
          <w:szCs w:val="22"/>
        </w:rPr>
        <w:t>EXPERIENCE SUMMARY</w:t>
      </w: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  <w:r w:rsidRPr="0083355C">
        <w:rPr>
          <w:rFonts w:ascii="Arial" w:hAnsi="Arial" w:cs="Arial"/>
          <w:spacing w:val="-1"/>
          <w:sz w:val="22"/>
          <w:szCs w:val="22"/>
        </w:rPr>
        <w:t>EIT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-Certified Civil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Engineer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who shows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professionalism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and </w:t>
      </w:r>
      <w:r w:rsidRPr="0083355C">
        <w:rPr>
          <w:rFonts w:ascii="Arial" w:hAnsi="Arial" w:cs="Arial"/>
          <w:spacing w:val="-2"/>
          <w:sz w:val="22"/>
          <w:szCs w:val="22"/>
        </w:rPr>
        <w:t>firm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understanding </w:t>
      </w:r>
      <w:r w:rsidRPr="0083355C">
        <w:rPr>
          <w:rFonts w:ascii="Arial" w:hAnsi="Arial" w:cs="Arial"/>
          <w:sz w:val="22"/>
          <w:szCs w:val="22"/>
        </w:rPr>
        <w:t xml:space="preserve">of </w:t>
      </w:r>
      <w:r w:rsidRPr="0083355C">
        <w:rPr>
          <w:rFonts w:ascii="Arial" w:hAnsi="Arial" w:cs="Arial"/>
          <w:spacing w:val="-1"/>
          <w:sz w:val="22"/>
          <w:szCs w:val="22"/>
        </w:rPr>
        <w:t>the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responsibilities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related with</w:t>
      </w:r>
      <w:r w:rsidRPr="0083355C">
        <w:rPr>
          <w:rFonts w:ascii="Arial" w:hAnsi="Arial" w:cs="Arial"/>
          <w:spacing w:val="67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construction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Experienced in field supervision </w:t>
      </w:r>
      <w:r w:rsidRPr="0083355C">
        <w:rPr>
          <w:rFonts w:ascii="Arial" w:hAnsi="Arial" w:cs="Arial"/>
          <w:spacing w:val="-2"/>
          <w:sz w:val="22"/>
          <w:szCs w:val="22"/>
        </w:rPr>
        <w:t>and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inspections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involving concrete,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structural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steel,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soil.</w:t>
      </w:r>
      <w:r w:rsidRPr="0083355C">
        <w:rPr>
          <w:rFonts w:ascii="Arial" w:hAnsi="Arial" w:cs="Arial"/>
          <w:spacing w:val="87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Proven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competency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working closely with clients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contractors.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Fully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committed </w:t>
      </w:r>
      <w:r w:rsidRPr="0083355C">
        <w:rPr>
          <w:rFonts w:ascii="Arial" w:hAnsi="Arial" w:cs="Arial"/>
          <w:sz w:val="22"/>
          <w:szCs w:val="22"/>
        </w:rPr>
        <w:t>to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achieve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the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goals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 xml:space="preserve">of </w:t>
      </w:r>
      <w:r w:rsidRPr="0083355C">
        <w:rPr>
          <w:rFonts w:ascii="Arial" w:hAnsi="Arial" w:cs="Arial"/>
          <w:spacing w:val="-1"/>
          <w:sz w:val="22"/>
          <w:szCs w:val="22"/>
        </w:rPr>
        <w:t>each</w:t>
      </w:r>
      <w:r w:rsidRPr="0083355C">
        <w:rPr>
          <w:rFonts w:ascii="Arial" w:hAnsi="Arial" w:cs="Arial"/>
          <w:spacing w:val="6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project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interested in career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development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opportunities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throughout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new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challenges.</w:t>
      </w:r>
    </w:p>
    <w:p w:rsidR="0083355C" w:rsidRDefault="0083355C" w:rsidP="00B134B9">
      <w:pPr>
        <w:pStyle w:val="NoSpacing"/>
        <w:jc w:val="both"/>
        <w:rPr>
          <w:rFonts w:ascii="Arial" w:hAnsi="Arial" w:cs="Arial"/>
          <w:spacing w:val="-1"/>
          <w:sz w:val="22"/>
          <w:szCs w:val="22"/>
        </w:rPr>
      </w:pPr>
    </w:p>
    <w:p w:rsidR="000066BC" w:rsidRPr="0083355C" w:rsidRDefault="000066BC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  <w:r w:rsidRPr="0083355C">
        <w:rPr>
          <w:rFonts w:ascii="Arial" w:hAnsi="Arial" w:cs="Arial"/>
          <w:b/>
          <w:spacing w:val="-1"/>
          <w:sz w:val="22"/>
          <w:szCs w:val="22"/>
        </w:rPr>
        <w:t>NYCT, C-33835, Subway Tunnel</w:t>
      </w:r>
      <w:r w:rsidRPr="0083355C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pacing w:val="-1"/>
          <w:sz w:val="22"/>
          <w:szCs w:val="22"/>
        </w:rPr>
        <w:t>Structural Rehabilitation,</w:t>
      </w:r>
      <w:r w:rsidRPr="0083355C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z w:val="22"/>
          <w:szCs w:val="22"/>
        </w:rPr>
        <w:t>4th</w:t>
      </w:r>
      <w:r w:rsidRPr="0083355C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z w:val="22"/>
          <w:szCs w:val="22"/>
        </w:rPr>
        <w:t>Av</w:t>
      </w:r>
      <w:r w:rsidRPr="0083355C">
        <w:rPr>
          <w:rFonts w:ascii="Arial" w:hAnsi="Arial" w:cs="Arial"/>
          <w:b/>
          <w:spacing w:val="-1"/>
          <w:sz w:val="22"/>
          <w:szCs w:val="22"/>
        </w:rPr>
        <w:t xml:space="preserve"> Line. Brooklyn,</w:t>
      </w:r>
      <w:r w:rsidRPr="0083355C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pacing w:val="-1"/>
          <w:sz w:val="22"/>
          <w:szCs w:val="22"/>
        </w:rPr>
        <w:t>NY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– As an </w:t>
      </w:r>
      <w:r w:rsidR="0083355C" w:rsidRPr="0083355C">
        <w:rPr>
          <w:rFonts w:ascii="Arial" w:hAnsi="Arial" w:cs="Arial"/>
          <w:spacing w:val="-1"/>
          <w:sz w:val="22"/>
          <w:szCs w:val="22"/>
        </w:rPr>
        <w:t>intern, w</w:t>
      </w:r>
      <w:r w:rsidRPr="0083355C">
        <w:rPr>
          <w:rFonts w:ascii="Arial" w:hAnsi="Arial" w:cs="Arial"/>
          <w:spacing w:val="-1"/>
          <w:sz w:val="22"/>
          <w:szCs w:val="22"/>
        </w:rPr>
        <w:t>orked as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 xml:space="preserve">a </w:t>
      </w:r>
      <w:r w:rsidRPr="0083355C">
        <w:rPr>
          <w:rFonts w:ascii="Arial" w:hAnsi="Arial" w:cs="Arial"/>
          <w:spacing w:val="-1"/>
          <w:sz w:val="22"/>
          <w:szCs w:val="22"/>
        </w:rPr>
        <w:t>field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engineer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collaborating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with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managers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inspectors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to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maintain/improve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workflow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along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1.1 mile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of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underground track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involving concrete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replacing hundreds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of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steel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beams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columns.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Ensured compliance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with quality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control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plans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by monitoring and inspecting infrastructure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on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daily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basis.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Inspected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workers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verified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their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qualifications / certifications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required for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different types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of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Ensured necessary safety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precautions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to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be taken </w:t>
      </w:r>
      <w:r w:rsidRPr="0083355C">
        <w:rPr>
          <w:rFonts w:ascii="Arial" w:hAnsi="Arial" w:cs="Arial"/>
          <w:sz w:val="22"/>
          <w:szCs w:val="22"/>
        </w:rPr>
        <w:t>for</w:t>
      </w:r>
      <w:r w:rsidRPr="0083355C">
        <w:rPr>
          <w:rFonts w:ascii="Arial" w:hAnsi="Arial" w:cs="Arial"/>
          <w:spacing w:val="-5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all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activities.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Ensured construction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materials</w:t>
      </w:r>
      <w:r w:rsidRPr="0083355C">
        <w:rPr>
          <w:rFonts w:ascii="Arial" w:hAnsi="Arial" w:cs="Arial"/>
          <w:sz w:val="22"/>
          <w:szCs w:val="22"/>
        </w:rPr>
        <w:t xml:space="preserve"> to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be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approved,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properly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used,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stored.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Inspected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equipment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verified its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approval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for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use</w:t>
      </w:r>
      <w:r w:rsidRPr="0083355C">
        <w:rPr>
          <w:rFonts w:ascii="Arial" w:hAnsi="Arial" w:cs="Arial"/>
          <w:spacing w:val="-4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well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its</w:t>
      </w:r>
      <w:r w:rsidRPr="0083355C">
        <w:rPr>
          <w:rFonts w:ascii="Arial" w:hAnsi="Arial" w:cs="Arial"/>
          <w:spacing w:val="-5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maintenance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inspections.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Provided detailed information and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progress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reports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for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quality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assurance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purposes. Appropriately addressed issues</w:t>
      </w:r>
      <w:r w:rsidRPr="0083355C">
        <w:rPr>
          <w:rFonts w:ascii="Arial" w:hAnsi="Arial" w:cs="Arial"/>
          <w:sz w:val="22"/>
          <w:szCs w:val="22"/>
        </w:rPr>
        <w:t xml:space="preserve"> or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concerns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regarding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field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conditions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recommended solutions</w:t>
      </w:r>
      <w:r w:rsidR="00B134B9">
        <w:rPr>
          <w:rFonts w:ascii="Arial" w:hAnsi="Arial" w:cs="Arial"/>
          <w:spacing w:val="-1"/>
          <w:sz w:val="22"/>
          <w:szCs w:val="22"/>
        </w:rPr>
        <w:t xml:space="preserve">. (07/18 </w:t>
      </w:r>
      <w:r w:rsidR="00F40705">
        <w:rPr>
          <w:rFonts w:ascii="Arial" w:hAnsi="Arial" w:cs="Arial"/>
          <w:spacing w:val="-1"/>
          <w:sz w:val="22"/>
          <w:szCs w:val="22"/>
        </w:rPr>
        <w:t>- Present</w:t>
      </w:r>
      <w:r w:rsidR="00B134B9">
        <w:rPr>
          <w:rFonts w:ascii="Arial" w:hAnsi="Arial" w:cs="Arial"/>
          <w:spacing w:val="-1"/>
          <w:sz w:val="22"/>
          <w:szCs w:val="22"/>
        </w:rPr>
        <w:t>)</w:t>
      </w:r>
    </w:p>
    <w:p w:rsidR="0083355C" w:rsidRDefault="0083355C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83355C" w:rsidRPr="0083355C" w:rsidRDefault="0083355C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  <w:r w:rsidRPr="0083355C">
        <w:rPr>
          <w:rFonts w:ascii="Arial" w:hAnsi="Arial" w:cs="Arial"/>
          <w:b/>
          <w:sz w:val="22"/>
          <w:szCs w:val="22"/>
        </w:rPr>
        <w:t xml:space="preserve">NYCT, </w:t>
      </w:r>
      <w:r w:rsidRPr="0083355C">
        <w:rPr>
          <w:rFonts w:ascii="Arial" w:hAnsi="Arial" w:cs="Arial"/>
          <w:b/>
          <w:spacing w:val="-1"/>
          <w:sz w:val="22"/>
          <w:szCs w:val="22"/>
        </w:rPr>
        <w:t>C-34835, Department</w:t>
      </w:r>
      <w:r w:rsidRPr="0083355C">
        <w:rPr>
          <w:rFonts w:ascii="Arial" w:hAnsi="Arial" w:cs="Arial"/>
          <w:b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pacing w:val="-1"/>
          <w:sz w:val="22"/>
          <w:szCs w:val="22"/>
        </w:rPr>
        <w:t>of</w:t>
      </w:r>
      <w:r w:rsidRPr="0083355C">
        <w:rPr>
          <w:rFonts w:ascii="Arial" w:hAnsi="Arial" w:cs="Arial"/>
          <w:b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pacing w:val="-1"/>
          <w:sz w:val="22"/>
          <w:szCs w:val="22"/>
        </w:rPr>
        <w:t>Subways</w:t>
      </w:r>
      <w:r w:rsidRPr="0083355C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z w:val="22"/>
          <w:szCs w:val="22"/>
        </w:rPr>
        <w:t>–</w:t>
      </w:r>
      <w:r w:rsidRPr="0083355C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pacing w:val="-1"/>
          <w:sz w:val="22"/>
          <w:szCs w:val="22"/>
        </w:rPr>
        <w:t>Substations</w:t>
      </w:r>
      <w:r w:rsidRPr="0083355C">
        <w:rPr>
          <w:rFonts w:ascii="Arial" w:hAnsi="Arial" w:cs="Arial"/>
          <w:b/>
          <w:spacing w:val="-2"/>
          <w:sz w:val="22"/>
          <w:szCs w:val="22"/>
        </w:rPr>
        <w:t xml:space="preserve"> Roof</w:t>
      </w:r>
      <w:r w:rsidRPr="0083355C">
        <w:rPr>
          <w:rFonts w:ascii="Arial" w:hAnsi="Arial" w:cs="Arial"/>
          <w:b/>
          <w:sz w:val="22"/>
          <w:szCs w:val="22"/>
        </w:rPr>
        <w:t xml:space="preserve"> </w:t>
      </w:r>
      <w:r w:rsidRPr="0083355C">
        <w:rPr>
          <w:rFonts w:ascii="Arial" w:hAnsi="Arial" w:cs="Arial"/>
          <w:b/>
          <w:spacing w:val="-1"/>
          <w:sz w:val="22"/>
          <w:szCs w:val="22"/>
        </w:rPr>
        <w:t>Replacement, NY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 – As a Civil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Engineer, Worked as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 xml:space="preserve">a </w:t>
      </w:r>
      <w:r w:rsidRPr="0083355C">
        <w:rPr>
          <w:rFonts w:ascii="Arial" w:hAnsi="Arial" w:cs="Arial"/>
          <w:spacing w:val="-1"/>
          <w:sz w:val="22"/>
          <w:szCs w:val="22"/>
        </w:rPr>
        <w:t>field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engineer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 xml:space="preserve">for </w:t>
      </w:r>
      <w:r w:rsidRPr="0083355C">
        <w:rPr>
          <w:rFonts w:ascii="Arial" w:hAnsi="Arial" w:cs="Arial"/>
          <w:spacing w:val="-2"/>
          <w:sz w:val="22"/>
          <w:szCs w:val="22"/>
        </w:rPr>
        <w:t>the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rehabilitation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of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multiple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NYCT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substations.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The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project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included the</w:t>
      </w:r>
      <w:r w:rsidRPr="0083355C">
        <w:rPr>
          <w:rFonts w:ascii="Arial" w:hAnsi="Arial" w:cs="Arial"/>
          <w:spacing w:val="69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replacement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 xml:space="preserve">of </w:t>
      </w:r>
      <w:r w:rsidRPr="0083355C">
        <w:rPr>
          <w:rFonts w:ascii="Arial" w:hAnsi="Arial" w:cs="Arial"/>
          <w:spacing w:val="-1"/>
          <w:sz w:val="22"/>
          <w:szCs w:val="22"/>
        </w:rPr>
        <w:t>roofs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structures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well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the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installation </w:t>
      </w:r>
      <w:r w:rsidRPr="0083355C">
        <w:rPr>
          <w:rFonts w:ascii="Arial" w:hAnsi="Arial" w:cs="Arial"/>
          <w:sz w:val="22"/>
          <w:szCs w:val="22"/>
        </w:rPr>
        <w:t>of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new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equipment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for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2"/>
          <w:sz w:val="22"/>
          <w:szCs w:val="22"/>
        </w:rPr>
        <w:t>AC,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heating,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drainage. Ensured compliance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with project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quality and safety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 xml:space="preserve">regulations </w:t>
      </w:r>
      <w:r w:rsidRPr="0083355C">
        <w:rPr>
          <w:rFonts w:ascii="Arial" w:hAnsi="Arial" w:cs="Arial"/>
          <w:sz w:val="22"/>
          <w:szCs w:val="22"/>
        </w:rPr>
        <w:t xml:space="preserve">or </w:t>
      </w:r>
      <w:r w:rsidRPr="0083355C">
        <w:rPr>
          <w:rFonts w:ascii="Arial" w:hAnsi="Arial" w:cs="Arial"/>
          <w:spacing w:val="-1"/>
          <w:sz w:val="22"/>
          <w:szCs w:val="22"/>
        </w:rPr>
        <w:t>requirements. Monitored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inspected infrastructure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work,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</w:t>
      </w:r>
      <w:r w:rsidRPr="0083355C">
        <w:rPr>
          <w:rFonts w:ascii="Arial" w:hAnsi="Arial" w:cs="Arial"/>
          <w:spacing w:val="-3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created detailed reports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z w:val="22"/>
          <w:szCs w:val="22"/>
        </w:rPr>
        <w:t>for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quality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assurance</w:t>
      </w:r>
      <w:r w:rsidRPr="0083355C">
        <w:rPr>
          <w:rFonts w:ascii="Arial" w:hAnsi="Arial" w:cs="Arial"/>
          <w:spacing w:val="1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purposes. Appropriately addressed issues</w:t>
      </w:r>
      <w:r w:rsidRPr="0083355C">
        <w:rPr>
          <w:rFonts w:ascii="Arial" w:hAnsi="Arial" w:cs="Arial"/>
          <w:sz w:val="22"/>
          <w:szCs w:val="22"/>
        </w:rPr>
        <w:t xml:space="preserve"> or</w:t>
      </w:r>
      <w:r w:rsidRPr="0083355C">
        <w:rPr>
          <w:rFonts w:ascii="Arial" w:hAnsi="Arial" w:cs="Arial"/>
          <w:spacing w:val="-2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concerns</w:t>
      </w:r>
      <w:r w:rsidRPr="0083355C">
        <w:rPr>
          <w:rFonts w:ascii="Arial" w:hAnsi="Arial" w:cs="Arial"/>
          <w:sz w:val="22"/>
          <w:szCs w:val="22"/>
        </w:rPr>
        <w:t xml:space="preserve"> </w:t>
      </w:r>
      <w:r w:rsidRPr="0083355C">
        <w:rPr>
          <w:rFonts w:ascii="Arial" w:hAnsi="Arial" w:cs="Arial"/>
          <w:spacing w:val="-1"/>
          <w:sz w:val="22"/>
          <w:szCs w:val="22"/>
        </w:rPr>
        <w:t>and recommended solutions.</w:t>
      </w:r>
      <w:r w:rsidR="00B134B9">
        <w:rPr>
          <w:rFonts w:ascii="Arial" w:hAnsi="Arial" w:cs="Arial"/>
          <w:spacing w:val="-1"/>
          <w:sz w:val="22"/>
          <w:szCs w:val="22"/>
        </w:rPr>
        <w:t xml:space="preserve"> (</w:t>
      </w:r>
      <w:r w:rsidR="00F40705">
        <w:rPr>
          <w:rFonts w:ascii="Arial" w:hAnsi="Arial" w:cs="Arial"/>
          <w:spacing w:val="-1"/>
          <w:sz w:val="22"/>
          <w:szCs w:val="22"/>
        </w:rPr>
        <w:t>08/17 – 07/18)</w:t>
      </w:r>
    </w:p>
    <w:p w:rsidR="0083355C" w:rsidRDefault="0083355C" w:rsidP="00B134B9">
      <w:pPr>
        <w:pStyle w:val="BodyText"/>
        <w:widowControl w:val="0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  <w:tab w:val="left" w:pos="644"/>
        </w:tabs>
        <w:autoSpaceDE/>
        <w:autoSpaceDN/>
        <w:adjustRightInd/>
        <w:rPr>
          <w:rFonts w:ascii="Arial" w:hAnsi="Arial" w:cs="Arial"/>
          <w:b/>
          <w:sz w:val="22"/>
          <w:szCs w:val="22"/>
        </w:rPr>
      </w:pPr>
    </w:p>
    <w:p w:rsidR="0083355C" w:rsidRPr="00B134B9" w:rsidRDefault="0083355C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  <w:r w:rsidRPr="00B134B9">
        <w:rPr>
          <w:rFonts w:ascii="Arial" w:hAnsi="Arial" w:cs="Arial"/>
          <w:b/>
          <w:sz w:val="22"/>
          <w:szCs w:val="22"/>
        </w:rPr>
        <w:t>Geo-Technology Associates,</w:t>
      </w:r>
      <w:r w:rsidRPr="00B134B9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Inc (GTA), Engineering Technician, Somerset,</w:t>
      </w:r>
      <w:r w:rsidRPr="00B134B9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pacing w:val="-2"/>
          <w:sz w:val="22"/>
          <w:szCs w:val="22"/>
        </w:rPr>
        <w:t>NJ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- </w:t>
      </w:r>
      <w:r w:rsidRPr="00B134B9">
        <w:rPr>
          <w:rFonts w:ascii="Arial" w:hAnsi="Arial" w:cs="Arial"/>
          <w:sz w:val="22"/>
          <w:szCs w:val="22"/>
        </w:rPr>
        <w:t>Worked as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an on-site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engineer for several projects at</w:t>
      </w:r>
      <w:r w:rsidRPr="00B134B9">
        <w:rPr>
          <w:rFonts w:ascii="Arial" w:hAnsi="Arial" w:cs="Arial"/>
          <w:spacing w:val="-4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different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stages. Performed daily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inspections to ensure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lastRenderedPageBreak/>
        <w:t>compliance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pacing w:val="-2"/>
          <w:sz w:val="22"/>
          <w:szCs w:val="22"/>
        </w:rPr>
        <w:t>with</w:t>
      </w:r>
      <w:r w:rsidRPr="00B134B9">
        <w:rPr>
          <w:rFonts w:ascii="Arial" w:hAnsi="Arial" w:cs="Arial"/>
          <w:sz w:val="22"/>
          <w:szCs w:val="22"/>
        </w:rPr>
        <w:t xml:space="preserve"> project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quality regulations and requirements. Performed different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types</w:t>
      </w:r>
      <w:r w:rsidRPr="00B134B9">
        <w:rPr>
          <w:rFonts w:ascii="Arial" w:hAnsi="Arial" w:cs="Arial"/>
          <w:spacing w:val="-4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of tests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on soil and</w:t>
      </w:r>
      <w:r w:rsidRPr="00B134B9">
        <w:rPr>
          <w:rFonts w:ascii="Arial" w:hAnsi="Arial" w:cs="Arial"/>
          <w:spacing w:val="-3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concrete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to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ensure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proper soil conditions. Supervised</w:t>
      </w:r>
      <w:r w:rsidRPr="00B134B9">
        <w:rPr>
          <w:rFonts w:ascii="Arial" w:hAnsi="Arial" w:cs="Arial"/>
          <w:spacing w:val="-3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work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involving concrete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 xml:space="preserve">and </w:t>
      </w:r>
      <w:r w:rsidRPr="00B134B9">
        <w:rPr>
          <w:rFonts w:ascii="Arial" w:hAnsi="Arial" w:cs="Arial"/>
          <w:spacing w:val="-2"/>
          <w:sz w:val="22"/>
          <w:szCs w:val="22"/>
        </w:rPr>
        <w:t>performed</w:t>
      </w:r>
      <w:r w:rsidRPr="00B134B9">
        <w:rPr>
          <w:rFonts w:ascii="Arial" w:hAnsi="Arial" w:cs="Arial"/>
          <w:sz w:val="22"/>
          <w:szCs w:val="22"/>
        </w:rPr>
        <w:t xml:space="preserve"> different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tests to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ensure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its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 xml:space="preserve">quality. Created detailed </w:t>
      </w:r>
      <w:r w:rsidRPr="00B134B9">
        <w:rPr>
          <w:rFonts w:ascii="Arial" w:hAnsi="Arial" w:cs="Arial"/>
          <w:spacing w:val="-2"/>
          <w:sz w:val="22"/>
          <w:szCs w:val="22"/>
        </w:rPr>
        <w:t>daily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pacing w:val="-2"/>
          <w:sz w:val="22"/>
          <w:szCs w:val="22"/>
        </w:rPr>
        <w:t>reports</w:t>
      </w:r>
      <w:r w:rsidRPr="00B134B9">
        <w:rPr>
          <w:rFonts w:ascii="Arial" w:hAnsi="Arial" w:cs="Arial"/>
          <w:sz w:val="22"/>
          <w:szCs w:val="22"/>
        </w:rPr>
        <w:t xml:space="preserve"> for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quality assurance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purposes.</w:t>
      </w:r>
      <w:r w:rsidR="00F40705">
        <w:rPr>
          <w:rFonts w:ascii="Arial" w:hAnsi="Arial" w:cs="Arial"/>
          <w:sz w:val="22"/>
          <w:szCs w:val="22"/>
        </w:rPr>
        <w:t xml:space="preserve"> (07/17 – 08/17)</w:t>
      </w: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b/>
          <w:sz w:val="22"/>
          <w:szCs w:val="22"/>
        </w:rPr>
      </w:pP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  <w:r w:rsidRPr="00B134B9">
        <w:rPr>
          <w:rFonts w:ascii="Arial" w:hAnsi="Arial" w:cs="Arial"/>
          <w:b/>
          <w:sz w:val="22"/>
          <w:szCs w:val="22"/>
        </w:rPr>
        <w:t>FedEx Express, Material Handler, Newark,</w:t>
      </w:r>
      <w:r w:rsidRPr="00B134B9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NJ</w:t>
      </w:r>
      <w:r w:rsidRPr="00B134B9">
        <w:rPr>
          <w:rFonts w:ascii="Arial" w:hAnsi="Arial" w:cs="Arial"/>
          <w:sz w:val="22"/>
          <w:szCs w:val="22"/>
        </w:rPr>
        <w:t xml:space="preserve"> - Handled and stored hazardous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materials safely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and according to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approved procedures. Operated</w:t>
      </w:r>
      <w:r w:rsidRPr="00B134B9">
        <w:rPr>
          <w:rFonts w:ascii="Arial" w:hAnsi="Arial" w:cs="Arial"/>
          <w:spacing w:val="-3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mechanical highways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and elevators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transporting heavy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containers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 xml:space="preserve">units within </w:t>
      </w:r>
      <w:r w:rsidRPr="00B134B9">
        <w:rPr>
          <w:rFonts w:ascii="Arial" w:hAnsi="Arial" w:cs="Arial"/>
          <w:spacing w:val="-2"/>
          <w:sz w:val="22"/>
          <w:szCs w:val="22"/>
        </w:rPr>
        <w:t>the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facility.</w:t>
      </w:r>
      <w:r w:rsidR="00F40705">
        <w:rPr>
          <w:rFonts w:ascii="Arial" w:hAnsi="Arial" w:cs="Arial"/>
          <w:sz w:val="22"/>
          <w:szCs w:val="22"/>
        </w:rPr>
        <w:t xml:space="preserve"> (02/14 – 06/17)</w:t>
      </w: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  <w:r w:rsidRPr="00B134B9">
        <w:rPr>
          <w:rFonts w:ascii="Arial" w:hAnsi="Arial" w:cs="Arial"/>
          <w:b/>
          <w:sz w:val="22"/>
          <w:szCs w:val="22"/>
        </w:rPr>
        <w:t>DGL</w:t>
      </w:r>
      <w:r w:rsidRPr="00B134B9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Construction LLC, General Construction Worker/Foreman,</w:t>
      </w:r>
      <w:r w:rsidRPr="00B134B9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Newark,</w:t>
      </w:r>
      <w:r w:rsidRPr="00B134B9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NJ</w:t>
      </w:r>
      <w:r w:rsidRPr="00B134B9">
        <w:rPr>
          <w:rFonts w:ascii="Arial" w:hAnsi="Arial" w:cs="Arial"/>
          <w:sz w:val="22"/>
          <w:szCs w:val="22"/>
        </w:rPr>
        <w:t xml:space="preserve"> - Coordinated indoor/outdoor renovation</w:t>
      </w:r>
      <w:r w:rsidRPr="00B134B9">
        <w:rPr>
          <w:rFonts w:ascii="Arial" w:hAnsi="Arial" w:cs="Arial"/>
          <w:spacing w:val="-3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projects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for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residential properties. Built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and strengthened relationships with customers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and</w:t>
      </w:r>
      <w:r w:rsidRPr="00B134B9">
        <w:rPr>
          <w:rFonts w:ascii="Arial" w:hAnsi="Arial" w:cs="Arial"/>
          <w:sz w:val="22"/>
          <w:szCs w:val="22"/>
        </w:rPr>
        <w:t xml:space="preserve"> addressed their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concerns to improve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service. Coordinated with</w:t>
      </w:r>
      <w:r w:rsidRPr="00B134B9">
        <w:rPr>
          <w:rFonts w:ascii="Arial" w:hAnsi="Arial" w:cs="Arial"/>
          <w:spacing w:val="-3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multiple subcontractors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for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scheduling and workflow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improvement. Performed site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inspections</w:t>
      </w:r>
      <w:r w:rsidRPr="00B134B9">
        <w:rPr>
          <w:rFonts w:ascii="Arial" w:hAnsi="Arial" w:cs="Arial"/>
          <w:spacing w:val="-5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to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identify,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solve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and/or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address</w:t>
      </w:r>
      <w:r w:rsidRPr="00B134B9">
        <w:rPr>
          <w:rFonts w:ascii="Arial" w:hAnsi="Arial" w:cs="Arial"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safety hazard conditions.</w:t>
      </w:r>
      <w:r w:rsidR="00F40705">
        <w:rPr>
          <w:rFonts w:ascii="Arial" w:hAnsi="Arial" w:cs="Arial"/>
          <w:sz w:val="22"/>
          <w:szCs w:val="22"/>
        </w:rPr>
        <w:t xml:space="preserve"> (04/12 – 08/15)</w:t>
      </w: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  <w:r w:rsidRPr="00B134B9">
        <w:rPr>
          <w:rFonts w:ascii="Arial" w:hAnsi="Arial" w:cs="Arial"/>
          <w:b/>
          <w:sz w:val="22"/>
          <w:szCs w:val="22"/>
        </w:rPr>
        <w:t>Precision Escalator</w:t>
      </w:r>
      <w:r w:rsidRPr="00B134B9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Products, Plant Maintenance,</w:t>
      </w:r>
      <w:r w:rsidRPr="00B134B9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Kenilworth,</w:t>
      </w:r>
      <w:r w:rsidRPr="00B134B9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b/>
          <w:sz w:val="22"/>
          <w:szCs w:val="22"/>
        </w:rPr>
        <w:t>NJ</w:t>
      </w:r>
      <w:r w:rsidRPr="00B134B9">
        <w:rPr>
          <w:rFonts w:ascii="Arial" w:hAnsi="Arial" w:cs="Arial"/>
          <w:sz w:val="22"/>
          <w:szCs w:val="22"/>
        </w:rPr>
        <w:t xml:space="preserve"> - Coordinated with engineer</w:t>
      </w:r>
      <w:r w:rsidRPr="00B134B9">
        <w:rPr>
          <w:rFonts w:ascii="Arial" w:hAnsi="Arial" w:cs="Arial"/>
          <w:spacing w:val="-5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and team members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to complete plant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maintenance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tasks. Assisted during installation</w:t>
      </w:r>
      <w:r w:rsidRPr="00B134B9">
        <w:rPr>
          <w:rFonts w:ascii="Arial" w:hAnsi="Arial" w:cs="Arial"/>
          <w:spacing w:val="-3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 xml:space="preserve">of commercial heaters, </w:t>
      </w:r>
      <w:r w:rsidRPr="00B134B9">
        <w:rPr>
          <w:rFonts w:ascii="Arial" w:hAnsi="Arial" w:cs="Arial"/>
          <w:spacing w:val="-2"/>
          <w:sz w:val="22"/>
          <w:szCs w:val="22"/>
        </w:rPr>
        <w:t>lightning,</w:t>
      </w:r>
      <w:r w:rsidRPr="00B134B9">
        <w:rPr>
          <w:rFonts w:ascii="Arial" w:hAnsi="Arial" w:cs="Arial"/>
          <w:sz w:val="22"/>
          <w:szCs w:val="22"/>
        </w:rPr>
        <w:t xml:space="preserve"> and ventilation system. Assisted during electric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and plumbing procedures (water, gas,</w:t>
      </w:r>
      <w:r w:rsidRPr="00B134B9">
        <w:rPr>
          <w:rFonts w:ascii="Arial" w:hAnsi="Arial" w:cs="Arial"/>
          <w:spacing w:val="-2"/>
          <w:sz w:val="22"/>
          <w:szCs w:val="22"/>
        </w:rPr>
        <w:t xml:space="preserve"> </w:t>
      </w:r>
      <w:r w:rsidRPr="00B134B9">
        <w:rPr>
          <w:rFonts w:ascii="Arial" w:hAnsi="Arial" w:cs="Arial"/>
          <w:sz w:val="22"/>
          <w:szCs w:val="22"/>
        </w:rPr>
        <w:t>electricity, and compressed air).</w:t>
      </w:r>
      <w:r w:rsidR="00F40705">
        <w:rPr>
          <w:rFonts w:ascii="Arial" w:hAnsi="Arial" w:cs="Arial"/>
          <w:sz w:val="22"/>
          <w:szCs w:val="22"/>
        </w:rPr>
        <w:t xml:space="preserve"> (12/09 – 04/11)</w:t>
      </w: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B134B9" w:rsidRPr="00B134B9" w:rsidRDefault="00B134B9" w:rsidP="00B134B9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:rsidR="000066BC" w:rsidRPr="00B134B9" w:rsidRDefault="000066BC" w:rsidP="00B134B9">
      <w:pPr>
        <w:pStyle w:val="NoSpacing"/>
        <w:rPr>
          <w:rFonts w:ascii="Arial" w:hAnsi="Arial" w:cs="Arial"/>
          <w:b/>
          <w:sz w:val="22"/>
          <w:szCs w:val="22"/>
        </w:rPr>
      </w:pPr>
    </w:p>
    <w:p w:rsidR="00DD055F" w:rsidRPr="00CC3B81" w:rsidRDefault="00DD055F" w:rsidP="00CC3B81">
      <w:pPr>
        <w:pStyle w:val="ListParagraph"/>
        <w:spacing w:after="240" w:line="276" w:lineRule="auto"/>
        <w:ind w:left="0"/>
        <w:rPr>
          <w:rFonts w:ascii="Arial" w:hAnsi="Arial" w:cs="Arial"/>
          <w:b/>
        </w:rPr>
      </w:pPr>
    </w:p>
    <w:p w:rsidR="00B32873" w:rsidRDefault="00B32873" w:rsidP="00B32873">
      <w:pPr>
        <w:pStyle w:val="Heading1"/>
        <w:spacing w:line="276" w:lineRule="auto"/>
        <w:rPr>
          <w:sz w:val="22"/>
        </w:rPr>
      </w:pPr>
    </w:p>
    <w:p w:rsidR="0043244C" w:rsidRPr="0043244C" w:rsidRDefault="0043244C" w:rsidP="00D31152">
      <w:pPr>
        <w:rPr>
          <w:b/>
        </w:rPr>
      </w:pPr>
    </w:p>
    <w:sectPr w:rsidR="0043244C" w:rsidRPr="004324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5634" w:rsidRDefault="00B05634" w:rsidP="00B1131C">
      <w:r>
        <w:separator/>
      </w:r>
    </w:p>
  </w:endnote>
  <w:endnote w:type="continuationSeparator" w:id="0">
    <w:p w:rsidR="00B05634" w:rsidRDefault="00B05634" w:rsidP="00B11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4E7D" w:rsidRDefault="004E4E7D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:rsidR="00EA3EC8" w:rsidRDefault="00EA3EC8" w:rsidP="00AF4E0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 w:cs="Arial"/>
        <w:sz w:val="10"/>
        <w:szCs w:val="10"/>
      </w:rPr>
    </w:pPr>
  </w:p>
  <w:p w:rsidR="004E4E7D" w:rsidRDefault="00EA3EC8" w:rsidP="00AF4E0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 \p  \* MERGEFORMAT </w:instrText>
    </w:r>
    <w:r>
      <w:rPr>
        <w:rFonts w:ascii="Arial" w:hAnsi="Arial" w:cs="Arial"/>
        <w:sz w:val="10"/>
        <w:szCs w:val="10"/>
      </w:rPr>
      <w:fldChar w:fldCharType="separate"/>
    </w:r>
    <w:r>
      <w:rPr>
        <w:rFonts w:ascii="Arial" w:hAnsi="Arial" w:cs="Arial"/>
        <w:noProof/>
        <w:sz w:val="10"/>
        <w:szCs w:val="10"/>
      </w:rPr>
      <w:t>X:\004-A-RESUMES\00 - Resumes-New Format\Lalvay, E\Esteban E. Lalvay KSE.DOC</w:t>
    </w:r>
    <w:r>
      <w:rPr>
        <w:rFonts w:ascii="Arial" w:hAnsi="Arial" w:cs="Arial"/>
        <w:sz w:val="10"/>
        <w:szCs w:val="10"/>
      </w:rPr>
      <w:fldChar w:fldCharType="end"/>
    </w:r>
    <w:r w:rsidR="004E4E7D">
      <w:rPr>
        <w:noProof/>
      </w:rPr>
      <w:pict>
        <v:rect id="_x0000_s1036" style="position:absolute;margin-left:425.3pt;margin-top:1.95pt;width:79.75pt;height:27.2pt;z-index:251656704;mso-position-horizontal-relative:text;mso-position-vertical-relative:text" stroked="f">
          <v:fill r:id="rId1" o:title="kseonly_curves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4E7D" w:rsidRDefault="004E4E7D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:rsidR="004E4E7D" w:rsidRDefault="004E4E7D" w:rsidP="00AF4E0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  <w:szCs w:val="10"/>
      </w:rPr>
    </w:pPr>
    <w:r>
      <w:rPr>
        <w:noProof/>
      </w:rPr>
      <w:pict>
        <v:rect id="_x0000_s1038" style="position:absolute;margin-left:425.3pt;margin-top:1.95pt;width:79.75pt;height:27.2pt;z-index:251657728" stroked="f">
          <v:fill r:id="rId1" o:title="kseonly_curves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4E7D" w:rsidRDefault="004E4E7D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:rsidR="00EA3EC8" w:rsidRDefault="00EA3EC8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</w:p>
  <w:p w:rsidR="004E4E7D" w:rsidRDefault="00EA3EC8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 \p  \* MERGEFORMAT </w:instrText>
    </w:r>
    <w:r>
      <w:rPr>
        <w:rFonts w:ascii="Arial" w:hAnsi="Arial" w:cs="Arial"/>
        <w:sz w:val="10"/>
        <w:szCs w:val="10"/>
      </w:rPr>
      <w:fldChar w:fldCharType="separate"/>
    </w:r>
    <w:r>
      <w:rPr>
        <w:rFonts w:ascii="Arial" w:hAnsi="Arial" w:cs="Arial"/>
        <w:noProof/>
        <w:sz w:val="10"/>
        <w:szCs w:val="10"/>
      </w:rPr>
      <w:t>X:\004-A-RESUMES\00 - Resumes-New Format\Lalvay, E\Esteban E. Lalvay KSE.DOC</w:t>
    </w:r>
    <w:r>
      <w:rPr>
        <w:rFonts w:ascii="Arial" w:hAnsi="Arial" w:cs="Arial"/>
        <w:sz w:val="10"/>
        <w:szCs w:val="10"/>
      </w:rPr>
      <w:fldChar w:fldCharType="end"/>
    </w:r>
    <w:r w:rsidR="004E4E7D">
      <w:rPr>
        <w:rFonts w:ascii="Arial" w:hAnsi="Arial" w:cs="Arial"/>
        <w:noProof/>
      </w:rPr>
      <w:pict>
        <v:rect id="_x0000_s1033" style="position:absolute;left:0;text-align:left;margin-left:425.25pt;margin-top:1.35pt;width:79.75pt;height:27.2pt;z-index:251655680;mso-position-horizontal-relative:text;mso-position-vertical-relative:text" stroked="f">
          <v:fill r:id="rId1" o:title="kseonly_curves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5634" w:rsidRDefault="00B05634" w:rsidP="00B1131C">
      <w:r>
        <w:separator/>
      </w:r>
    </w:p>
  </w:footnote>
  <w:footnote w:type="continuationSeparator" w:id="0">
    <w:p w:rsidR="00B05634" w:rsidRDefault="00B05634" w:rsidP="00B11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4E7D" w:rsidRDefault="00F40705" w:rsidP="00AF4E05">
    <w:pPr>
      <w:widowControl/>
      <w:tabs>
        <w:tab w:val="right" w:pos="10080"/>
      </w:tabs>
      <w:rPr>
        <w:rFonts w:ascii="Arial" w:hAnsi="Arial" w:cs="Arial"/>
        <w:b/>
        <w:i/>
        <w:sz w:val="24"/>
        <w:szCs w:val="24"/>
      </w:rPr>
    </w:pPr>
    <w:r>
      <w:rPr>
        <w:rFonts w:ascii="Arial" w:hAnsi="Arial" w:cs="Arial"/>
        <w:b/>
        <w:bCs/>
        <w:sz w:val="24"/>
      </w:rPr>
      <w:t>ESTEBAN E. LALVAY</w:t>
    </w:r>
    <w:r w:rsidR="004E4E7D">
      <w:rPr>
        <w:rFonts w:ascii="Arial" w:hAnsi="Arial" w:cs="Arial"/>
        <w:b/>
        <w:bCs/>
        <w:sz w:val="24"/>
      </w:rPr>
      <w:tab/>
    </w:r>
    <w:r w:rsidR="004E4E7D">
      <w:rPr>
        <w:rFonts w:ascii="Arial" w:hAnsi="Arial" w:cs="Arial"/>
        <w:b/>
        <w:bCs/>
        <w:i/>
        <w:iCs/>
        <w:sz w:val="24"/>
      </w:rPr>
      <w:t>K</w:t>
    </w:r>
    <w:r w:rsidR="004E4E7D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4E4E7D" w:rsidRPr="00AF4E05">
      <w:rPr>
        <w:rFonts w:ascii="Arial" w:hAnsi="Arial" w:cs="Arial"/>
        <w:b/>
        <w:i/>
        <w:sz w:val="24"/>
        <w:szCs w:val="24"/>
      </w:rPr>
      <w:t>.</w:t>
    </w:r>
  </w:p>
  <w:p w:rsidR="004E4E7D" w:rsidRPr="009B1296" w:rsidRDefault="00F40705" w:rsidP="005D0B02">
    <w:pPr>
      <w:pStyle w:val="Heading2"/>
      <w:rPr>
        <w:i/>
      </w:rPr>
    </w:pPr>
    <w:r>
      <w:rPr>
        <w:i/>
      </w:rPr>
      <w:t>Construction Inspector</w:t>
    </w:r>
  </w:p>
  <w:p w:rsidR="004E4E7D" w:rsidRPr="00AF4E05" w:rsidRDefault="004E4E7D" w:rsidP="00AF4E05">
    <w:pPr>
      <w:widowControl/>
    </w:pPr>
    <w:r>
      <w:rPr>
        <w:noProof/>
      </w:rPr>
      <w:pict>
        <v:line id="_x0000_s1040" style="position:absolute;z-index:251659776" from="1.05pt,.45pt" to="508.05pt,.45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margin-left:-2.25pt;margin-top:-45pt;width:510.6pt;height:7.2pt;z-index:251658752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4E7D" w:rsidRDefault="0043244C" w:rsidP="00AF4E05">
    <w:pPr>
      <w:widowControl/>
      <w:tabs>
        <w:tab w:val="right" w:pos="10080"/>
      </w:tabs>
      <w:rPr>
        <w:rFonts w:ascii="Arial" w:hAnsi="Arial" w:cs="Arial"/>
        <w:b/>
        <w:i/>
        <w:sz w:val="24"/>
        <w:szCs w:val="24"/>
      </w:rPr>
    </w:pPr>
    <w:r>
      <w:rPr>
        <w:rFonts w:ascii="Arial" w:hAnsi="Arial" w:cs="Arial"/>
        <w:b/>
        <w:bCs/>
        <w:sz w:val="24"/>
      </w:rPr>
      <w:t>CLOUD KA-FAI LEE</w:t>
    </w:r>
    <w:r w:rsidR="004E4E7D">
      <w:rPr>
        <w:rFonts w:ascii="Arial" w:hAnsi="Arial" w:cs="Arial"/>
        <w:b/>
        <w:bCs/>
        <w:sz w:val="24"/>
      </w:rPr>
      <w:tab/>
    </w:r>
    <w:r w:rsidR="004E4E7D">
      <w:rPr>
        <w:rFonts w:ascii="Arial" w:hAnsi="Arial" w:cs="Arial"/>
        <w:b/>
        <w:bCs/>
        <w:i/>
        <w:iCs/>
        <w:sz w:val="24"/>
      </w:rPr>
      <w:t>K</w:t>
    </w:r>
    <w:r w:rsidR="004E4E7D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4E4E7D" w:rsidRPr="00AF4E05">
      <w:rPr>
        <w:rFonts w:ascii="Arial" w:hAnsi="Arial" w:cs="Arial"/>
        <w:b/>
        <w:i/>
        <w:sz w:val="24"/>
        <w:szCs w:val="24"/>
      </w:rPr>
      <w:t>.</w:t>
    </w:r>
  </w:p>
  <w:p w:rsidR="00F62B8D" w:rsidRDefault="008F17CB" w:rsidP="00AF4E05">
    <w:pPr>
      <w:widowControl/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i/>
        <w:sz w:val="24"/>
        <w:szCs w:val="24"/>
      </w:rPr>
      <w:t>Resident Engineer</w:t>
    </w:r>
  </w:p>
  <w:p w:rsidR="004E4E7D" w:rsidRPr="00AF4E05" w:rsidRDefault="004E4E7D" w:rsidP="00AF4E05">
    <w:pPr>
      <w:widowControl/>
    </w:pPr>
    <w:r>
      <w:rPr>
        <w:noProof/>
      </w:rPr>
      <w:pict>
        <v:line id="_x0000_s1042" style="position:absolute;z-index:251661824" from="1.05pt,.45pt" to="508.05pt,.45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position:absolute;margin-left:-2.25pt;margin-top:-45pt;width:510.6pt;height:7.2pt;z-index:251660800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4E7D" w:rsidRDefault="000066BC" w:rsidP="00AF4E05">
    <w:pPr>
      <w:widowControl/>
      <w:tabs>
        <w:tab w:val="right" w:pos="10080"/>
      </w:tabs>
      <w:rPr>
        <w:rFonts w:ascii="Arial" w:hAnsi="Arial" w:cs="Arial"/>
        <w:b/>
        <w:i/>
        <w:sz w:val="24"/>
        <w:szCs w:val="24"/>
      </w:rPr>
    </w:pPr>
    <w:r>
      <w:rPr>
        <w:rFonts w:ascii="Arial" w:hAnsi="Arial" w:cs="Arial"/>
        <w:b/>
        <w:bCs/>
        <w:sz w:val="24"/>
      </w:rPr>
      <w:t>ESTEBAN E. LALVAY</w:t>
    </w:r>
    <w:r w:rsidR="004E4E7D">
      <w:rPr>
        <w:rFonts w:ascii="Arial" w:hAnsi="Arial" w:cs="Arial"/>
        <w:b/>
        <w:bCs/>
        <w:sz w:val="24"/>
      </w:rPr>
      <w:tab/>
    </w:r>
    <w:r w:rsidR="004E4E7D">
      <w:rPr>
        <w:rFonts w:ascii="Arial" w:hAnsi="Arial" w:cs="Arial"/>
        <w:b/>
        <w:bCs/>
        <w:i/>
        <w:iCs/>
        <w:sz w:val="24"/>
      </w:rPr>
      <w:t>K</w:t>
    </w:r>
    <w:r w:rsidR="004E4E7D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4E4E7D" w:rsidRPr="00AF4E05">
      <w:rPr>
        <w:rFonts w:ascii="Arial" w:hAnsi="Arial" w:cs="Arial"/>
        <w:b/>
        <w:i/>
        <w:sz w:val="24"/>
        <w:szCs w:val="24"/>
      </w:rPr>
      <w:t>.</w:t>
    </w:r>
  </w:p>
  <w:p w:rsidR="004E4E7D" w:rsidRDefault="00CC3B81" w:rsidP="00AF4E05">
    <w:pPr>
      <w:widowControl/>
      <w:tabs>
        <w:tab w:val="right" w:pos="10080"/>
      </w:tabs>
      <w:rPr>
        <w:rFonts w:ascii="Arial" w:hAnsi="Arial" w:cs="Arial"/>
        <w:b/>
        <w:i/>
        <w:sz w:val="24"/>
        <w:szCs w:val="24"/>
      </w:rPr>
    </w:pPr>
    <w:r>
      <w:rPr>
        <w:rFonts w:ascii="Arial" w:hAnsi="Arial" w:cs="Arial"/>
        <w:b/>
        <w:i/>
        <w:sz w:val="24"/>
        <w:szCs w:val="24"/>
      </w:rPr>
      <w:t xml:space="preserve">Construction </w:t>
    </w:r>
    <w:r w:rsidR="00B32873">
      <w:rPr>
        <w:rFonts w:ascii="Arial" w:hAnsi="Arial" w:cs="Arial"/>
        <w:b/>
        <w:i/>
        <w:sz w:val="24"/>
        <w:szCs w:val="24"/>
      </w:rPr>
      <w:t>Inspector</w:t>
    </w:r>
  </w:p>
  <w:p w:rsidR="004E4E7D" w:rsidRDefault="004E4E7D" w:rsidP="00AF4E05">
    <w:pPr>
      <w:widowControl/>
      <w:rPr>
        <w:rFonts w:ascii="Arial" w:hAnsi="Arial" w:cs="Arial"/>
      </w:rPr>
    </w:pPr>
    <w:r>
      <w:rPr>
        <w:noProof/>
      </w:rPr>
      <w:pict>
        <v:line id="_x0000_s1028" style="position:absolute;z-index:251654656" from="1.05pt,.45pt" to="508.05pt,.45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363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•"/>
      <w:lvlJc w:val="left"/>
      <w:pPr>
        <w:ind w:left="1989" w:hanging="352"/>
      </w:pPr>
      <w:rPr>
        <w:rFonts w:ascii="Times New Roman" w:hAnsi="Times New Roman" w:cs="Times New Roman"/>
        <w:b w:val="0"/>
        <w:bCs w:val="0"/>
        <w:color w:val="1C1C1C"/>
        <w:w w:val="132"/>
        <w:sz w:val="24"/>
        <w:szCs w:val="24"/>
      </w:rPr>
    </w:lvl>
    <w:lvl w:ilvl="1">
      <w:numFmt w:val="bullet"/>
      <w:lvlText w:val="•"/>
      <w:lvlJc w:val="left"/>
      <w:pPr>
        <w:ind w:left="2920" w:hanging="352"/>
      </w:pPr>
    </w:lvl>
    <w:lvl w:ilvl="2">
      <w:numFmt w:val="bullet"/>
      <w:lvlText w:val="•"/>
      <w:lvlJc w:val="left"/>
      <w:pPr>
        <w:ind w:left="3851" w:hanging="352"/>
      </w:pPr>
    </w:lvl>
    <w:lvl w:ilvl="3">
      <w:numFmt w:val="bullet"/>
      <w:lvlText w:val="•"/>
      <w:lvlJc w:val="left"/>
      <w:pPr>
        <w:ind w:left="4782" w:hanging="352"/>
      </w:pPr>
    </w:lvl>
    <w:lvl w:ilvl="4">
      <w:numFmt w:val="bullet"/>
      <w:lvlText w:val="•"/>
      <w:lvlJc w:val="left"/>
      <w:pPr>
        <w:ind w:left="5713" w:hanging="352"/>
      </w:pPr>
    </w:lvl>
    <w:lvl w:ilvl="5">
      <w:numFmt w:val="bullet"/>
      <w:lvlText w:val="•"/>
      <w:lvlJc w:val="left"/>
      <w:pPr>
        <w:ind w:left="6644" w:hanging="352"/>
      </w:pPr>
    </w:lvl>
    <w:lvl w:ilvl="6">
      <w:numFmt w:val="bullet"/>
      <w:lvlText w:val="•"/>
      <w:lvlJc w:val="left"/>
      <w:pPr>
        <w:ind w:left="7575" w:hanging="352"/>
      </w:pPr>
    </w:lvl>
    <w:lvl w:ilvl="7">
      <w:numFmt w:val="bullet"/>
      <w:lvlText w:val="•"/>
      <w:lvlJc w:val="left"/>
      <w:pPr>
        <w:ind w:left="8506" w:hanging="352"/>
      </w:pPr>
    </w:lvl>
    <w:lvl w:ilvl="8">
      <w:numFmt w:val="bullet"/>
      <w:lvlText w:val="•"/>
      <w:lvlJc w:val="left"/>
      <w:pPr>
        <w:ind w:left="9437" w:hanging="352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•"/>
      <w:lvlJc w:val="left"/>
      <w:pPr>
        <w:ind w:left="1996" w:hanging="360"/>
      </w:pPr>
      <w:rPr>
        <w:rFonts w:ascii="Times New Roman" w:hAnsi="Times New Roman" w:cs="Times New Roman"/>
        <w:b w:val="0"/>
        <w:bCs w:val="0"/>
        <w:color w:val="1C1C1C"/>
        <w:w w:val="115"/>
        <w:sz w:val="30"/>
        <w:szCs w:val="30"/>
      </w:rPr>
    </w:lvl>
    <w:lvl w:ilvl="1">
      <w:numFmt w:val="bullet"/>
      <w:lvlText w:val="•"/>
      <w:lvlJc w:val="left"/>
      <w:pPr>
        <w:ind w:left="2926" w:hanging="360"/>
      </w:pPr>
    </w:lvl>
    <w:lvl w:ilvl="2">
      <w:numFmt w:val="bullet"/>
      <w:lvlText w:val="•"/>
      <w:lvlJc w:val="left"/>
      <w:pPr>
        <w:ind w:left="3857" w:hanging="360"/>
      </w:pPr>
    </w:lvl>
    <w:lvl w:ilvl="3">
      <w:numFmt w:val="bullet"/>
      <w:lvlText w:val="•"/>
      <w:lvlJc w:val="left"/>
      <w:pPr>
        <w:ind w:left="4787" w:hanging="360"/>
      </w:pPr>
    </w:lvl>
    <w:lvl w:ilvl="4">
      <w:numFmt w:val="bullet"/>
      <w:lvlText w:val="•"/>
      <w:lvlJc w:val="left"/>
      <w:pPr>
        <w:ind w:left="5717" w:hanging="360"/>
      </w:pPr>
    </w:lvl>
    <w:lvl w:ilvl="5">
      <w:numFmt w:val="bullet"/>
      <w:lvlText w:val="•"/>
      <w:lvlJc w:val="left"/>
      <w:pPr>
        <w:ind w:left="6648" w:hanging="360"/>
      </w:pPr>
    </w:lvl>
    <w:lvl w:ilvl="6">
      <w:numFmt w:val="bullet"/>
      <w:lvlText w:val="•"/>
      <w:lvlJc w:val="left"/>
      <w:pPr>
        <w:ind w:left="7578" w:hanging="360"/>
      </w:pPr>
    </w:lvl>
    <w:lvl w:ilvl="7">
      <w:numFmt w:val="bullet"/>
      <w:lvlText w:val="•"/>
      <w:lvlJc w:val="left"/>
      <w:pPr>
        <w:ind w:left="8509" w:hanging="360"/>
      </w:pPr>
    </w:lvl>
    <w:lvl w:ilvl="8">
      <w:numFmt w:val="bullet"/>
      <w:lvlText w:val="•"/>
      <w:lvlJc w:val="left"/>
      <w:pPr>
        <w:ind w:left="9439" w:hanging="360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•"/>
      <w:lvlJc w:val="left"/>
      <w:pPr>
        <w:ind w:left="1996" w:hanging="360"/>
      </w:pPr>
      <w:rPr>
        <w:rFonts w:ascii="Times New Roman" w:hAnsi="Times New Roman" w:cs="Times New Roman"/>
        <w:b w:val="0"/>
        <w:bCs w:val="0"/>
        <w:color w:val="1C1C1C"/>
        <w:w w:val="124"/>
        <w:sz w:val="28"/>
        <w:szCs w:val="28"/>
      </w:rPr>
    </w:lvl>
    <w:lvl w:ilvl="1">
      <w:numFmt w:val="bullet"/>
      <w:lvlText w:val="•"/>
      <w:lvlJc w:val="left"/>
      <w:pPr>
        <w:ind w:left="2926" w:hanging="360"/>
      </w:pPr>
    </w:lvl>
    <w:lvl w:ilvl="2">
      <w:numFmt w:val="bullet"/>
      <w:lvlText w:val="•"/>
      <w:lvlJc w:val="left"/>
      <w:pPr>
        <w:ind w:left="3857" w:hanging="360"/>
      </w:pPr>
    </w:lvl>
    <w:lvl w:ilvl="3">
      <w:numFmt w:val="bullet"/>
      <w:lvlText w:val="•"/>
      <w:lvlJc w:val="left"/>
      <w:pPr>
        <w:ind w:left="4787" w:hanging="360"/>
      </w:pPr>
    </w:lvl>
    <w:lvl w:ilvl="4">
      <w:numFmt w:val="bullet"/>
      <w:lvlText w:val="•"/>
      <w:lvlJc w:val="left"/>
      <w:pPr>
        <w:ind w:left="5717" w:hanging="360"/>
      </w:pPr>
    </w:lvl>
    <w:lvl w:ilvl="5">
      <w:numFmt w:val="bullet"/>
      <w:lvlText w:val="•"/>
      <w:lvlJc w:val="left"/>
      <w:pPr>
        <w:ind w:left="6648" w:hanging="360"/>
      </w:pPr>
    </w:lvl>
    <w:lvl w:ilvl="6">
      <w:numFmt w:val="bullet"/>
      <w:lvlText w:val="•"/>
      <w:lvlJc w:val="left"/>
      <w:pPr>
        <w:ind w:left="7578" w:hanging="360"/>
      </w:pPr>
    </w:lvl>
    <w:lvl w:ilvl="7">
      <w:numFmt w:val="bullet"/>
      <w:lvlText w:val="•"/>
      <w:lvlJc w:val="left"/>
      <w:pPr>
        <w:ind w:left="8509" w:hanging="360"/>
      </w:pPr>
    </w:lvl>
    <w:lvl w:ilvl="8">
      <w:numFmt w:val="bullet"/>
      <w:lvlText w:val="•"/>
      <w:lvlJc w:val="left"/>
      <w:pPr>
        <w:ind w:left="9439" w:hanging="360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•"/>
      <w:lvlJc w:val="left"/>
      <w:pPr>
        <w:ind w:left="1996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926" w:hanging="360"/>
      </w:pPr>
    </w:lvl>
    <w:lvl w:ilvl="2">
      <w:numFmt w:val="bullet"/>
      <w:lvlText w:val="•"/>
      <w:lvlJc w:val="left"/>
      <w:pPr>
        <w:ind w:left="3857" w:hanging="360"/>
      </w:pPr>
    </w:lvl>
    <w:lvl w:ilvl="3">
      <w:numFmt w:val="bullet"/>
      <w:lvlText w:val="•"/>
      <w:lvlJc w:val="left"/>
      <w:pPr>
        <w:ind w:left="4787" w:hanging="360"/>
      </w:pPr>
    </w:lvl>
    <w:lvl w:ilvl="4">
      <w:numFmt w:val="bullet"/>
      <w:lvlText w:val="•"/>
      <w:lvlJc w:val="left"/>
      <w:pPr>
        <w:ind w:left="5717" w:hanging="360"/>
      </w:pPr>
    </w:lvl>
    <w:lvl w:ilvl="5">
      <w:numFmt w:val="bullet"/>
      <w:lvlText w:val="•"/>
      <w:lvlJc w:val="left"/>
      <w:pPr>
        <w:ind w:left="6648" w:hanging="360"/>
      </w:pPr>
    </w:lvl>
    <w:lvl w:ilvl="6">
      <w:numFmt w:val="bullet"/>
      <w:lvlText w:val="•"/>
      <w:lvlJc w:val="left"/>
      <w:pPr>
        <w:ind w:left="7578" w:hanging="360"/>
      </w:pPr>
    </w:lvl>
    <w:lvl w:ilvl="7">
      <w:numFmt w:val="bullet"/>
      <w:lvlText w:val="•"/>
      <w:lvlJc w:val="left"/>
      <w:pPr>
        <w:ind w:left="8509" w:hanging="360"/>
      </w:pPr>
    </w:lvl>
    <w:lvl w:ilvl="8">
      <w:numFmt w:val="bullet"/>
      <w:lvlText w:val="•"/>
      <w:lvlJc w:val="left"/>
      <w:pPr>
        <w:ind w:left="9439" w:hanging="360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•"/>
      <w:lvlJc w:val="left"/>
      <w:pPr>
        <w:ind w:left="2011" w:hanging="352"/>
      </w:pPr>
      <w:rPr>
        <w:rFonts w:ascii="Times New Roman" w:hAnsi="Times New Roman" w:cs="Times New Roman"/>
        <w:b w:val="0"/>
        <w:bCs w:val="0"/>
        <w:color w:val="0E0E0E"/>
        <w:w w:val="132"/>
        <w:sz w:val="24"/>
        <w:szCs w:val="24"/>
      </w:rPr>
    </w:lvl>
    <w:lvl w:ilvl="1">
      <w:numFmt w:val="bullet"/>
      <w:lvlText w:val="•"/>
      <w:lvlJc w:val="left"/>
      <w:pPr>
        <w:ind w:left="2939" w:hanging="352"/>
      </w:pPr>
    </w:lvl>
    <w:lvl w:ilvl="2">
      <w:numFmt w:val="bullet"/>
      <w:lvlText w:val="•"/>
      <w:lvlJc w:val="left"/>
      <w:pPr>
        <w:ind w:left="3868" w:hanging="352"/>
      </w:pPr>
    </w:lvl>
    <w:lvl w:ilvl="3">
      <w:numFmt w:val="bullet"/>
      <w:lvlText w:val="•"/>
      <w:lvlJc w:val="left"/>
      <w:pPr>
        <w:ind w:left="4797" w:hanging="352"/>
      </w:pPr>
    </w:lvl>
    <w:lvl w:ilvl="4">
      <w:numFmt w:val="bullet"/>
      <w:lvlText w:val="•"/>
      <w:lvlJc w:val="left"/>
      <w:pPr>
        <w:ind w:left="5726" w:hanging="352"/>
      </w:pPr>
    </w:lvl>
    <w:lvl w:ilvl="5">
      <w:numFmt w:val="bullet"/>
      <w:lvlText w:val="•"/>
      <w:lvlJc w:val="left"/>
      <w:pPr>
        <w:ind w:left="6655" w:hanging="352"/>
      </w:pPr>
    </w:lvl>
    <w:lvl w:ilvl="6">
      <w:numFmt w:val="bullet"/>
      <w:lvlText w:val="•"/>
      <w:lvlJc w:val="left"/>
      <w:pPr>
        <w:ind w:left="7584" w:hanging="352"/>
      </w:pPr>
    </w:lvl>
    <w:lvl w:ilvl="7">
      <w:numFmt w:val="bullet"/>
      <w:lvlText w:val="•"/>
      <w:lvlJc w:val="left"/>
      <w:pPr>
        <w:ind w:left="8513" w:hanging="352"/>
      </w:pPr>
    </w:lvl>
    <w:lvl w:ilvl="8">
      <w:numFmt w:val="bullet"/>
      <w:lvlText w:val="•"/>
      <w:lvlJc w:val="left"/>
      <w:pPr>
        <w:ind w:left="9442" w:hanging="352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•"/>
      <w:lvlJc w:val="left"/>
      <w:pPr>
        <w:ind w:left="1996" w:hanging="352"/>
      </w:pPr>
      <w:rPr>
        <w:rFonts w:ascii="Times New Roman" w:hAnsi="Times New Roman" w:cs="Times New Roman"/>
        <w:b w:val="0"/>
        <w:bCs w:val="0"/>
        <w:color w:val="1D1D1D"/>
        <w:w w:val="113"/>
        <w:sz w:val="28"/>
        <w:szCs w:val="28"/>
      </w:rPr>
    </w:lvl>
    <w:lvl w:ilvl="1">
      <w:numFmt w:val="bullet"/>
      <w:lvlText w:val="•"/>
      <w:lvlJc w:val="left"/>
      <w:pPr>
        <w:ind w:left="2926" w:hanging="352"/>
      </w:pPr>
    </w:lvl>
    <w:lvl w:ilvl="2">
      <w:numFmt w:val="bullet"/>
      <w:lvlText w:val="•"/>
      <w:lvlJc w:val="left"/>
      <w:pPr>
        <w:ind w:left="3857" w:hanging="352"/>
      </w:pPr>
    </w:lvl>
    <w:lvl w:ilvl="3">
      <w:numFmt w:val="bullet"/>
      <w:lvlText w:val="•"/>
      <w:lvlJc w:val="left"/>
      <w:pPr>
        <w:ind w:left="4787" w:hanging="352"/>
      </w:pPr>
    </w:lvl>
    <w:lvl w:ilvl="4">
      <w:numFmt w:val="bullet"/>
      <w:lvlText w:val="•"/>
      <w:lvlJc w:val="left"/>
      <w:pPr>
        <w:ind w:left="5717" w:hanging="352"/>
      </w:pPr>
    </w:lvl>
    <w:lvl w:ilvl="5">
      <w:numFmt w:val="bullet"/>
      <w:lvlText w:val="•"/>
      <w:lvlJc w:val="left"/>
      <w:pPr>
        <w:ind w:left="6648" w:hanging="352"/>
      </w:pPr>
    </w:lvl>
    <w:lvl w:ilvl="6">
      <w:numFmt w:val="bullet"/>
      <w:lvlText w:val="•"/>
      <w:lvlJc w:val="left"/>
      <w:pPr>
        <w:ind w:left="7578" w:hanging="352"/>
      </w:pPr>
    </w:lvl>
    <w:lvl w:ilvl="7">
      <w:numFmt w:val="bullet"/>
      <w:lvlText w:val="•"/>
      <w:lvlJc w:val="left"/>
      <w:pPr>
        <w:ind w:left="8509" w:hanging="352"/>
      </w:pPr>
    </w:lvl>
    <w:lvl w:ilvl="8">
      <w:numFmt w:val="bullet"/>
      <w:lvlText w:val="•"/>
      <w:lvlJc w:val="left"/>
      <w:pPr>
        <w:ind w:left="9439" w:hanging="352"/>
      </w:pPr>
    </w:lvl>
  </w:abstractNum>
  <w:abstractNum w:abstractNumId="6" w15:restartNumberingAfterBreak="0">
    <w:nsid w:val="00000408"/>
    <w:multiLevelType w:val="multilevel"/>
    <w:tmpl w:val="0000088B"/>
    <w:lvl w:ilvl="0">
      <w:numFmt w:val="bullet"/>
      <w:lvlText w:val="•"/>
      <w:lvlJc w:val="left"/>
      <w:pPr>
        <w:ind w:left="1996" w:hanging="352"/>
      </w:pPr>
      <w:rPr>
        <w:rFonts w:ascii="Times New Roman" w:hAnsi="Times New Roman" w:cs="Times New Roman"/>
        <w:b w:val="0"/>
        <w:bCs w:val="0"/>
        <w:color w:val="1D1D1D"/>
        <w:w w:val="115"/>
        <w:sz w:val="30"/>
        <w:szCs w:val="30"/>
      </w:rPr>
    </w:lvl>
    <w:lvl w:ilvl="1">
      <w:numFmt w:val="bullet"/>
      <w:lvlText w:val="•"/>
      <w:lvlJc w:val="left"/>
      <w:pPr>
        <w:ind w:left="2926" w:hanging="352"/>
      </w:pPr>
    </w:lvl>
    <w:lvl w:ilvl="2">
      <w:numFmt w:val="bullet"/>
      <w:lvlText w:val="•"/>
      <w:lvlJc w:val="left"/>
      <w:pPr>
        <w:ind w:left="3857" w:hanging="352"/>
      </w:pPr>
    </w:lvl>
    <w:lvl w:ilvl="3">
      <w:numFmt w:val="bullet"/>
      <w:lvlText w:val="•"/>
      <w:lvlJc w:val="left"/>
      <w:pPr>
        <w:ind w:left="4787" w:hanging="352"/>
      </w:pPr>
    </w:lvl>
    <w:lvl w:ilvl="4">
      <w:numFmt w:val="bullet"/>
      <w:lvlText w:val="•"/>
      <w:lvlJc w:val="left"/>
      <w:pPr>
        <w:ind w:left="5717" w:hanging="352"/>
      </w:pPr>
    </w:lvl>
    <w:lvl w:ilvl="5">
      <w:numFmt w:val="bullet"/>
      <w:lvlText w:val="•"/>
      <w:lvlJc w:val="left"/>
      <w:pPr>
        <w:ind w:left="6648" w:hanging="352"/>
      </w:pPr>
    </w:lvl>
    <w:lvl w:ilvl="6">
      <w:numFmt w:val="bullet"/>
      <w:lvlText w:val="•"/>
      <w:lvlJc w:val="left"/>
      <w:pPr>
        <w:ind w:left="7578" w:hanging="352"/>
      </w:pPr>
    </w:lvl>
    <w:lvl w:ilvl="7">
      <w:numFmt w:val="bullet"/>
      <w:lvlText w:val="•"/>
      <w:lvlJc w:val="left"/>
      <w:pPr>
        <w:ind w:left="8509" w:hanging="352"/>
      </w:pPr>
    </w:lvl>
    <w:lvl w:ilvl="8">
      <w:numFmt w:val="bullet"/>
      <w:lvlText w:val="•"/>
      <w:lvlJc w:val="left"/>
      <w:pPr>
        <w:ind w:left="9439" w:hanging="352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•"/>
      <w:lvlJc w:val="left"/>
      <w:pPr>
        <w:ind w:left="1996" w:hanging="345"/>
      </w:pPr>
      <w:rPr>
        <w:rFonts w:ascii="Arial" w:hAnsi="Arial" w:cs="Arial"/>
        <w:b w:val="0"/>
        <w:bCs w:val="0"/>
        <w:color w:val="1D1D1D"/>
        <w:w w:val="122"/>
        <w:sz w:val="28"/>
        <w:szCs w:val="28"/>
      </w:rPr>
    </w:lvl>
    <w:lvl w:ilvl="1">
      <w:numFmt w:val="bullet"/>
      <w:lvlText w:val="•"/>
      <w:lvlJc w:val="left"/>
      <w:pPr>
        <w:ind w:left="2926" w:hanging="345"/>
      </w:pPr>
    </w:lvl>
    <w:lvl w:ilvl="2">
      <w:numFmt w:val="bullet"/>
      <w:lvlText w:val="•"/>
      <w:lvlJc w:val="left"/>
      <w:pPr>
        <w:ind w:left="3857" w:hanging="345"/>
      </w:pPr>
    </w:lvl>
    <w:lvl w:ilvl="3">
      <w:numFmt w:val="bullet"/>
      <w:lvlText w:val="•"/>
      <w:lvlJc w:val="left"/>
      <w:pPr>
        <w:ind w:left="4787" w:hanging="345"/>
      </w:pPr>
    </w:lvl>
    <w:lvl w:ilvl="4">
      <w:numFmt w:val="bullet"/>
      <w:lvlText w:val="•"/>
      <w:lvlJc w:val="left"/>
      <w:pPr>
        <w:ind w:left="5717" w:hanging="345"/>
      </w:pPr>
    </w:lvl>
    <w:lvl w:ilvl="5">
      <w:numFmt w:val="bullet"/>
      <w:lvlText w:val="•"/>
      <w:lvlJc w:val="left"/>
      <w:pPr>
        <w:ind w:left="6648" w:hanging="345"/>
      </w:pPr>
    </w:lvl>
    <w:lvl w:ilvl="6">
      <w:numFmt w:val="bullet"/>
      <w:lvlText w:val="•"/>
      <w:lvlJc w:val="left"/>
      <w:pPr>
        <w:ind w:left="7578" w:hanging="345"/>
      </w:pPr>
    </w:lvl>
    <w:lvl w:ilvl="7">
      <w:numFmt w:val="bullet"/>
      <w:lvlText w:val="•"/>
      <w:lvlJc w:val="left"/>
      <w:pPr>
        <w:ind w:left="8509" w:hanging="345"/>
      </w:pPr>
    </w:lvl>
    <w:lvl w:ilvl="8">
      <w:numFmt w:val="bullet"/>
      <w:lvlText w:val="•"/>
      <w:lvlJc w:val="left"/>
      <w:pPr>
        <w:ind w:left="9439" w:hanging="345"/>
      </w:pPr>
    </w:lvl>
  </w:abstractNum>
  <w:abstractNum w:abstractNumId="8" w15:restartNumberingAfterBreak="0">
    <w:nsid w:val="0000040A"/>
    <w:multiLevelType w:val="multilevel"/>
    <w:tmpl w:val="0000088D"/>
    <w:lvl w:ilvl="0">
      <w:numFmt w:val="bullet"/>
      <w:lvlText w:val="•"/>
      <w:lvlJc w:val="left"/>
      <w:pPr>
        <w:ind w:left="1996" w:hanging="352"/>
      </w:pPr>
      <w:rPr>
        <w:rFonts w:ascii="Times New Roman" w:hAnsi="Times New Roman" w:cs="Times New Roman"/>
        <w:b w:val="0"/>
        <w:bCs w:val="0"/>
        <w:color w:val="1D1D1D"/>
        <w:w w:val="113"/>
        <w:sz w:val="28"/>
        <w:szCs w:val="28"/>
      </w:rPr>
    </w:lvl>
    <w:lvl w:ilvl="1">
      <w:numFmt w:val="bullet"/>
      <w:lvlText w:val="•"/>
      <w:lvlJc w:val="left"/>
      <w:pPr>
        <w:ind w:left="2926" w:hanging="352"/>
      </w:pPr>
    </w:lvl>
    <w:lvl w:ilvl="2">
      <w:numFmt w:val="bullet"/>
      <w:lvlText w:val="•"/>
      <w:lvlJc w:val="left"/>
      <w:pPr>
        <w:ind w:left="3857" w:hanging="352"/>
      </w:pPr>
    </w:lvl>
    <w:lvl w:ilvl="3">
      <w:numFmt w:val="bullet"/>
      <w:lvlText w:val="•"/>
      <w:lvlJc w:val="left"/>
      <w:pPr>
        <w:ind w:left="4787" w:hanging="352"/>
      </w:pPr>
    </w:lvl>
    <w:lvl w:ilvl="4">
      <w:numFmt w:val="bullet"/>
      <w:lvlText w:val="•"/>
      <w:lvlJc w:val="left"/>
      <w:pPr>
        <w:ind w:left="5717" w:hanging="352"/>
      </w:pPr>
    </w:lvl>
    <w:lvl w:ilvl="5">
      <w:numFmt w:val="bullet"/>
      <w:lvlText w:val="•"/>
      <w:lvlJc w:val="left"/>
      <w:pPr>
        <w:ind w:left="6648" w:hanging="352"/>
      </w:pPr>
    </w:lvl>
    <w:lvl w:ilvl="6">
      <w:numFmt w:val="bullet"/>
      <w:lvlText w:val="•"/>
      <w:lvlJc w:val="left"/>
      <w:pPr>
        <w:ind w:left="7578" w:hanging="352"/>
      </w:pPr>
    </w:lvl>
    <w:lvl w:ilvl="7">
      <w:numFmt w:val="bullet"/>
      <w:lvlText w:val="•"/>
      <w:lvlJc w:val="left"/>
      <w:pPr>
        <w:ind w:left="8509" w:hanging="352"/>
      </w:pPr>
    </w:lvl>
    <w:lvl w:ilvl="8">
      <w:numFmt w:val="bullet"/>
      <w:lvlText w:val="•"/>
      <w:lvlJc w:val="left"/>
      <w:pPr>
        <w:ind w:left="9439" w:hanging="352"/>
      </w:pPr>
    </w:lvl>
  </w:abstractNum>
  <w:abstractNum w:abstractNumId="9" w15:restartNumberingAfterBreak="0">
    <w:nsid w:val="0000040B"/>
    <w:multiLevelType w:val="multilevel"/>
    <w:tmpl w:val="0000088E"/>
    <w:lvl w:ilvl="0">
      <w:numFmt w:val="bullet"/>
      <w:lvlText w:val="•"/>
      <w:lvlJc w:val="left"/>
      <w:pPr>
        <w:ind w:left="2003" w:hanging="360"/>
      </w:pPr>
      <w:rPr>
        <w:rFonts w:ascii="Arial" w:hAnsi="Arial" w:cs="Arial"/>
        <w:b w:val="0"/>
        <w:bCs w:val="0"/>
        <w:color w:val="1D1D1D"/>
        <w:w w:val="122"/>
        <w:sz w:val="28"/>
        <w:szCs w:val="28"/>
      </w:rPr>
    </w:lvl>
    <w:lvl w:ilvl="1">
      <w:numFmt w:val="bullet"/>
      <w:lvlText w:val="•"/>
      <w:lvlJc w:val="left"/>
      <w:pPr>
        <w:ind w:left="2933" w:hanging="360"/>
      </w:pPr>
    </w:lvl>
    <w:lvl w:ilvl="2">
      <w:numFmt w:val="bullet"/>
      <w:lvlText w:val="•"/>
      <w:lvlJc w:val="left"/>
      <w:pPr>
        <w:ind w:left="3863" w:hanging="360"/>
      </w:pPr>
    </w:lvl>
    <w:lvl w:ilvl="3">
      <w:numFmt w:val="bullet"/>
      <w:lvlText w:val="•"/>
      <w:lvlJc w:val="left"/>
      <w:pPr>
        <w:ind w:left="4792" w:hanging="360"/>
      </w:pPr>
    </w:lvl>
    <w:lvl w:ilvl="4">
      <w:numFmt w:val="bullet"/>
      <w:lvlText w:val="•"/>
      <w:lvlJc w:val="left"/>
      <w:pPr>
        <w:ind w:left="5722" w:hanging="360"/>
      </w:pPr>
    </w:lvl>
    <w:lvl w:ilvl="5">
      <w:numFmt w:val="bullet"/>
      <w:lvlText w:val="•"/>
      <w:lvlJc w:val="left"/>
      <w:pPr>
        <w:ind w:left="6651" w:hanging="360"/>
      </w:pPr>
    </w:lvl>
    <w:lvl w:ilvl="6">
      <w:numFmt w:val="bullet"/>
      <w:lvlText w:val="•"/>
      <w:lvlJc w:val="left"/>
      <w:pPr>
        <w:ind w:left="7581" w:hanging="360"/>
      </w:pPr>
    </w:lvl>
    <w:lvl w:ilvl="7">
      <w:numFmt w:val="bullet"/>
      <w:lvlText w:val="•"/>
      <w:lvlJc w:val="left"/>
      <w:pPr>
        <w:ind w:left="8511" w:hanging="360"/>
      </w:pPr>
    </w:lvl>
    <w:lvl w:ilvl="8">
      <w:numFmt w:val="bullet"/>
      <w:lvlText w:val="•"/>
      <w:lvlJc w:val="left"/>
      <w:pPr>
        <w:ind w:left="9440" w:hanging="360"/>
      </w:pPr>
    </w:lvl>
  </w:abstractNum>
  <w:abstractNum w:abstractNumId="10" w15:restartNumberingAfterBreak="0">
    <w:nsid w:val="0000040C"/>
    <w:multiLevelType w:val="multilevel"/>
    <w:tmpl w:val="0000088F"/>
    <w:lvl w:ilvl="0">
      <w:numFmt w:val="bullet"/>
      <w:lvlText w:val="•"/>
      <w:lvlJc w:val="left"/>
      <w:pPr>
        <w:ind w:left="2018" w:hanging="352"/>
      </w:pPr>
      <w:rPr>
        <w:rFonts w:ascii="Times New Roman" w:hAnsi="Times New Roman" w:cs="Times New Roman"/>
        <w:b w:val="0"/>
        <w:bCs w:val="0"/>
        <w:color w:val="1D1D1D"/>
        <w:w w:val="113"/>
        <w:sz w:val="28"/>
        <w:szCs w:val="28"/>
      </w:rPr>
    </w:lvl>
    <w:lvl w:ilvl="1">
      <w:numFmt w:val="bullet"/>
      <w:lvlText w:val="•"/>
      <w:lvlJc w:val="left"/>
      <w:pPr>
        <w:ind w:left="2946" w:hanging="352"/>
      </w:pPr>
    </w:lvl>
    <w:lvl w:ilvl="2">
      <w:numFmt w:val="bullet"/>
      <w:lvlText w:val="•"/>
      <w:lvlJc w:val="left"/>
      <w:pPr>
        <w:ind w:left="3874" w:hanging="352"/>
      </w:pPr>
    </w:lvl>
    <w:lvl w:ilvl="3">
      <w:numFmt w:val="bullet"/>
      <w:lvlText w:val="•"/>
      <w:lvlJc w:val="left"/>
      <w:pPr>
        <w:ind w:left="4802" w:hanging="352"/>
      </w:pPr>
    </w:lvl>
    <w:lvl w:ilvl="4">
      <w:numFmt w:val="bullet"/>
      <w:lvlText w:val="•"/>
      <w:lvlJc w:val="left"/>
      <w:pPr>
        <w:ind w:left="5730" w:hanging="352"/>
      </w:pPr>
    </w:lvl>
    <w:lvl w:ilvl="5">
      <w:numFmt w:val="bullet"/>
      <w:lvlText w:val="•"/>
      <w:lvlJc w:val="left"/>
      <w:pPr>
        <w:ind w:left="6659" w:hanging="352"/>
      </w:pPr>
    </w:lvl>
    <w:lvl w:ilvl="6">
      <w:numFmt w:val="bullet"/>
      <w:lvlText w:val="•"/>
      <w:lvlJc w:val="left"/>
      <w:pPr>
        <w:ind w:left="7587" w:hanging="352"/>
      </w:pPr>
    </w:lvl>
    <w:lvl w:ilvl="7">
      <w:numFmt w:val="bullet"/>
      <w:lvlText w:val="•"/>
      <w:lvlJc w:val="left"/>
      <w:pPr>
        <w:ind w:left="8515" w:hanging="352"/>
      </w:pPr>
    </w:lvl>
    <w:lvl w:ilvl="8">
      <w:numFmt w:val="bullet"/>
      <w:lvlText w:val="•"/>
      <w:lvlJc w:val="left"/>
      <w:pPr>
        <w:ind w:left="9443" w:hanging="352"/>
      </w:pPr>
    </w:lvl>
  </w:abstractNum>
  <w:abstractNum w:abstractNumId="11" w15:restartNumberingAfterBreak="0">
    <w:nsid w:val="0000040D"/>
    <w:multiLevelType w:val="multilevel"/>
    <w:tmpl w:val="00000890"/>
    <w:lvl w:ilvl="0">
      <w:numFmt w:val="bullet"/>
      <w:lvlText w:val="•"/>
      <w:lvlJc w:val="left"/>
      <w:pPr>
        <w:ind w:left="2018" w:hanging="352"/>
      </w:pPr>
      <w:rPr>
        <w:rFonts w:ascii="Times New Roman" w:hAnsi="Times New Roman" w:cs="Times New Roman"/>
        <w:b w:val="0"/>
        <w:bCs w:val="0"/>
        <w:color w:val="1D1D1D"/>
        <w:w w:val="115"/>
        <w:sz w:val="30"/>
        <w:szCs w:val="30"/>
      </w:rPr>
    </w:lvl>
    <w:lvl w:ilvl="1">
      <w:numFmt w:val="bullet"/>
      <w:lvlText w:val="•"/>
      <w:lvlJc w:val="left"/>
      <w:pPr>
        <w:ind w:left="2946" w:hanging="352"/>
      </w:pPr>
    </w:lvl>
    <w:lvl w:ilvl="2">
      <w:numFmt w:val="bullet"/>
      <w:lvlText w:val="•"/>
      <w:lvlJc w:val="left"/>
      <w:pPr>
        <w:ind w:left="3874" w:hanging="352"/>
      </w:pPr>
    </w:lvl>
    <w:lvl w:ilvl="3">
      <w:numFmt w:val="bullet"/>
      <w:lvlText w:val="•"/>
      <w:lvlJc w:val="left"/>
      <w:pPr>
        <w:ind w:left="4802" w:hanging="352"/>
      </w:pPr>
    </w:lvl>
    <w:lvl w:ilvl="4">
      <w:numFmt w:val="bullet"/>
      <w:lvlText w:val="•"/>
      <w:lvlJc w:val="left"/>
      <w:pPr>
        <w:ind w:left="5730" w:hanging="352"/>
      </w:pPr>
    </w:lvl>
    <w:lvl w:ilvl="5">
      <w:numFmt w:val="bullet"/>
      <w:lvlText w:val="•"/>
      <w:lvlJc w:val="left"/>
      <w:pPr>
        <w:ind w:left="6659" w:hanging="352"/>
      </w:pPr>
    </w:lvl>
    <w:lvl w:ilvl="6">
      <w:numFmt w:val="bullet"/>
      <w:lvlText w:val="•"/>
      <w:lvlJc w:val="left"/>
      <w:pPr>
        <w:ind w:left="7587" w:hanging="352"/>
      </w:pPr>
    </w:lvl>
    <w:lvl w:ilvl="7">
      <w:numFmt w:val="bullet"/>
      <w:lvlText w:val="•"/>
      <w:lvlJc w:val="left"/>
      <w:pPr>
        <w:ind w:left="8515" w:hanging="352"/>
      </w:pPr>
    </w:lvl>
    <w:lvl w:ilvl="8">
      <w:numFmt w:val="bullet"/>
      <w:lvlText w:val="•"/>
      <w:lvlJc w:val="left"/>
      <w:pPr>
        <w:ind w:left="9443" w:hanging="352"/>
      </w:pPr>
    </w:lvl>
  </w:abstractNum>
  <w:abstractNum w:abstractNumId="12" w15:restartNumberingAfterBreak="0">
    <w:nsid w:val="0000040E"/>
    <w:multiLevelType w:val="multilevel"/>
    <w:tmpl w:val="00000891"/>
    <w:lvl w:ilvl="0">
      <w:numFmt w:val="bullet"/>
      <w:lvlText w:val="•"/>
      <w:lvlJc w:val="left"/>
      <w:pPr>
        <w:ind w:left="2025" w:hanging="360"/>
      </w:pPr>
      <w:rPr>
        <w:rFonts w:ascii="Times New Roman" w:hAnsi="Times New Roman" w:cs="Times New Roman"/>
        <w:b w:val="0"/>
        <w:bCs w:val="0"/>
        <w:color w:val="1D1D1D"/>
        <w:w w:val="124"/>
        <w:sz w:val="28"/>
        <w:szCs w:val="28"/>
      </w:rPr>
    </w:lvl>
    <w:lvl w:ilvl="1">
      <w:numFmt w:val="bullet"/>
      <w:lvlText w:val="•"/>
      <w:lvlJc w:val="left"/>
      <w:pPr>
        <w:ind w:left="2952" w:hanging="360"/>
      </w:pPr>
    </w:lvl>
    <w:lvl w:ilvl="2">
      <w:numFmt w:val="bullet"/>
      <w:lvlText w:val="•"/>
      <w:lvlJc w:val="left"/>
      <w:pPr>
        <w:ind w:left="3880" w:hanging="360"/>
      </w:pPr>
    </w:lvl>
    <w:lvl w:ilvl="3">
      <w:numFmt w:val="bullet"/>
      <w:lvlText w:val="•"/>
      <w:lvlJc w:val="left"/>
      <w:pPr>
        <w:ind w:left="4807" w:hanging="360"/>
      </w:pPr>
    </w:lvl>
    <w:lvl w:ilvl="4">
      <w:numFmt w:val="bullet"/>
      <w:lvlText w:val="•"/>
      <w:lvlJc w:val="left"/>
      <w:pPr>
        <w:ind w:left="5735" w:hanging="360"/>
      </w:pPr>
    </w:lvl>
    <w:lvl w:ilvl="5">
      <w:numFmt w:val="bullet"/>
      <w:lvlText w:val="•"/>
      <w:lvlJc w:val="left"/>
      <w:pPr>
        <w:ind w:left="6662" w:hanging="360"/>
      </w:pPr>
    </w:lvl>
    <w:lvl w:ilvl="6">
      <w:numFmt w:val="bullet"/>
      <w:lvlText w:val="•"/>
      <w:lvlJc w:val="left"/>
      <w:pPr>
        <w:ind w:left="7590" w:hanging="360"/>
      </w:pPr>
    </w:lvl>
    <w:lvl w:ilvl="7">
      <w:numFmt w:val="bullet"/>
      <w:lvlText w:val="•"/>
      <w:lvlJc w:val="left"/>
      <w:pPr>
        <w:ind w:left="8517" w:hanging="360"/>
      </w:pPr>
    </w:lvl>
    <w:lvl w:ilvl="8">
      <w:numFmt w:val="bullet"/>
      <w:lvlText w:val="•"/>
      <w:lvlJc w:val="left"/>
      <w:pPr>
        <w:ind w:left="9445" w:hanging="360"/>
      </w:pPr>
    </w:lvl>
  </w:abstractNum>
  <w:abstractNum w:abstractNumId="13" w15:restartNumberingAfterBreak="0">
    <w:nsid w:val="0000040F"/>
    <w:multiLevelType w:val="multilevel"/>
    <w:tmpl w:val="00000892"/>
    <w:lvl w:ilvl="0">
      <w:numFmt w:val="bullet"/>
      <w:lvlText w:val="•"/>
      <w:lvlJc w:val="left"/>
      <w:pPr>
        <w:ind w:left="2002" w:hanging="360"/>
      </w:pPr>
      <w:rPr>
        <w:rFonts w:ascii="Times New Roman" w:hAnsi="Times New Roman" w:cs="Times New Roman"/>
        <w:b w:val="0"/>
        <w:bCs w:val="0"/>
        <w:color w:val="1D1D1D"/>
        <w:w w:val="115"/>
        <w:sz w:val="30"/>
        <w:szCs w:val="30"/>
      </w:rPr>
    </w:lvl>
    <w:lvl w:ilvl="1">
      <w:numFmt w:val="bullet"/>
      <w:lvlText w:val="•"/>
      <w:lvlJc w:val="left"/>
      <w:pPr>
        <w:ind w:left="2932" w:hanging="360"/>
      </w:pPr>
    </w:lvl>
    <w:lvl w:ilvl="2">
      <w:numFmt w:val="bullet"/>
      <w:lvlText w:val="•"/>
      <w:lvlJc w:val="left"/>
      <w:pPr>
        <w:ind w:left="3861" w:hanging="360"/>
      </w:pPr>
    </w:lvl>
    <w:lvl w:ilvl="3">
      <w:numFmt w:val="bullet"/>
      <w:lvlText w:val="•"/>
      <w:lvlJc w:val="left"/>
      <w:pPr>
        <w:ind w:left="4791" w:hanging="360"/>
      </w:pPr>
    </w:lvl>
    <w:lvl w:ilvl="4">
      <w:numFmt w:val="bullet"/>
      <w:lvlText w:val="•"/>
      <w:lvlJc w:val="left"/>
      <w:pPr>
        <w:ind w:left="5721" w:hanging="360"/>
      </w:pPr>
    </w:lvl>
    <w:lvl w:ilvl="5">
      <w:numFmt w:val="bullet"/>
      <w:lvlText w:val="•"/>
      <w:lvlJc w:val="left"/>
      <w:pPr>
        <w:ind w:left="6651" w:hanging="360"/>
      </w:pPr>
    </w:lvl>
    <w:lvl w:ilvl="6">
      <w:numFmt w:val="bullet"/>
      <w:lvlText w:val="•"/>
      <w:lvlJc w:val="left"/>
      <w:pPr>
        <w:ind w:left="7580" w:hanging="360"/>
      </w:pPr>
    </w:lvl>
    <w:lvl w:ilvl="7">
      <w:numFmt w:val="bullet"/>
      <w:lvlText w:val="•"/>
      <w:lvlJc w:val="left"/>
      <w:pPr>
        <w:ind w:left="8510" w:hanging="360"/>
      </w:pPr>
    </w:lvl>
    <w:lvl w:ilvl="8">
      <w:numFmt w:val="bullet"/>
      <w:lvlText w:val="•"/>
      <w:lvlJc w:val="left"/>
      <w:pPr>
        <w:ind w:left="9440" w:hanging="360"/>
      </w:pPr>
    </w:lvl>
  </w:abstractNum>
  <w:abstractNum w:abstractNumId="14" w15:restartNumberingAfterBreak="0">
    <w:nsid w:val="00000410"/>
    <w:multiLevelType w:val="multilevel"/>
    <w:tmpl w:val="00000893"/>
    <w:lvl w:ilvl="0">
      <w:numFmt w:val="bullet"/>
      <w:lvlText w:val="•"/>
      <w:lvlJc w:val="left"/>
      <w:pPr>
        <w:ind w:left="2016" w:hanging="352"/>
      </w:pPr>
      <w:rPr>
        <w:rFonts w:ascii="Times New Roman" w:hAnsi="Times New Roman" w:cs="Times New Roman"/>
        <w:b w:val="0"/>
        <w:bCs w:val="0"/>
        <w:color w:val="1C1C1C"/>
        <w:w w:val="113"/>
        <w:sz w:val="28"/>
        <w:szCs w:val="28"/>
      </w:rPr>
    </w:lvl>
    <w:lvl w:ilvl="1">
      <w:numFmt w:val="bullet"/>
      <w:lvlText w:val="•"/>
      <w:lvlJc w:val="left"/>
      <w:pPr>
        <w:ind w:left="2948" w:hanging="352"/>
      </w:pPr>
    </w:lvl>
    <w:lvl w:ilvl="2">
      <w:numFmt w:val="bullet"/>
      <w:lvlText w:val="•"/>
      <w:lvlJc w:val="left"/>
      <w:pPr>
        <w:ind w:left="3881" w:hanging="352"/>
      </w:pPr>
    </w:lvl>
    <w:lvl w:ilvl="3">
      <w:numFmt w:val="bullet"/>
      <w:lvlText w:val="•"/>
      <w:lvlJc w:val="left"/>
      <w:pPr>
        <w:ind w:left="4813" w:hanging="352"/>
      </w:pPr>
    </w:lvl>
    <w:lvl w:ilvl="4">
      <w:numFmt w:val="bullet"/>
      <w:lvlText w:val="•"/>
      <w:lvlJc w:val="left"/>
      <w:pPr>
        <w:ind w:left="5745" w:hanging="352"/>
      </w:pPr>
    </w:lvl>
    <w:lvl w:ilvl="5">
      <w:numFmt w:val="bullet"/>
      <w:lvlText w:val="•"/>
      <w:lvlJc w:val="left"/>
      <w:pPr>
        <w:ind w:left="6678" w:hanging="352"/>
      </w:pPr>
    </w:lvl>
    <w:lvl w:ilvl="6">
      <w:numFmt w:val="bullet"/>
      <w:lvlText w:val="•"/>
      <w:lvlJc w:val="left"/>
      <w:pPr>
        <w:ind w:left="7610" w:hanging="352"/>
      </w:pPr>
    </w:lvl>
    <w:lvl w:ilvl="7">
      <w:numFmt w:val="bullet"/>
      <w:lvlText w:val="•"/>
      <w:lvlJc w:val="left"/>
      <w:pPr>
        <w:ind w:left="8543" w:hanging="352"/>
      </w:pPr>
    </w:lvl>
    <w:lvl w:ilvl="8">
      <w:numFmt w:val="bullet"/>
      <w:lvlText w:val="•"/>
      <w:lvlJc w:val="left"/>
      <w:pPr>
        <w:ind w:left="9475" w:hanging="352"/>
      </w:pPr>
    </w:lvl>
  </w:abstractNum>
  <w:abstractNum w:abstractNumId="15" w15:restartNumberingAfterBreak="0">
    <w:nsid w:val="00000411"/>
    <w:multiLevelType w:val="multilevel"/>
    <w:tmpl w:val="00000894"/>
    <w:lvl w:ilvl="0">
      <w:numFmt w:val="bullet"/>
      <w:lvlText w:val="•"/>
      <w:lvlJc w:val="left"/>
      <w:pPr>
        <w:ind w:left="2016" w:hanging="360"/>
      </w:pPr>
      <w:rPr>
        <w:rFonts w:ascii="Times New Roman" w:hAnsi="Times New Roman" w:cs="Times New Roman"/>
        <w:b w:val="0"/>
        <w:bCs w:val="0"/>
        <w:color w:val="1C1C1C"/>
        <w:w w:val="115"/>
        <w:sz w:val="30"/>
        <w:szCs w:val="30"/>
      </w:rPr>
    </w:lvl>
    <w:lvl w:ilvl="1">
      <w:numFmt w:val="bullet"/>
      <w:lvlText w:val="•"/>
      <w:lvlJc w:val="left"/>
      <w:pPr>
        <w:ind w:left="2948" w:hanging="360"/>
      </w:pPr>
    </w:lvl>
    <w:lvl w:ilvl="2">
      <w:numFmt w:val="bullet"/>
      <w:lvlText w:val="•"/>
      <w:lvlJc w:val="left"/>
      <w:pPr>
        <w:ind w:left="3881" w:hanging="360"/>
      </w:pPr>
    </w:lvl>
    <w:lvl w:ilvl="3">
      <w:numFmt w:val="bullet"/>
      <w:lvlText w:val="•"/>
      <w:lvlJc w:val="left"/>
      <w:pPr>
        <w:ind w:left="4813" w:hanging="360"/>
      </w:pPr>
    </w:lvl>
    <w:lvl w:ilvl="4">
      <w:numFmt w:val="bullet"/>
      <w:lvlText w:val="•"/>
      <w:lvlJc w:val="left"/>
      <w:pPr>
        <w:ind w:left="5745" w:hanging="360"/>
      </w:pPr>
    </w:lvl>
    <w:lvl w:ilvl="5">
      <w:numFmt w:val="bullet"/>
      <w:lvlText w:val="•"/>
      <w:lvlJc w:val="left"/>
      <w:pPr>
        <w:ind w:left="6678" w:hanging="360"/>
      </w:pPr>
    </w:lvl>
    <w:lvl w:ilvl="6">
      <w:numFmt w:val="bullet"/>
      <w:lvlText w:val="•"/>
      <w:lvlJc w:val="left"/>
      <w:pPr>
        <w:ind w:left="7610" w:hanging="360"/>
      </w:pPr>
    </w:lvl>
    <w:lvl w:ilvl="7">
      <w:numFmt w:val="bullet"/>
      <w:lvlText w:val="•"/>
      <w:lvlJc w:val="left"/>
      <w:pPr>
        <w:ind w:left="8543" w:hanging="360"/>
      </w:pPr>
    </w:lvl>
    <w:lvl w:ilvl="8">
      <w:numFmt w:val="bullet"/>
      <w:lvlText w:val="•"/>
      <w:lvlJc w:val="left"/>
      <w:pPr>
        <w:ind w:left="9475" w:hanging="360"/>
      </w:pPr>
    </w:lvl>
  </w:abstractNum>
  <w:abstractNum w:abstractNumId="16" w15:restartNumberingAfterBreak="0">
    <w:nsid w:val="00000412"/>
    <w:multiLevelType w:val="multilevel"/>
    <w:tmpl w:val="00000895"/>
    <w:lvl w:ilvl="0">
      <w:numFmt w:val="bullet"/>
      <w:lvlText w:val="•"/>
      <w:lvlJc w:val="left"/>
      <w:pPr>
        <w:ind w:left="2016" w:hanging="360"/>
      </w:pPr>
      <w:rPr>
        <w:rFonts w:ascii="Times New Roman" w:hAnsi="Times New Roman" w:cs="Times New Roman"/>
        <w:b w:val="0"/>
        <w:bCs w:val="0"/>
        <w:color w:val="1C1C1C"/>
        <w:w w:val="124"/>
        <w:sz w:val="28"/>
        <w:szCs w:val="28"/>
      </w:rPr>
    </w:lvl>
    <w:lvl w:ilvl="1">
      <w:numFmt w:val="bullet"/>
      <w:lvlText w:val="•"/>
      <w:lvlJc w:val="left"/>
      <w:pPr>
        <w:ind w:left="2948" w:hanging="360"/>
      </w:pPr>
    </w:lvl>
    <w:lvl w:ilvl="2">
      <w:numFmt w:val="bullet"/>
      <w:lvlText w:val="•"/>
      <w:lvlJc w:val="left"/>
      <w:pPr>
        <w:ind w:left="3881" w:hanging="360"/>
      </w:pPr>
    </w:lvl>
    <w:lvl w:ilvl="3">
      <w:numFmt w:val="bullet"/>
      <w:lvlText w:val="•"/>
      <w:lvlJc w:val="left"/>
      <w:pPr>
        <w:ind w:left="4813" w:hanging="360"/>
      </w:pPr>
    </w:lvl>
    <w:lvl w:ilvl="4">
      <w:numFmt w:val="bullet"/>
      <w:lvlText w:val="•"/>
      <w:lvlJc w:val="left"/>
      <w:pPr>
        <w:ind w:left="5745" w:hanging="360"/>
      </w:pPr>
    </w:lvl>
    <w:lvl w:ilvl="5">
      <w:numFmt w:val="bullet"/>
      <w:lvlText w:val="•"/>
      <w:lvlJc w:val="left"/>
      <w:pPr>
        <w:ind w:left="6678" w:hanging="360"/>
      </w:pPr>
    </w:lvl>
    <w:lvl w:ilvl="6">
      <w:numFmt w:val="bullet"/>
      <w:lvlText w:val="•"/>
      <w:lvlJc w:val="left"/>
      <w:pPr>
        <w:ind w:left="7610" w:hanging="360"/>
      </w:pPr>
    </w:lvl>
    <w:lvl w:ilvl="7">
      <w:numFmt w:val="bullet"/>
      <w:lvlText w:val="•"/>
      <w:lvlJc w:val="left"/>
      <w:pPr>
        <w:ind w:left="8543" w:hanging="360"/>
      </w:pPr>
    </w:lvl>
    <w:lvl w:ilvl="8">
      <w:numFmt w:val="bullet"/>
      <w:lvlText w:val="•"/>
      <w:lvlJc w:val="left"/>
      <w:pPr>
        <w:ind w:left="9475" w:hanging="360"/>
      </w:pPr>
    </w:lvl>
  </w:abstractNum>
  <w:abstractNum w:abstractNumId="17" w15:restartNumberingAfterBreak="0">
    <w:nsid w:val="00000413"/>
    <w:multiLevelType w:val="multilevel"/>
    <w:tmpl w:val="00000896"/>
    <w:lvl w:ilvl="0">
      <w:numFmt w:val="bullet"/>
      <w:lvlText w:val="•"/>
      <w:lvlJc w:val="left"/>
      <w:pPr>
        <w:ind w:left="2023" w:hanging="360"/>
      </w:pPr>
      <w:rPr>
        <w:rFonts w:ascii="Times New Roman" w:hAnsi="Times New Roman" w:cs="Times New Roman"/>
        <w:b w:val="0"/>
        <w:bCs w:val="0"/>
        <w:color w:val="1C1C1C"/>
        <w:w w:val="106"/>
        <w:sz w:val="30"/>
        <w:szCs w:val="30"/>
      </w:rPr>
    </w:lvl>
    <w:lvl w:ilvl="1">
      <w:numFmt w:val="bullet"/>
      <w:lvlText w:val="•"/>
      <w:lvlJc w:val="left"/>
      <w:pPr>
        <w:ind w:left="2955" w:hanging="360"/>
      </w:pPr>
    </w:lvl>
    <w:lvl w:ilvl="2">
      <w:numFmt w:val="bullet"/>
      <w:lvlText w:val="•"/>
      <w:lvlJc w:val="left"/>
      <w:pPr>
        <w:ind w:left="3887" w:hanging="360"/>
      </w:pPr>
    </w:lvl>
    <w:lvl w:ilvl="3">
      <w:numFmt w:val="bullet"/>
      <w:lvlText w:val="•"/>
      <w:lvlJc w:val="left"/>
      <w:pPr>
        <w:ind w:left="4818" w:hanging="360"/>
      </w:pPr>
    </w:lvl>
    <w:lvl w:ilvl="4">
      <w:numFmt w:val="bullet"/>
      <w:lvlText w:val="•"/>
      <w:lvlJc w:val="left"/>
      <w:pPr>
        <w:ind w:left="5750" w:hanging="360"/>
      </w:pPr>
    </w:lvl>
    <w:lvl w:ilvl="5">
      <w:numFmt w:val="bullet"/>
      <w:lvlText w:val="•"/>
      <w:lvlJc w:val="left"/>
      <w:pPr>
        <w:ind w:left="6681" w:hanging="360"/>
      </w:pPr>
    </w:lvl>
    <w:lvl w:ilvl="6">
      <w:numFmt w:val="bullet"/>
      <w:lvlText w:val="•"/>
      <w:lvlJc w:val="left"/>
      <w:pPr>
        <w:ind w:left="7613" w:hanging="360"/>
      </w:pPr>
    </w:lvl>
    <w:lvl w:ilvl="7">
      <w:numFmt w:val="bullet"/>
      <w:lvlText w:val="•"/>
      <w:lvlJc w:val="left"/>
      <w:pPr>
        <w:ind w:left="8545" w:hanging="360"/>
      </w:pPr>
    </w:lvl>
    <w:lvl w:ilvl="8">
      <w:numFmt w:val="bullet"/>
      <w:lvlText w:val="•"/>
      <w:lvlJc w:val="left"/>
      <w:pPr>
        <w:ind w:left="9476" w:hanging="360"/>
      </w:pPr>
    </w:lvl>
  </w:abstractNum>
  <w:abstractNum w:abstractNumId="18" w15:restartNumberingAfterBreak="0">
    <w:nsid w:val="00000414"/>
    <w:multiLevelType w:val="multilevel"/>
    <w:tmpl w:val="00000897"/>
    <w:lvl w:ilvl="0">
      <w:numFmt w:val="bullet"/>
      <w:lvlText w:val="•"/>
      <w:lvlJc w:val="left"/>
      <w:pPr>
        <w:ind w:left="2031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19" w15:restartNumberingAfterBreak="0">
    <w:nsid w:val="00000416"/>
    <w:multiLevelType w:val="multilevel"/>
    <w:tmpl w:val="00000899"/>
    <w:lvl w:ilvl="0">
      <w:numFmt w:val="bullet"/>
      <w:lvlText w:val="•"/>
      <w:lvlJc w:val="left"/>
      <w:pPr>
        <w:ind w:left="2031" w:hanging="360"/>
      </w:pPr>
      <w:rPr>
        <w:rFonts w:ascii="Times New Roman" w:hAnsi="Times New Roman" w:cs="Times New Roman"/>
        <w:b w:val="0"/>
        <w:bCs w:val="0"/>
        <w:color w:val="1C1C1C"/>
        <w:w w:val="108"/>
        <w:sz w:val="32"/>
        <w:szCs w:val="32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20" w15:restartNumberingAfterBreak="0">
    <w:nsid w:val="00000417"/>
    <w:multiLevelType w:val="multilevel"/>
    <w:tmpl w:val="0000089A"/>
    <w:lvl w:ilvl="0">
      <w:numFmt w:val="bullet"/>
      <w:lvlText w:val="•"/>
      <w:lvlJc w:val="left"/>
      <w:pPr>
        <w:ind w:left="2031" w:hanging="360"/>
      </w:pPr>
      <w:rPr>
        <w:rFonts w:ascii="Times New Roman" w:hAnsi="Times New Roman" w:cs="Times New Roman"/>
        <w:b w:val="0"/>
        <w:bCs w:val="0"/>
        <w:color w:val="1C1C1C"/>
        <w:w w:val="115"/>
        <w:sz w:val="30"/>
        <w:szCs w:val="30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21" w15:restartNumberingAfterBreak="0">
    <w:nsid w:val="00000418"/>
    <w:multiLevelType w:val="multilevel"/>
    <w:tmpl w:val="0000089B"/>
    <w:lvl w:ilvl="0">
      <w:numFmt w:val="bullet"/>
      <w:lvlText w:val="•"/>
      <w:lvlJc w:val="left"/>
      <w:pPr>
        <w:ind w:left="2031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961" w:hanging="360"/>
      </w:pPr>
    </w:lvl>
    <w:lvl w:ilvl="2">
      <w:numFmt w:val="bullet"/>
      <w:lvlText w:val="•"/>
      <w:lvlJc w:val="left"/>
      <w:pPr>
        <w:ind w:left="3892" w:hanging="360"/>
      </w:pPr>
    </w:lvl>
    <w:lvl w:ilvl="3">
      <w:numFmt w:val="bullet"/>
      <w:lvlText w:val="•"/>
      <w:lvlJc w:val="left"/>
      <w:pPr>
        <w:ind w:left="4823" w:hanging="360"/>
      </w:pPr>
    </w:lvl>
    <w:lvl w:ilvl="4">
      <w:numFmt w:val="bullet"/>
      <w:lvlText w:val="•"/>
      <w:lvlJc w:val="left"/>
      <w:pPr>
        <w:ind w:left="5754" w:hanging="360"/>
      </w:pPr>
    </w:lvl>
    <w:lvl w:ilvl="5">
      <w:numFmt w:val="bullet"/>
      <w:lvlText w:val="•"/>
      <w:lvlJc w:val="left"/>
      <w:pPr>
        <w:ind w:left="6685" w:hanging="360"/>
      </w:pPr>
    </w:lvl>
    <w:lvl w:ilvl="6">
      <w:numFmt w:val="bullet"/>
      <w:lvlText w:val="•"/>
      <w:lvlJc w:val="left"/>
      <w:pPr>
        <w:ind w:left="7616" w:hanging="360"/>
      </w:pPr>
    </w:lvl>
    <w:lvl w:ilvl="7">
      <w:numFmt w:val="bullet"/>
      <w:lvlText w:val="•"/>
      <w:lvlJc w:val="left"/>
      <w:pPr>
        <w:ind w:left="8547" w:hanging="360"/>
      </w:pPr>
    </w:lvl>
    <w:lvl w:ilvl="8">
      <w:numFmt w:val="bullet"/>
      <w:lvlText w:val="•"/>
      <w:lvlJc w:val="left"/>
      <w:pPr>
        <w:ind w:left="9478" w:hanging="360"/>
      </w:pPr>
    </w:lvl>
  </w:abstractNum>
  <w:abstractNum w:abstractNumId="22" w15:restartNumberingAfterBreak="0">
    <w:nsid w:val="00000419"/>
    <w:multiLevelType w:val="multilevel"/>
    <w:tmpl w:val="0000089C"/>
    <w:lvl w:ilvl="0">
      <w:numFmt w:val="bullet"/>
      <w:lvlText w:val="•"/>
      <w:lvlJc w:val="left"/>
      <w:pPr>
        <w:ind w:left="2031" w:hanging="352"/>
      </w:pPr>
      <w:rPr>
        <w:rFonts w:ascii="Times New Roman" w:hAnsi="Times New Roman" w:cs="Times New Roman"/>
        <w:b w:val="0"/>
        <w:bCs w:val="0"/>
        <w:color w:val="1C1C1C"/>
        <w:w w:val="106"/>
        <w:sz w:val="30"/>
        <w:szCs w:val="30"/>
      </w:rPr>
    </w:lvl>
    <w:lvl w:ilvl="1">
      <w:numFmt w:val="bullet"/>
      <w:lvlText w:val="•"/>
      <w:lvlJc w:val="left"/>
      <w:pPr>
        <w:ind w:left="2961" w:hanging="352"/>
      </w:pPr>
    </w:lvl>
    <w:lvl w:ilvl="2">
      <w:numFmt w:val="bullet"/>
      <w:lvlText w:val="•"/>
      <w:lvlJc w:val="left"/>
      <w:pPr>
        <w:ind w:left="3892" w:hanging="352"/>
      </w:pPr>
    </w:lvl>
    <w:lvl w:ilvl="3">
      <w:numFmt w:val="bullet"/>
      <w:lvlText w:val="•"/>
      <w:lvlJc w:val="left"/>
      <w:pPr>
        <w:ind w:left="4823" w:hanging="352"/>
      </w:pPr>
    </w:lvl>
    <w:lvl w:ilvl="4">
      <w:numFmt w:val="bullet"/>
      <w:lvlText w:val="•"/>
      <w:lvlJc w:val="left"/>
      <w:pPr>
        <w:ind w:left="5754" w:hanging="352"/>
      </w:pPr>
    </w:lvl>
    <w:lvl w:ilvl="5">
      <w:numFmt w:val="bullet"/>
      <w:lvlText w:val="•"/>
      <w:lvlJc w:val="left"/>
      <w:pPr>
        <w:ind w:left="6685" w:hanging="352"/>
      </w:pPr>
    </w:lvl>
    <w:lvl w:ilvl="6">
      <w:numFmt w:val="bullet"/>
      <w:lvlText w:val="•"/>
      <w:lvlJc w:val="left"/>
      <w:pPr>
        <w:ind w:left="7616" w:hanging="352"/>
      </w:pPr>
    </w:lvl>
    <w:lvl w:ilvl="7">
      <w:numFmt w:val="bullet"/>
      <w:lvlText w:val="•"/>
      <w:lvlJc w:val="left"/>
      <w:pPr>
        <w:ind w:left="8547" w:hanging="352"/>
      </w:pPr>
    </w:lvl>
    <w:lvl w:ilvl="8">
      <w:numFmt w:val="bullet"/>
      <w:lvlText w:val="•"/>
      <w:lvlJc w:val="left"/>
      <w:pPr>
        <w:ind w:left="9478" w:hanging="352"/>
      </w:pPr>
    </w:lvl>
  </w:abstractNum>
  <w:abstractNum w:abstractNumId="23" w15:restartNumberingAfterBreak="0">
    <w:nsid w:val="0000041A"/>
    <w:multiLevelType w:val="multilevel"/>
    <w:tmpl w:val="0000089D"/>
    <w:lvl w:ilvl="0">
      <w:numFmt w:val="bullet"/>
      <w:lvlText w:val="•"/>
      <w:lvlJc w:val="left"/>
      <w:pPr>
        <w:ind w:left="2038" w:hanging="352"/>
      </w:pPr>
      <w:rPr>
        <w:rFonts w:ascii="Times New Roman" w:hAnsi="Times New Roman" w:cs="Times New Roman"/>
        <w:b w:val="0"/>
        <w:bCs w:val="0"/>
        <w:color w:val="1C1C1C"/>
        <w:w w:val="113"/>
        <w:sz w:val="28"/>
        <w:szCs w:val="28"/>
      </w:rPr>
    </w:lvl>
    <w:lvl w:ilvl="1">
      <w:numFmt w:val="bullet"/>
      <w:lvlText w:val="•"/>
      <w:lvlJc w:val="left"/>
      <w:pPr>
        <w:ind w:left="2968" w:hanging="352"/>
      </w:pPr>
    </w:lvl>
    <w:lvl w:ilvl="2">
      <w:numFmt w:val="bullet"/>
      <w:lvlText w:val="•"/>
      <w:lvlJc w:val="left"/>
      <w:pPr>
        <w:ind w:left="3898" w:hanging="352"/>
      </w:pPr>
    </w:lvl>
    <w:lvl w:ilvl="3">
      <w:numFmt w:val="bullet"/>
      <w:lvlText w:val="•"/>
      <w:lvlJc w:val="left"/>
      <w:pPr>
        <w:ind w:left="4828" w:hanging="352"/>
      </w:pPr>
    </w:lvl>
    <w:lvl w:ilvl="4">
      <w:numFmt w:val="bullet"/>
      <w:lvlText w:val="•"/>
      <w:lvlJc w:val="left"/>
      <w:pPr>
        <w:ind w:left="5758" w:hanging="352"/>
      </w:pPr>
    </w:lvl>
    <w:lvl w:ilvl="5">
      <w:numFmt w:val="bullet"/>
      <w:lvlText w:val="•"/>
      <w:lvlJc w:val="left"/>
      <w:pPr>
        <w:ind w:left="6689" w:hanging="352"/>
      </w:pPr>
    </w:lvl>
    <w:lvl w:ilvl="6">
      <w:numFmt w:val="bullet"/>
      <w:lvlText w:val="•"/>
      <w:lvlJc w:val="left"/>
      <w:pPr>
        <w:ind w:left="7619" w:hanging="352"/>
      </w:pPr>
    </w:lvl>
    <w:lvl w:ilvl="7">
      <w:numFmt w:val="bullet"/>
      <w:lvlText w:val="•"/>
      <w:lvlJc w:val="left"/>
      <w:pPr>
        <w:ind w:left="8549" w:hanging="352"/>
      </w:pPr>
    </w:lvl>
    <w:lvl w:ilvl="8">
      <w:numFmt w:val="bullet"/>
      <w:lvlText w:val="•"/>
      <w:lvlJc w:val="left"/>
      <w:pPr>
        <w:ind w:left="9479" w:hanging="352"/>
      </w:pPr>
    </w:lvl>
  </w:abstractNum>
  <w:abstractNum w:abstractNumId="24" w15:restartNumberingAfterBreak="0">
    <w:nsid w:val="0000041B"/>
    <w:multiLevelType w:val="multilevel"/>
    <w:tmpl w:val="0000089E"/>
    <w:lvl w:ilvl="0">
      <w:numFmt w:val="bullet"/>
      <w:lvlText w:val="•"/>
      <w:lvlJc w:val="left"/>
      <w:pPr>
        <w:ind w:left="2045" w:hanging="360"/>
      </w:pPr>
      <w:rPr>
        <w:rFonts w:ascii="Arial" w:hAnsi="Arial" w:cs="Arial"/>
        <w:b w:val="0"/>
        <w:bCs w:val="0"/>
        <w:color w:val="1C1C1C"/>
        <w:w w:val="122"/>
        <w:sz w:val="28"/>
        <w:szCs w:val="28"/>
      </w:rPr>
    </w:lvl>
    <w:lvl w:ilvl="1">
      <w:numFmt w:val="bullet"/>
      <w:lvlText w:val="•"/>
      <w:lvlJc w:val="left"/>
      <w:pPr>
        <w:ind w:left="2536" w:hanging="360"/>
      </w:pPr>
    </w:lvl>
    <w:lvl w:ilvl="2">
      <w:numFmt w:val="bullet"/>
      <w:lvlText w:val="•"/>
      <w:lvlJc w:val="left"/>
      <w:pPr>
        <w:ind w:left="3027" w:hanging="360"/>
      </w:pPr>
    </w:lvl>
    <w:lvl w:ilvl="3">
      <w:numFmt w:val="bullet"/>
      <w:lvlText w:val="•"/>
      <w:lvlJc w:val="left"/>
      <w:pPr>
        <w:ind w:left="3518" w:hanging="360"/>
      </w:pPr>
    </w:lvl>
    <w:lvl w:ilvl="4">
      <w:numFmt w:val="bullet"/>
      <w:lvlText w:val="•"/>
      <w:lvlJc w:val="left"/>
      <w:pPr>
        <w:ind w:left="4009" w:hanging="360"/>
      </w:pPr>
    </w:lvl>
    <w:lvl w:ilvl="5">
      <w:numFmt w:val="bullet"/>
      <w:lvlText w:val="•"/>
      <w:lvlJc w:val="left"/>
      <w:pPr>
        <w:ind w:left="4500" w:hanging="360"/>
      </w:pPr>
    </w:lvl>
    <w:lvl w:ilvl="6">
      <w:numFmt w:val="bullet"/>
      <w:lvlText w:val="•"/>
      <w:lvlJc w:val="left"/>
      <w:pPr>
        <w:ind w:left="4992" w:hanging="360"/>
      </w:pPr>
    </w:lvl>
    <w:lvl w:ilvl="7">
      <w:numFmt w:val="bullet"/>
      <w:lvlText w:val="•"/>
      <w:lvlJc w:val="left"/>
      <w:pPr>
        <w:ind w:left="5483" w:hanging="360"/>
      </w:pPr>
    </w:lvl>
    <w:lvl w:ilvl="8">
      <w:numFmt w:val="bullet"/>
      <w:lvlText w:val="•"/>
      <w:lvlJc w:val="left"/>
      <w:pPr>
        <w:ind w:left="5974" w:hanging="360"/>
      </w:pPr>
    </w:lvl>
  </w:abstractNum>
  <w:abstractNum w:abstractNumId="25" w15:restartNumberingAfterBreak="0">
    <w:nsid w:val="0000041C"/>
    <w:multiLevelType w:val="multilevel"/>
    <w:tmpl w:val="0000089F"/>
    <w:lvl w:ilvl="0">
      <w:numFmt w:val="bullet"/>
      <w:lvlText w:val="•"/>
      <w:lvlJc w:val="left"/>
      <w:pPr>
        <w:ind w:left="2045" w:hanging="360"/>
      </w:pPr>
      <w:rPr>
        <w:rFonts w:ascii="Times New Roman" w:hAnsi="Times New Roman" w:cs="Times New Roman"/>
        <w:b w:val="0"/>
        <w:bCs w:val="0"/>
        <w:color w:val="1C1C1C"/>
        <w:w w:val="108"/>
        <w:sz w:val="32"/>
        <w:szCs w:val="32"/>
      </w:rPr>
    </w:lvl>
    <w:lvl w:ilvl="1">
      <w:numFmt w:val="bullet"/>
      <w:lvlText w:val="•"/>
      <w:lvlJc w:val="left"/>
      <w:pPr>
        <w:ind w:left="2974" w:hanging="360"/>
      </w:pPr>
    </w:lvl>
    <w:lvl w:ilvl="2">
      <w:numFmt w:val="bullet"/>
      <w:lvlText w:val="•"/>
      <w:lvlJc w:val="left"/>
      <w:pPr>
        <w:ind w:left="3904" w:hanging="360"/>
      </w:pPr>
    </w:lvl>
    <w:lvl w:ilvl="3">
      <w:numFmt w:val="bullet"/>
      <w:lvlText w:val="•"/>
      <w:lvlJc w:val="left"/>
      <w:pPr>
        <w:ind w:left="4833" w:hanging="360"/>
      </w:pPr>
    </w:lvl>
    <w:lvl w:ilvl="4">
      <w:numFmt w:val="bullet"/>
      <w:lvlText w:val="•"/>
      <w:lvlJc w:val="left"/>
      <w:pPr>
        <w:ind w:left="5763" w:hanging="360"/>
      </w:pPr>
    </w:lvl>
    <w:lvl w:ilvl="5">
      <w:numFmt w:val="bullet"/>
      <w:lvlText w:val="•"/>
      <w:lvlJc w:val="left"/>
      <w:pPr>
        <w:ind w:left="6692" w:hanging="360"/>
      </w:pPr>
    </w:lvl>
    <w:lvl w:ilvl="6">
      <w:numFmt w:val="bullet"/>
      <w:lvlText w:val="•"/>
      <w:lvlJc w:val="left"/>
      <w:pPr>
        <w:ind w:left="7622" w:hanging="360"/>
      </w:pPr>
    </w:lvl>
    <w:lvl w:ilvl="7">
      <w:numFmt w:val="bullet"/>
      <w:lvlText w:val="•"/>
      <w:lvlJc w:val="left"/>
      <w:pPr>
        <w:ind w:left="8551" w:hanging="360"/>
      </w:pPr>
    </w:lvl>
    <w:lvl w:ilvl="8">
      <w:numFmt w:val="bullet"/>
      <w:lvlText w:val="•"/>
      <w:lvlJc w:val="left"/>
      <w:pPr>
        <w:ind w:left="9481" w:hanging="360"/>
      </w:pPr>
    </w:lvl>
  </w:abstractNum>
  <w:abstractNum w:abstractNumId="26" w15:restartNumberingAfterBreak="0">
    <w:nsid w:val="0000041D"/>
    <w:multiLevelType w:val="multilevel"/>
    <w:tmpl w:val="000008A0"/>
    <w:lvl w:ilvl="0">
      <w:numFmt w:val="bullet"/>
      <w:lvlText w:val="•"/>
      <w:lvlJc w:val="left"/>
      <w:pPr>
        <w:ind w:left="1988" w:hanging="346"/>
      </w:pPr>
      <w:rPr>
        <w:rFonts w:ascii="Times New Roman" w:hAnsi="Times New Roman" w:cs="Times New Roman"/>
        <w:b w:val="0"/>
        <w:bCs w:val="0"/>
        <w:color w:val="111111"/>
        <w:w w:val="139"/>
        <w:sz w:val="23"/>
        <w:szCs w:val="23"/>
      </w:rPr>
    </w:lvl>
    <w:lvl w:ilvl="1">
      <w:numFmt w:val="bullet"/>
      <w:lvlText w:val="•"/>
      <w:lvlJc w:val="left"/>
      <w:pPr>
        <w:ind w:left="2697" w:hanging="346"/>
      </w:pPr>
    </w:lvl>
    <w:lvl w:ilvl="2">
      <w:numFmt w:val="bullet"/>
      <w:lvlText w:val="•"/>
      <w:lvlJc w:val="left"/>
      <w:pPr>
        <w:ind w:left="3406" w:hanging="346"/>
      </w:pPr>
    </w:lvl>
    <w:lvl w:ilvl="3">
      <w:numFmt w:val="bullet"/>
      <w:lvlText w:val="•"/>
      <w:lvlJc w:val="left"/>
      <w:pPr>
        <w:ind w:left="4115" w:hanging="346"/>
      </w:pPr>
    </w:lvl>
    <w:lvl w:ilvl="4">
      <w:numFmt w:val="bullet"/>
      <w:lvlText w:val="•"/>
      <w:lvlJc w:val="left"/>
      <w:pPr>
        <w:ind w:left="4825" w:hanging="346"/>
      </w:pPr>
    </w:lvl>
    <w:lvl w:ilvl="5">
      <w:numFmt w:val="bullet"/>
      <w:lvlText w:val="•"/>
      <w:lvlJc w:val="left"/>
      <w:pPr>
        <w:ind w:left="5534" w:hanging="346"/>
      </w:pPr>
    </w:lvl>
    <w:lvl w:ilvl="6">
      <w:numFmt w:val="bullet"/>
      <w:lvlText w:val="•"/>
      <w:lvlJc w:val="left"/>
      <w:pPr>
        <w:ind w:left="6243" w:hanging="346"/>
      </w:pPr>
    </w:lvl>
    <w:lvl w:ilvl="7">
      <w:numFmt w:val="bullet"/>
      <w:lvlText w:val="•"/>
      <w:lvlJc w:val="left"/>
      <w:pPr>
        <w:ind w:left="6953" w:hanging="346"/>
      </w:pPr>
    </w:lvl>
    <w:lvl w:ilvl="8">
      <w:numFmt w:val="bullet"/>
      <w:lvlText w:val="•"/>
      <w:lvlJc w:val="left"/>
      <w:pPr>
        <w:ind w:left="7662" w:hanging="346"/>
      </w:pPr>
    </w:lvl>
  </w:abstractNum>
  <w:abstractNum w:abstractNumId="27" w15:restartNumberingAfterBreak="0">
    <w:nsid w:val="0000041E"/>
    <w:multiLevelType w:val="multilevel"/>
    <w:tmpl w:val="000008A1"/>
    <w:lvl w:ilvl="0">
      <w:numFmt w:val="bullet"/>
      <w:lvlText w:val="•"/>
      <w:lvlJc w:val="left"/>
      <w:pPr>
        <w:ind w:left="1982" w:hanging="360"/>
      </w:pPr>
      <w:rPr>
        <w:rFonts w:ascii="Times New Roman" w:hAnsi="Times New Roman" w:cs="Times New Roman"/>
        <w:b w:val="0"/>
        <w:bCs w:val="0"/>
        <w:color w:val="1D1D1D"/>
        <w:w w:val="151"/>
        <w:sz w:val="23"/>
        <w:szCs w:val="23"/>
      </w:rPr>
    </w:lvl>
    <w:lvl w:ilvl="1">
      <w:numFmt w:val="bullet"/>
      <w:lvlText w:val="•"/>
      <w:lvlJc w:val="left"/>
      <w:pPr>
        <w:ind w:left="2914" w:hanging="360"/>
      </w:pPr>
    </w:lvl>
    <w:lvl w:ilvl="2">
      <w:numFmt w:val="bullet"/>
      <w:lvlText w:val="•"/>
      <w:lvlJc w:val="left"/>
      <w:pPr>
        <w:ind w:left="3845" w:hanging="360"/>
      </w:pPr>
    </w:lvl>
    <w:lvl w:ilvl="3">
      <w:numFmt w:val="bullet"/>
      <w:lvlText w:val="•"/>
      <w:lvlJc w:val="left"/>
      <w:pPr>
        <w:ind w:left="4777" w:hanging="360"/>
      </w:pPr>
    </w:lvl>
    <w:lvl w:ilvl="4">
      <w:numFmt w:val="bullet"/>
      <w:lvlText w:val="•"/>
      <w:lvlJc w:val="left"/>
      <w:pPr>
        <w:ind w:left="5709" w:hanging="360"/>
      </w:pPr>
    </w:lvl>
    <w:lvl w:ilvl="5">
      <w:numFmt w:val="bullet"/>
      <w:lvlText w:val="•"/>
      <w:lvlJc w:val="left"/>
      <w:pPr>
        <w:ind w:left="6641" w:hanging="360"/>
      </w:pPr>
    </w:lvl>
    <w:lvl w:ilvl="6">
      <w:numFmt w:val="bullet"/>
      <w:lvlText w:val="•"/>
      <w:lvlJc w:val="left"/>
      <w:pPr>
        <w:ind w:left="7572" w:hanging="360"/>
      </w:pPr>
    </w:lvl>
    <w:lvl w:ilvl="7">
      <w:numFmt w:val="bullet"/>
      <w:lvlText w:val="•"/>
      <w:lvlJc w:val="left"/>
      <w:pPr>
        <w:ind w:left="8504" w:hanging="360"/>
      </w:pPr>
    </w:lvl>
    <w:lvl w:ilvl="8">
      <w:numFmt w:val="bullet"/>
      <w:lvlText w:val="•"/>
      <w:lvlJc w:val="left"/>
      <w:pPr>
        <w:ind w:left="9436" w:hanging="360"/>
      </w:pPr>
    </w:lvl>
  </w:abstractNum>
  <w:abstractNum w:abstractNumId="28" w15:restartNumberingAfterBreak="0">
    <w:nsid w:val="0F5441C4"/>
    <w:multiLevelType w:val="multilevel"/>
    <w:tmpl w:val="53FC5340"/>
    <w:lvl w:ilvl="0">
      <w:start w:val="19"/>
      <w:numFmt w:val="upperLetter"/>
      <w:lvlText w:val="%1"/>
      <w:lvlJc w:val="left"/>
      <w:pPr>
        <w:ind w:hanging="373"/>
      </w:pPr>
      <w:rPr>
        <w:rFonts w:hint="default"/>
      </w:rPr>
    </w:lvl>
    <w:lvl w:ilvl="1">
      <w:start w:val="1"/>
      <w:numFmt w:val="upperRoman"/>
      <w:lvlText w:val="%1.%2."/>
      <w:lvlJc w:val="left"/>
      <w:pPr>
        <w:ind w:hanging="373"/>
      </w:pPr>
      <w:rPr>
        <w:rFonts w:ascii="Times New Roman" w:eastAsia="Times New Roman" w:hAnsi="Times New Roman" w:hint="default"/>
        <w:b/>
        <w:bCs/>
        <w:w w:val="99"/>
        <w:sz w:val="22"/>
        <w:szCs w:val="22"/>
      </w:rPr>
    </w:lvl>
    <w:lvl w:ilvl="2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16"/>
        <w:szCs w:val="16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9" w15:restartNumberingAfterBreak="0">
    <w:nsid w:val="114F37BC"/>
    <w:multiLevelType w:val="hybridMultilevel"/>
    <w:tmpl w:val="E6AE62BE"/>
    <w:lvl w:ilvl="0" w:tplc="8BFCA7D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197E05"/>
    <w:multiLevelType w:val="hybridMultilevel"/>
    <w:tmpl w:val="9F109F88"/>
    <w:lvl w:ilvl="0" w:tplc="D102CEF0">
      <w:start w:val="1"/>
      <w:numFmt w:val="bullet"/>
      <w:lvlText w:val="•"/>
      <w:lvlJc w:val="left"/>
      <w:pPr>
        <w:ind w:left="643" w:hanging="180"/>
      </w:pPr>
      <w:rPr>
        <w:rFonts w:ascii="Arial" w:eastAsia="Arial" w:hAnsi="Arial" w:hint="default"/>
        <w:sz w:val="22"/>
        <w:szCs w:val="22"/>
      </w:rPr>
    </w:lvl>
    <w:lvl w:ilvl="1" w:tplc="5F721CFA">
      <w:start w:val="1"/>
      <w:numFmt w:val="bullet"/>
      <w:lvlText w:val="•"/>
      <w:lvlJc w:val="left"/>
      <w:pPr>
        <w:ind w:left="856" w:hanging="144"/>
      </w:pPr>
      <w:rPr>
        <w:rFonts w:ascii="Arial" w:eastAsia="Arial" w:hAnsi="Arial" w:hint="default"/>
        <w:sz w:val="22"/>
        <w:szCs w:val="22"/>
      </w:rPr>
    </w:lvl>
    <w:lvl w:ilvl="2" w:tplc="F63AA790">
      <w:start w:val="1"/>
      <w:numFmt w:val="bullet"/>
      <w:lvlText w:val="•"/>
      <w:lvlJc w:val="left"/>
      <w:pPr>
        <w:ind w:left="1952" w:hanging="144"/>
      </w:pPr>
      <w:rPr>
        <w:rFonts w:hint="default"/>
      </w:rPr>
    </w:lvl>
    <w:lvl w:ilvl="3" w:tplc="DA5EEA30">
      <w:start w:val="1"/>
      <w:numFmt w:val="bullet"/>
      <w:lvlText w:val="•"/>
      <w:lvlJc w:val="left"/>
      <w:pPr>
        <w:ind w:left="3048" w:hanging="144"/>
      </w:pPr>
      <w:rPr>
        <w:rFonts w:hint="default"/>
      </w:rPr>
    </w:lvl>
    <w:lvl w:ilvl="4" w:tplc="E60E69FE">
      <w:start w:val="1"/>
      <w:numFmt w:val="bullet"/>
      <w:lvlText w:val="•"/>
      <w:lvlJc w:val="left"/>
      <w:pPr>
        <w:ind w:left="4144" w:hanging="144"/>
      </w:pPr>
      <w:rPr>
        <w:rFonts w:hint="default"/>
      </w:rPr>
    </w:lvl>
    <w:lvl w:ilvl="5" w:tplc="BA90B9DC">
      <w:start w:val="1"/>
      <w:numFmt w:val="bullet"/>
      <w:lvlText w:val="•"/>
      <w:lvlJc w:val="left"/>
      <w:pPr>
        <w:ind w:left="5240" w:hanging="144"/>
      </w:pPr>
      <w:rPr>
        <w:rFonts w:hint="default"/>
      </w:rPr>
    </w:lvl>
    <w:lvl w:ilvl="6" w:tplc="C8747F9E">
      <w:start w:val="1"/>
      <w:numFmt w:val="bullet"/>
      <w:lvlText w:val="•"/>
      <w:lvlJc w:val="left"/>
      <w:pPr>
        <w:ind w:left="6336" w:hanging="144"/>
      </w:pPr>
      <w:rPr>
        <w:rFonts w:hint="default"/>
      </w:rPr>
    </w:lvl>
    <w:lvl w:ilvl="7" w:tplc="46F0D5EA">
      <w:start w:val="1"/>
      <w:numFmt w:val="bullet"/>
      <w:lvlText w:val="•"/>
      <w:lvlJc w:val="left"/>
      <w:pPr>
        <w:ind w:left="7432" w:hanging="144"/>
      </w:pPr>
      <w:rPr>
        <w:rFonts w:hint="default"/>
      </w:rPr>
    </w:lvl>
    <w:lvl w:ilvl="8" w:tplc="0AAA5D84">
      <w:start w:val="1"/>
      <w:numFmt w:val="bullet"/>
      <w:lvlText w:val="•"/>
      <w:lvlJc w:val="left"/>
      <w:pPr>
        <w:ind w:left="8528" w:hanging="144"/>
      </w:pPr>
      <w:rPr>
        <w:rFonts w:hint="default"/>
      </w:rPr>
    </w:lvl>
  </w:abstractNum>
  <w:abstractNum w:abstractNumId="31" w15:restartNumberingAfterBreak="0">
    <w:nsid w:val="19B73DC8"/>
    <w:multiLevelType w:val="hybridMultilevel"/>
    <w:tmpl w:val="B588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E2700C"/>
    <w:multiLevelType w:val="hybridMultilevel"/>
    <w:tmpl w:val="94F62E5E"/>
    <w:lvl w:ilvl="0" w:tplc="8BFCA7D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830F2D"/>
    <w:multiLevelType w:val="hybridMultilevel"/>
    <w:tmpl w:val="DDC2E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A677EA"/>
    <w:multiLevelType w:val="hybridMultilevel"/>
    <w:tmpl w:val="37B6B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7A7C0F"/>
    <w:multiLevelType w:val="hybridMultilevel"/>
    <w:tmpl w:val="2996B996"/>
    <w:lvl w:ilvl="0" w:tplc="8BFCA7D4">
      <w:start w:val="1"/>
      <w:numFmt w:val="bullet"/>
      <w:lvlText w:val="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6" w15:restartNumberingAfterBreak="0">
    <w:nsid w:val="50B276FB"/>
    <w:multiLevelType w:val="hybridMultilevel"/>
    <w:tmpl w:val="A32E9AC0"/>
    <w:lvl w:ilvl="0" w:tplc="5EE4BAEA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sz w:val="18"/>
        <w:szCs w:val="18"/>
      </w:rPr>
    </w:lvl>
    <w:lvl w:ilvl="1" w:tplc="30BADB82">
      <w:start w:val="1"/>
      <w:numFmt w:val="bullet"/>
      <w:lvlText w:val="•"/>
      <w:lvlJc w:val="left"/>
      <w:rPr>
        <w:rFonts w:hint="default"/>
      </w:rPr>
    </w:lvl>
    <w:lvl w:ilvl="2" w:tplc="B4E2E9C2">
      <w:start w:val="1"/>
      <w:numFmt w:val="bullet"/>
      <w:lvlText w:val="•"/>
      <w:lvlJc w:val="left"/>
      <w:rPr>
        <w:rFonts w:hint="default"/>
      </w:rPr>
    </w:lvl>
    <w:lvl w:ilvl="3" w:tplc="653C37B0">
      <w:start w:val="1"/>
      <w:numFmt w:val="bullet"/>
      <w:lvlText w:val="•"/>
      <w:lvlJc w:val="left"/>
      <w:rPr>
        <w:rFonts w:hint="default"/>
      </w:rPr>
    </w:lvl>
    <w:lvl w:ilvl="4" w:tplc="B9D49598">
      <w:start w:val="1"/>
      <w:numFmt w:val="bullet"/>
      <w:lvlText w:val="•"/>
      <w:lvlJc w:val="left"/>
      <w:rPr>
        <w:rFonts w:hint="default"/>
      </w:rPr>
    </w:lvl>
    <w:lvl w:ilvl="5" w:tplc="93F6B504">
      <w:start w:val="1"/>
      <w:numFmt w:val="bullet"/>
      <w:lvlText w:val="•"/>
      <w:lvlJc w:val="left"/>
      <w:rPr>
        <w:rFonts w:hint="default"/>
      </w:rPr>
    </w:lvl>
    <w:lvl w:ilvl="6" w:tplc="0DDACEDE">
      <w:start w:val="1"/>
      <w:numFmt w:val="bullet"/>
      <w:lvlText w:val="•"/>
      <w:lvlJc w:val="left"/>
      <w:rPr>
        <w:rFonts w:hint="default"/>
      </w:rPr>
    </w:lvl>
    <w:lvl w:ilvl="7" w:tplc="A0B6DCC6">
      <w:start w:val="1"/>
      <w:numFmt w:val="bullet"/>
      <w:lvlText w:val="•"/>
      <w:lvlJc w:val="left"/>
      <w:rPr>
        <w:rFonts w:hint="default"/>
      </w:rPr>
    </w:lvl>
    <w:lvl w:ilvl="8" w:tplc="3F122572">
      <w:start w:val="1"/>
      <w:numFmt w:val="bullet"/>
      <w:lvlText w:val="•"/>
      <w:lvlJc w:val="left"/>
      <w:rPr>
        <w:rFonts w:hint="default"/>
      </w:rPr>
    </w:lvl>
  </w:abstractNum>
  <w:abstractNum w:abstractNumId="37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8" w15:restartNumberingAfterBreak="0">
    <w:nsid w:val="5F714401"/>
    <w:multiLevelType w:val="hybridMultilevel"/>
    <w:tmpl w:val="5AAC0D26"/>
    <w:lvl w:ilvl="0" w:tplc="5BC85AA0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870462"/>
    <w:multiLevelType w:val="hybridMultilevel"/>
    <w:tmpl w:val="2066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57125"/>
    <w:multiLevelType w:val="hybridMultilevel"/>
    <w:tmpl w:val="E232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4230BD"/>
    <w:multiLevelType w:val="hybridMultilevel"/>
    <w:tmpl w:val="F1560A6A"/>
    <w:lvl w:ilvl="0" w:tplc="CA2EE568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2" w15:restartNumberingAfterBreak="0">
    <w:nsid w:val="68A67E34"/>
    <w:multiLevelType w:val="hybridMultilevel"/>
    <w:tmpl w:val="E2D82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3318AD"/>
    <w:multiLevelType w:val="hybridMultilevel"/>
    <w:tmpl w:val="293E7FFC"/>
    <w:lvl w:ilvl="0" w:tplc="5EE4BAEA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0A5FBC"/>
    <w:multiLevelType w:val="hybridMultilevel"/>
    <w:tmpl w:val="C3E6C630"/>
    <w:lvl w:ilvl="0" w:tplc="5BC85AA0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A224C1"/>
    <w:multiLevelType w:val="hybridMultilevel"/>
    <w:tmpl w:val="7DB4D842"/>
    <w:lvl w:ilvl="0" w:tplc="F0D48D82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16"/>
        <w:szCs w:val="16"/>
      </w:rPr>
    </w:lvl>
    <w:lvl w:ilvl="1" w:tplc="393C1B00">
      <w:start w:val="1"/>
      <w:numFmt w:val="bullet"/>
      <w:lvlText w:val="•"/>
      <w:lvlJc w:val="left"/>
      <w:rPr>
        <w:rFonts w:hint="default"/>
      </w:rPr>
    </w:lvl>
    <w:lvl w:ilvl="2" w:tplc="2654A89C">
      <w:start w:val="1"/>
      <w:numFmt w:val="bullet"/>
      <w:lvlText w:val="•"/>
      <w:lvlJc w:val="left"/>
      <w:rPr>
        <w:rFonts w:hint="default"/>
      </w:rPr>
    </w:lvl>
    <w:lvl w:ilvl="3" w:tplc="E30AAEBA">
      <w:start w:val="1"/>
      <w:numFmt w:val="bullet"/>
      <w:lvlText w:val="•"/>
      <w:lvlJc w:val="left"/>
      <w:rPr>
        <w:rFonts w:hint="default"/>
      </w:rPr>
    </w:lvl>
    <w:lvl w:ilvl="4" w:tplc="93E6504E">
      <w:start w:val="1"/>
      <w:numFmt w:val="bullet"/>
      <w:lvlText w:val="•"/>
      <w:lvlJc w:val="left"/>
      <w:rPr>
        <w:rFonts w:hint="default"/>
      </w:rPr>
    </w:lvl>
    <w:lvl w:ilvl="5" w:tplc="3EE0A478">
      <w:start w:val="1"/>
      <w:numFmt w:val="bullet"/>
      <w:lvlText w:val="•"/>
      <w:lvlJc w:val="left"/>
      <w:rPr>
        <w:rFonts w:hint="default"/>
      </w:rPr>
    </w:lvl>
    <w:lvl w:ilvl="6" w:tplc="37066282">
      <w:start w:val="1"/>
      <w:numFmt w:val="bullet"/>
      <w:lvlText w:val="•"/>
      <w:lvlJc w:val="left"/>
      <w:rPr>
        <w:rFonts w:hint="default"/>
      </w:rPr>
    </w:lvl>
    <w:lvl w:ilvl="7" w:tplc="7BDAB984">
      <w:start w:val="1"/>
      <w:numFmt w:val="bullet"/>
      <w:lvlText w:val="•"/>
      <w:lvlJc w:val="left"/>
      <w:rPr>
        <w:rFonts w:hint="default"/>
      </w:rPr>
    </w:lvl>
    <w:lvl w:ilvl="8" w:tplc="952429E2">
      <w:start w:val="1"/>
      <w:numFmt w:val="bullet"/>
      <w:lvlText w:val="•"/>
      <w:lvlJc w:val="left"/>
      <w:rPr>
        <w:rFonts w:hint="default"/>
      </w:rPr>
    </w:lvl>
  </w:abstractNum>
  <w:abstractNum w:abstractNumId="46" w15:restartNumberingAfterBreak="0">
    <w:nsid w:val="7F011570"/>
    <w:multiLevelType w:val="hybridMultilevel"/>
    <w:tmpl w:val="285C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291057">
    <w:abstractNumId w:val="37"/>
  </w:num>
  <w:num w:numId="2" w16cid:durableId="1559632021">
    <w:abstractNumId w:val="40"/>
  </w:num>
  <w:num w:numId="3" w16cid:durableId="833691933">
    <w:abstractNumId w:val="31"/>
  </w:num>
  <w:num w:numId="4" w16cid:durableId="337078196">
    <w:abstractNumId w:val="33"/>
  </w:num>
  <w:num w:numId="5" w16cid:durableId="658770069">
    <w:abstractNumId w:val="34"/>
  </w:num>
  <w:num w:numId="6" w16cid:durableId="2130857479">
    <w:abstractNumId w:val="42"/>
  </w:num>
  <w:num w:numId="7" w16cid:durableId="499541319">
    <w:abstractNumId w:val="46"/>
  </w:num>
  <w:num w:numId="8" w16cid:durableId="311522506">
    <w:abstractNumId w:val="29"/>
  </w:num>
  <w:num w:numId="9" w16cid:durableId="745492790">
    <w:abstractNumId w:val="35"/>
  </w:num>
  <w:num w:numId="10" w16cid:durableId="1077439114">
    <w:abstractNumId w:val="32"/>
  </w:num>
  <w:num w:numId="11" w16cid:durableId="129179718">
    <w:abstractNumId w:val="0"/>
  </w:num>
  <w:num w:numId="12" w16cid:durableId="1658612008">
    <w:abstractNumId w:val="2"/>
  </w:num>
  <w:num w:numId="13" w16cid:durableId="935832">
    <w:abstractNumId w:val="1"/>
  </w:num>
  <w:num w:numId="14" w16cid:durableId="1534882537">
    <w:abstractNumId w:val="3"/>
  </w:num>
  <w:num w:numId="15" w16cid:durableId="826481431">
    <w:abstractNumId w:val="4"/>
  </w:num>
  <w:num w:numId="16" w16cid:durableId="1920938634">
    <w:abstractNumId w:val="27"/>
  </w:num>
  <w:num w:numId="17" w16cid:durableId="141393077">
    <w:abstractNumId w:val="9"/>
  </w:num>
  <w:num w:numId="18" w16cid:durableId="184633922">
    <w:abstractNumId w:val="8"/>
  </w:num>
  <w:num w:numId="19" w16cid:durableId="457259588">
    <w:abstractNumId w:val="7"/>
  </w:num>
  <w:num w:numId="20" w16cid:durableId="2032805304">
    <w:abstractNumId w:val="6"/>
  </w:num>
  <w:num w:numId="21" w16cid:durableId="731274521">
    <w:abstractNumId w:val="5"/>
  </w:num>
  <w:num w:numId="22" w16cid:durableId="1251891106">
    <w:abstractNumId w:val="13"/>
  </w:num>
  <w:num w:numId="23" w16cid:durableId="571815571">
    <w:abstractNumId w:val="12"/>
  </w:num>
  <w:num w:numId="24" w16cid:durableId="1618290837">
    <w:abstractNumId w:val="11"/>
  </w:num>
  <w:num w:numId="25" w16cid:durableId="571043565">
    <w:abstractNumId w:val="10"/>
  </w:num>
  <w:num w:numId="26" w16cid:durableId="1160003326">
    <w:abstractNumId w:val="17"/>
  </w:num>
  <w:num w:numId="27" w16cid:durableId="1291664406">
    <w:abstractNumId w:val="16"/>
  </w:num>
  <w:num w:numId="28" w16cid:durableId="1350984992">
    <w:abstractNumId w:val="15"/>
  </w:num>
  <w:num w:numId="29" w16cid:durableId="1342390196">
    <w:abstractNumId w:val="14"/>
  </w:num>
  <w:num w:numId="30" w16cid:durableId="611547064">
    <w:abstractNumId w:val="18"/>
  </w:num>
  <w:num w:numId="31" w16cid:durableId="410202838">
    <w:abstractNumId w:val="19"/>
  </w:num>
  <w:num w:numId="32" w16cid:durableId="1842772383">
    <w:abstractNumId w:val="21"/>
  </w:num>
  <w:num w:numId="33" w16cid:durableId="337734465">
    <w:abstractNumId w:val="20"/>
  </w:num>
  <w:num w:numId="34" w16cid:durableId="1479372286">
    <w:abstractNumId w:val="22"/>
  </w:num>
  <w:num w:numId="35" w16cid:durableId="1945727763">
    <w:abstractNumId w:val="24"/>
  </w:num>
  <w:num w:numId="36" w16cid:durableId="1724332851">
    <w:abstractNumId w:val="25"/>
  </w:num>
  <w:num w:numId="37" w16cid:durableId="1617179116">
    <w:abstractNumId w:val="23"/>
  </w:num>
  <w:num w:numId="38" w16cid:durableId="1628706391">
    <w:abstractNumId w:val="26"/>
  </w:num>
  <w:num w:numId="39" w16cid:durableId="982389873">
    <w:abstractNumId w:val="41"/>
  </w:num>
  <w:num w:numId="40" w16cid:durableId="1739865856">
    <w:abstractNumId w:val="45"/>
  </w:num>
  <w:num w:numId="41" w16cid:durableId="903636108">
    <w:abstractNumId w:val="36"/>
  </w:num>
  <w:num w:numId="42" w16cid:durableId="399718191">
    <w:abstractNumId w:val="43"/>
  </w:num>
  <w:num w:numId="43" w16cid:durableId="1255626427">
    <w:abstractNumId w:val="28"/>
  </w:num>
  <w:num w:numId="44" w16cid:durableId="297687548">
    <w:abstractNumId w:val="38"/>
  </w:num>
  <w:num w:numId="45" w16cid:durableId="1370111672">
    <w:abstractNumId w:val="44"/>
  </w:num>
  <w:num w:numId="46" w16cid:durableId="1199779673">
    <w:abstractNumId w:val="39"/>
  </w:num>
  <w:num w:numId="47" w16cid:durableId="8797854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E05"/>
    <w:rsid w:val="000066BC"/>
    <w:rsid w:val="00072FB3"/>
    <w:rsid w:val="00084377"/>
    <w:rsid w:val="000B0487"/>
    <w:rsid w:val="00120522"/>
    <w:rsid w:val="00122C6A"/>
    <w:rsid w:val="001654B4"/>
    <w:rsid w:val="00265310"/>
    <w:rsid w:val="002C0B16"/>
    <w:rsid w:val="002E456F"/>
    <w:rsid w:val="003001BD"/>
    <w:rsid w:val="00303933"/>
    <w:rsid w:val="00330F60"/>
    <w:rsid w:val="00337FDE"/>
    <w:rsid w:val="00350FA9"/>
    <w:rsid w:val="00360364"/>
    <w:rsid w:val="003614E6"/>
    <w:rsid w:val="003F2D61"/>
    <w:rsid w:val="00405E53"/>
    <w:rsid w:val="004129C6"/>
    <w:rsid w:val="0042790A"/>
    <w:rsid w:val="00427FB4"/>
    <w:rsid w:val="0043244C"/>
    <w:rsid w:val="00433DB7"/>
    <w:rsid w:val="004463A4"/>
    <w:rsid w:val="00457D62"/>
    <w:rsid w:val="00485AE4"/>
    <w:rsid w:val="004E4E7D"/>
    <w:rsid w:val="004E5D2D"/>
    <w:rsid w:val="00554A06"/>
    <w:rsid w:val="005D0B02"/>
    <w:rsid w:val="006209A1"/>
    <w:rsid w:val="006318B4"/>
    <w:rsid w:val="00640665"/>
    <w:rsid w:val="006670F5"/>
    <w:rsid w:val="006F164B"/>
    <w:rsid w:val="007079CC"/>
    <w:rsid w:val="00725CC8"/>
    <w:rsid w:val="007337A8"/>
    <w:rsid w:val="00750096"/>
    <w:rsid w:val="0076133A"/>
    <w:rsid w:val="007819D5"/>
    <w:rsid w:val="0078494B"/>
    <w:rsid w:val="007D6F47"/>
    <w:rsid w:val="00814262"/>
    <w:rsid w:val="0083355C"/>
    <w:rsid w:val="00834D1A"/>
    <w:rsid w:val="008523E9"/>
    <w:rsid w:val="008F17CB"/>
    <w:rsid w:val="009128B2"/>
    <w:rsid w:val="0092075E"/>
    <w:rsid w:val="009626C6"/>
    <w:rsid w:val="009B1296"/>
    <w:rsid w:val="009D2A46"/>
    <w:rsid w:val="00AC0927"/>
    <w:rsid w:val="00AE2AE8"/>
    <w:rsid w:val="00AF4E05"/>
    <w:rsid w:val="00AF6639"/>
    <w:rsid w:val="00B05634"/>
    <w:rsid w:val="00B1131C"/>
    <w:rsid w:val="00B134B9"/>
    <w:rsid w:val="00B218EE"/>
    <w:rsid w:val="00B32873"/>
    <w:rsid w:val="00B512C7"/>
    <w:rsid w:val="00B51B0F"/>
    <w:rsid w:val="00B55370"/>
    <w:rsid w:val="00C950D7"/>
    <w:rsid w:val="00CB6F39"/>
    <w:rsid w:val="00CC0792"/>
    <w:rsid w:val="00CC3B81"/>
    <w:rsid w:val="00D03B74"/>
    <w:rsid w:val="00D263E3"/>
    <w:rsid w:val="00D31152"/>
    <w:rsid w:val="00D47EFF"/>
    <w:rsid w:val="00D8253A"/>
    <w:rsid w:val="00DB73DF"/>
    <w:rsid w:val="00DD055F"/>
    <w:rsid w:val="00DF171B"/>
    <w:rsid w:val="00E23D77"/>
    <w:rsid w:val="00EA3EC8"/>
    <w:rsid w:val="00EB591E"/>
    <w:rsid w:val="00EE6525"/>
    <w:rsid w:val="00F17941"/>
    <w:rsid w:val="00F36E30"/>
    <w:rsid w:val="00F40705"/>
    <w:rsid w:val="00F62B8D"/>
    <w:rsid w:val="00F92DAB"/>
    <w:rsid w:val="00FF1922"/>
    <w:rsid w:val="00FF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F7712A61-1575-4176-AB16-CF7ED2DB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49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2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Heading5Char">
    <w:name w:val="Heading 5 Char"/>
    <w:link w:val="Heading5"/>
    <w:uiPriority w:val="9"/>
    <w:semiHidden/>
    <w:rsid w:val="00AC092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field-text">
    <w:name w:val="field-text"/>
    <w:basedOn w:val="DefaultParagraphFont"/>
    <w:rsid w:val="00AC0927"/>
  </w:style>
  <w:style w:type="character" w:customStyle="1" w:styleId="experience-date-locale">
    <w:name w:val="experience-date-locale"/>
    <w:basedOn w:val="DefaultParagraphFont"/>
    <w:rsid w:val="00AC0927"/>
  </w:style>
  <w:style w:type="paragraph" w:styleId="ListParagraph">
    <w:name w:val="List Paragraph"/>
    <w:basedOn w:val="Normal"/>
    <w:uiPriority w:val="34"/>
    <w:qFormat/>
    <w:rsid w:val="00D47EFF"/>
    <w:pPr>
      <w:widowControl/>
      <w:autoSpaceDE/>
      <w:autoSpaceDN/>
      <w:adjustRightInd/>
      <w:ind w:left="720"/>
      <w:contextualSpacing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unhideWhenUsed/>
    <w:rsid w:val="001654B4"/>
    <w:rPr>
      <w:color w:val="0000FF"/>
      <w:u w:val="single"/>
    </w:rPr>
  </w:style>
  <w:style w:type="character" w:customStyle="1" w:styleId="Heading4Char">
    <w:name w:val="Heading 4 Char"/>
    <w:link w:val="Heading4"/>
    <w:uiPriority w:val="9"/>
    <w:rsid w:val="0078494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ocality">
    <w:name w:val="locality"/>
    <w:basedOn w:val="DefaultParagraphFont"/>
    <w:rsid w:val="0078494B"/>
  </w:style>
  <w:style w:type="paragraph" w:styleId="BalloonText">
    <w:name w:val="Balloon Text"/>
    <w:basedOn w:val="Normal"/>
    <w:link w:val="BalloonTextChar"/>
    <w:uiPriority w:val="99"/>
    <w:semiHidden/>
    <w:unhideWhenUsed/>
    <w:rsid w:val="00B51B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51B0F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457D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D6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D6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D6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7D6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F62B8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92075E"/>
    <w:rPr>
      <w:sz w:val="24"/>
      <w:szCs w:val="24"/>
    </w:rPr>
  </w:style>
  <w:style w:type="paragraph" w:styleId="NoSpacing">
    <w:name w:val="No Spacing"/>
    <w:uiPriority w:val="1"/>
    <w:qFormat/>
    <w:rsid w:val="0083355C"/>
    <w:pPr>
      <w:widowControl w:val="0"/>
      <w:autoSpaceDE w:val="0"/>
      <w:autoSpaceDN w:val="0"/>
      <w:adjustRightIn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6ABAD-AB7E-4F2F-A9BA-6DB216961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2017-05-02T16:23:00Z</cp:lastPrinted>
  <dcterms:created xsi:type="dcterms:W3CDTF">2025-08-15T16:13:00Z</dcterms:created>
  <dcterms:modified xsi:type="dcterms:W3CDTF">2025-08-15T16:13:00Z</dcterms:modified>
</cp:coreProperties>
</file>