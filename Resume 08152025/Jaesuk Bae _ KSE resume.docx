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9C4A62" w:rsidRDefault="00B1131C" w:rsidP="0012734D">
      <w:pPr>
        <w:jc w:val="both"/>
        <w:rPr>
          <w:rFonts w:ascii="Arial" w:hAnsi="Arial" w:cs="Arial"/>
          <w:b/>
          <w:sz w:val="19"/>
          <w:szCs w:val="19"/>
        </w:rPr>
      </w:pPr>
      <w:r w:rsidRPr="009C4A62">
        <w:rPr>
          <w:rFonts w:ascii="Arial" w:hAnsi="Arial" w:cs="Arial"/>
          <w:b/>
          <w:sz w:val="19"/>
          <w:szCs w:val="19"/>
        </w:rPr>
        <w:t>EDUCATION</w:t>
      </w:r>
    </w:p>
    <w:p w:rsidR="00B569A9" w:rsidRPr="009C4A62" w:rsidRDefault="00B569A9" w:rsidP="00F34F47">
      <w:pPr>
        <w:jc w:val="both"/>
        <w:rPr>
          <w:rFonts w:ascii="Arial" w:eastAsia="Apex New Book" w:hAnsi="Arial" w:cs="Arial"/>
          <w:sz w:val="19"/>
          <w:szCs w:val="19"/>
        </w:rPr>
      </w:pPr>
      <w:r w:rsidRPr="009C4A62">
        <w:rPr>
          <w:rFonts w:ascii="Arial" w:eastAsia="Apex New Book" w:hAnsi="Arial" w:cs="Arial"/>
          <w:sz w:val="19"/>
          <w:szCs w:val="19"/>
        </w:rPr>
        <w:t>B</w:t>
      </w:r>
      <w:r w:rsidR="005D250B">
        <w:rPr>
          <w:rFonts w:ascii="Arial" w:eastAsia="Apex New Book" w:hAnsi="Arial" w:cs="Arial"/>
          <w:sz w:val="19"/>
          <w:szCs w:val="19"/>
        </w:rPr>
        <w:t>S</w:t>
      </w:r>
      <w:r w:rsidR="00E712F2">
        <w:rPr>
          <w:rFonts w:ascii="Arial" w:eastAsia="Apex New Book" w:hAnsi="Arial" w:cs="Arial"/>
          <w:sz w:val="19"/>
          <w:szCs w:val="19"/>
        </w:rPr>
        <w:t xml:space="preserve"> /</w:t>
      </w:r>
      <w:r w:rsidR="00F34F47">
        <w:rPr>
          <w:rFonts w:ascii="Arial" w:eastAsia="Apex New Book" w:hAnsi="Arial" w:cs="Arial"/>
          <w:sz w:val="19"/>
          <w:szCs w:val="19"/>
        </w:rPr>
        <w:t xml:space="preserve"> Civil Engineering, New York University, Tandon School of Engineering, </w:t>
      </w:r>
      <w:r w:rsidR="00EC5B50">
        <w:rPr>
          <w:rFonts w:ascii="Arial" w:eastAsia="Apex New Book" w:hAnsi="Arial" w:cs="Arial"/>
          <w:sz w:val="19"/>
          <w:szCs w:val="19"/>
        </w:rPr>
        <w:t>Brooklyn, NY, 12/</w:t>
      </w:r>
      <w:r w:rsidR="00F34F47">
        <w:rPr>
          <w:rFonts w:ascii="Arial" w:eastAsia="Apex New Book" w:hAnsi="Arial" w:cs="Arial"/>
          <w:sz w:val="19"/>
          <w:szCs w:val="19"/>
        </w:rPr>
        <w:t>2020</w:t>
      </w:r>
    </w:p>
    <w:p w:rsidR="00B569A9" w:rsidRPr="009C4A62" w:rsidRDefault="00B569A9" w:rsidP="0012734D">
      <w:pPr>
        <w:jc w:val="both"/>
        <w:rPr>
          <w:rFonts w:ascii="Arial" w:hAnsi="Arial" w:cs="Arial"/>
          <w:sz w:val="19"/>
          <w:szCs w:val="19"/>
        </w:rPr>
      </w:pPr>
    </w:p>
    <w:p w:rsidR="00EA34A0" w:rsidRPr="009C4A62" w:rsidRDefault="0081098A" w:rsidP="0012734D">
      <w:pPr>
        <w:jc w:val="both"/>
        <w:rPr>
          <w:rFonts w:ascii="Arial" w:hAnsi="Arial" w:cs="Arial"/>
          <w:b/>
          <w:sz w:val="19"/>
          <w:szCs w:val="19"/>
        </w:rPr>
      </w:pPr>
      <w:r>
        <w:rPr>
          <w:rFonts w:ascii="Arial" w:eastAsia="Apex New Book" w:hAnsi="Arial" w:cs="Arial"/>
          <w:b/>
          <w:sz w:val="19"/>
          <w:szCs w:val="19"/>
        </w:rPr>
        <w:t>CERIFICATE</w:t>
      </w:r>
    </w:p>
    <w:p w:rsidR="0081098A" w:rsidRPr="0081098A" w:rsidRDefault="0081098A" w:rsidP="0081098A">
      <w:pPr>
        <w:jc w:val="both"/>
        <w:rPr>
          <w:rFonts w:ascii="Arial" w:eastAsia="Apex New Book" w:hAnsi="Arial" w:cs="Arial"/>
          <w:sz w:val="19"/>
          <w:szCs w:val="19"/>
        </w:rPr>
      </w:pPr>
      <w:r w:rsidRPr="0081098A">
        <w:rPr>
          <w:rFonts w:ascii="Arial" w:eastAsia="Apex New Book" w:hAnsi="Arial" w:cs="Arial"/>
          <w:sz w:val="19"/>
          <w:szCs w:val="19"/>
        </w:rPr>
        <w:t>NYSDEC 4-Hour Erosion &amp; Sediment Control Train</w:t>
      </w:r>
      <w:r w:rsidR="00E712F2">
        <w:rPr>
          <w:rFonts w:ascii="Arial" w:eastAsia="Apex New Book" w:hAnsi="Arial" w:cs="Arial"/>
          <w:sz w:val="19"/>
          <w:szCs w:val="19"/>
        </w:rPr>
        <w:t xml:space="preserve"> </w:t>
      </w:r>
      <w:r w:rsidR="00E712F2" w:rsidRPr="00E712F2">
        <w:rPr>
          <w:rFonts w:ascii="Arial" w:eastAsia="Apex New Book" w:hAnsi="Arial" w:cs="Arial"/>
          <w:sz w:val="19"/>
          <w:szCs w:val="19"/>
        </w:rPr>
        <w:t>(SWPPP)</w:t>
      </w:r>
      <w:r w:rsidRPr="0081098A">
        <w:rPr>
          <w:rFonts w:ascii="Arial" w:eastAsia="Apex New Book" w:hAnsi="Arial" w:cs="Arial"/>
          <w:sz w:val="19"/>
          <w:szCs w:val="19"/>
        </w:rPr>
        <w:t xml:space="preserve">: </w:t>
      </w:r>
      <w:r w:rsidR="00E712F2">
        <w:rPr>
          <w:rFonts w:ascii="Arial" w:eastAsia="Apex New Book" w:hAnsi="Arial" w:cs="Arial"/>
          <w:sz w:val="19"/>
          <w:szCs w:val="19"/>
        </w:rPr>
        <w:t>(</w:t>
      </w:r>
      <w:r w:rsidRPr="0081098A">
        <w:rPr>
          <w:rFonts w:ascii="Arial" w:eastAsia="Apex New Book" w:hAnsi="Arial" w:cs="Arial"/>
          <w:sz w:val="19"/>
          <w:szCs w:val="19"/>
        </w:rPr>
        <w:t xml:space="preserve">issued </w:t>
      </w:r>
      <w:r>
        <w:rPr>
          <w:rFonts w:ascii="Arial" w:eastAsia="Apex New Book" w:hAnsi="Arial" w:cs="Arial"/>
          <w:sz w:val="19"/>
          <w:szCs w:val="19"/>
        </w:rPr>
        <w:t>12</w:t>
      </w:r>
      <w:r w:rsidRPr="0081098A">
        <w:rPr>
          <w:rFonts w:ascii="Arial" w:eastAsia="Apex New Book" w:hAnsi="Arial" w:cs="Arial"/>
          <w:sz w:val="19"/>
          <w:szCs w:val="19"/>
        </w:rPr>
        <w:t>/1</w:t>
      </w:r>
      <w:r>
        <w:rPr>
          <w:rFonts w:ascii="Arial" w:eastAsia="Apex New Book" w:hAnsi="Arial" w:cs="Arial"/>
          <w:sz w:val="19"/>
          <w:szCs w:val="19"/>
        </w:rPr>
        <w:t>5</w:t>
      </w:r>
      <w:r w:rsidRPr="0081098A">
        <w:rPr>
          <w:rFonts w:ascii="Arial" w:eastAsia="Apex New Book" w:hAnsi="Arial" w:cs="Arial"/>
          <w:sz w:val="19"/>
          <w:szCs w:val="19"/>
        </w:rPr>
        <w:t>/2023</w:t>
      </w:r>
      <w:r w:rsidR="00E712F2">
        <w:rPr>
          <w:rFonts w:ascii="Arial" w:eastAsia="Apex New Book" w:hAnsi="Arial" w:cs="Arial"/>
          <w:sz w:val="19"/>
          <w:szCs w:val="19"/>
        </w:rPr>
        <w:t>)</w:t>
      </w:r>
    </w:p>
    <w:p w:rsidR="005D250B" w:rsidRDefault="005D250B" w:rsidP="00A52701">
      <w:pPr>
        <w:widowControl/>
        <w:rPr>
          <w:rFonts w:ascii="Arial" w:hAnsi="Arial" w:cs="Arial"/>
          <w:sz w:val="19"/>
          <w:szCs w:val="19"/>
        </w:rPr>
      </w:pPr>
      <w:r>
        <w:rPr>
          <w:rFonts w:ascii="Arial" w:hAnsi="Arial" w:cs="Arial"/>
          <w:sz w:val="19"/>
          <w:szCs w:val="19"/>
        </w:rPr>
        <w:t>OSHA 30-Hour (issued 11/2023)</w:t>
      </w:r>
    </w:p>
    <w:p w:rsidR="005D250B" w:rsidRDefault="005D250B" w:rsidP="00A52701">
      <w:pPr>
        <w:widowControl/>
        <w:rPr>
          <w:rFonts w:ascii="Arial" w:hAnsi="Arial" w:cs="Arial"/>
          <w:sz w:val="19"/>
          <w:szCs w:val="19"/>
        </w:rPr>
      </w:pPr>
      <w:r>
        <w:rPr>
          <w:rFonts w:ascii="Arial" w:hAnsi="Arial" w:cs="Arial"/>
          <w:sz w:val="19"/>
          <w:szCs w:val="19"/>
        </w:rPr>
        <w:t>SWAC</w:t>
      </w:r>
    </w:p>
    <w:p w:rsidR="0081098A" w:rsidRDefault="0081098A" w:rsidP="00A52701">
      <w:pPr>
        <w:widowControl/>
        <w:rPr>
          <w:rFonts w:ascii="Arial" w:hAnsi="Arial" w:cs="Arial"/>
          <w:sz w:val="19"/>
          <w:szCs w:val="19"/>
        </w:rPr>
      </w:pPr>
    </w:p>
    <w:p w:rsidR="0081098A" w:rsidRPr="009C4A62" w:rsidRDefault="0081098A" w:rsidP="0081098A">
      <w:pPr>
        <w:jc w:val="both"/>
        <w:rPr>
          <w:rFonts w:ascii="Arial" w:hAnsi="Arial" w:cs="Arial"/>
          <w:b/>
          <w:sz w:val="19"/>
          <w:szCs w:val="19"/>
        </w:rPr>
      </w:pPr>
      <w:r w:rsidRPr="009C4A62">
        <w:rPr>
          <w:rFonts w:ascii="Arial" w:eastAsia="Apex New Book" w:hAnsi="Arial" w:cs="Arial"/>
          <w:b/>
          <w:sz w:val="19"/>
          <w:szCs w:val="19"/>
        </w:rPr>
        <w:t>SKILLS</w:t>
      </w:r>
    </w:p>
    <w:p w:rsidR="00A52701" w:rsidRPr="00A52701" w:rsidRDefault="00A52701" w:rsidP="00A52701">
      <w:pPr>
        <w:widowControl/>
        <w:rPr>
          <w:rFonts w:ascii="Arial" w:hAnsi="Arial" w:cs="Arial"/>
          <w:sz w:val="19"/>
          <w:szCs w:val="19"/>
        </w:rPr>
      </w:pPr>
      <w:r w:rsidRPr="00A52701">
        <w:rPr>
          <w:rFonts w:ascii="Arial" w:hAnsi="Arial" w:cs="Arial"/>
          <w:sz w:val="19"/>
          <w:szCs w:val="19"/>
        </w:rPr>
        <w:t xml:space="preserve">Autodesk Software: AutoCAD, Civil3D, </w:t>
      </w:r>
      <w:r w:rsidR="004609F3">
        <w:rPr>
          <w:rFonts w:ascii="Arial" w:hAnsi="Arial" w:cs="Arial"/>
          <w:sz w:val="19"/>
          <w:szCs w:val="19"/>
        </w:rPr>
        <w:t xml:space="preserve">and </w:t>
      </w:r>
      <w:r w:rsidRPr="00A52701">
        <w:rPr>
          <w:rFonts w:ascii="Arial" w:hAnsi="Arial" w:cs="Arial"/>
          <w:sz w:val="19"/>
          <w:szCs w:val="19"/>
        </w:rPr>
        <w:t>Revit</w:t>
      </w:r>
    </w:p>
    <w:p w:rsidR="00A52701" w:rsidRPr="00A52701" w:rsidRDefault="00A52701" w:rsidP="00A52701">
      <w:pPr>
        <w:widowControl/>
        <w:rPr>
          <w:rFonts w:ascii="Arial" w:hAnsi="Arial" w:cs="Arial"/>
          <w:sz w:val="19"/>
          <w:szCs w:val="19"/>
        </w:rPr>
      </w:pPr>
      <w:r w:rsidRPr="00A52701">
        <w:rPr>
          <w:rFonts w:ascii="Arial" w:hAnsi="Arial" w:cs="Arial"/>
          <w:sz w:val="19"/>
          <w:szCs w:val="19"/>
        </w:rPr>
        <w:t xml:space="preserve">CSI Software: SAP2000, ETABS, SAFE, </w:t>
      </w:r>
      <w:r w:rsidR="00EC5B50">
        <w:rPr>
          <w:rFonts w:ascii="Arial" w:hAnsi="Arial" w:cs="Arial"/>
          <w:sz w:val="19"/>
          <w:szCs w:val="19"/>
        </w:rPr>
        <w:t xml:space="preserve">and </w:t>
      </w:r>
      <w:proofErr w:type="spellStart"/>
      <w:r w:rsidRPr="00A52701">
        <w:rPr>
          <w:rFonts w:ascii="Arial" w:hAnsi="Arial" w:cs="Arial"/>
          <w:sz w:val="19"/>
          <w:szCs w:val="19"/>
        </w:rPr>
        <w:t>spColumns</w:t>
      </w:r>
      <w:proofErr w:type="spellEnd"/>
    </w:p>
    <w:p w:rsidR="00A52701" w:rsidRPr="00A52701" w:rsidRDefault="00A52701" w:rsidP="00A52701">
      <w:pPr>
        <w:widowControl/>
        <w:rPr>
          <w:rFonts w:ascii="Arial" w:hAnsi="Arial" w:cs="Arial"/>
          <w:sz w:val="19"/>
          <w:szCs w:val="19"/>
        </w:rPr>
      </w:pPr>
      <w:r w:rsidRPr="00A52701">
        <w:rPr>
          <w:rFonts w:ascii="Arial" w:hAnsi="Arial" w:cs="Arial"/>
          <w:sz w:val="19"/>
          <w:szCs w:val="19"/>
        </w:rPr>
        <w:t xml:space="preserve">Construction Management Program: Procore, </w:t>
      </w:r>
      <w:r w:rsidR="00EC5B50">
        <w:rPr>
          <w:rFonts w:ascii="Arial" w:hAnsi="Arial" w:cs="Arial"/>
          <w:sz w:val="19"/>
          <w:szCs w:val="19"/>
        </w:rPr>
        <w:t xml:space="preserve">and </w:t>
      </w:r>
      <w:r w:rsidRPr="00A52701">
        <w:rPr>
          <w:rFonts w:ascii="Arial" w:hAnsi="Arial" w:cs="Arial"/>
          <w:sz w:val="19"/>
          <w:szCs w:val="19"/>
        </w:rPr>
        <w:t>Bluebeam Revu</w:t>
      </w:r>
    </w:p>
    <w:p w:rsidR="00BA3ED8" w:rsidRPr="00A52701" w:rsidRDefault="00BA3ED8" w:rsidP="00BA3ED8">
      <w:pPr>
        <w:widowControl/>
        <w:rPr>
          <w:rFonts w:ascii="Arial" w:hAnsi="Arial" w:cs="Arial"/>
          <w:sz w:val="19"/>
          <w:szCs w:val="19"/>
        </w:rPr>
      </w:pPr>
      <w:r w:rsidRPr="00A52701">
        <w:rPr>
          <w:rFonts w:ascii="Arial" w:hAnsi="Arial" w:cs="Arial"/>
          <w:sz w:val="19"/>
          <w:szCs w:val="19"/>
        </w:rPr>
        <w:t xml:space="preserve">Microsoft Software: Word, Excel, PowerPoint, </w:t>
      </w:r>
      <w:r>
        <w:rPr>
          <w:rFonts w:ascii="Arial" w:hAnsi="Arial" w:cs="Arial"/>
          <w:sz w:val="19"/>
          <w:szCs w:val="19"/>
        </w:rPr>
        <w:t xml:space="preserve">and </w:t>
      </w:r>
      <w:r w:rsidRPr="00A52701">
        <w:rPr>
          <w:rFonts w:ascii="Arial" w:hAnsi="Arial" w:cs="Arial"/>
          <w:sz w:val="19"/>
          <w:szCs w:val="19"/>
        </w:rPr>
        <w:t>Project</w:t>
      </w:r>
    </w:p>
    <w:p w:rsidR="00887735" w:rsidRPr="00A52701" w:rsidRDefault="00A52701" w:rsidP="00A52701">
      <w:pPr>
        <w:jc w:val="both"/>
        <w:rPr>
          <w:rFonts w:ascii="Arial" w:hAnsi="Arial" w:cs="Arial"/>
          <w:sz w:val="19"/>
          <w:szCs w:val="19"/>
        </w:rPr>
      </w:pPr>
      <w:r w:rsidRPr="00A52701">
        <w:rPr>
          <w:rFonts w:ascii="Arial" w:hAnsi="Arial" w:cs="Arial"/>
          <w:sz w:val="19"/>
          <w:szCs w:val="19"/>
        </w:rPr>
        <w:t>Language: Fluent in English and Korean</w:t>
      </w:r>
      <w:r w:rsidR="004609F3">
        <w:rPr>
          <w:rFonts w:ascii="Arial" w:hAnsi="Arial" w:cs="Arial"/>
          <w:sz w:val="19"/>
          <w:szCs w:val="19"/>
        </w:rPr>
        <w:t xml:space="preserve"> </w:t>
      </w:r>
    </w:p>
    <w:p w:rsidR="00887735" w:rsidRDefault="00887735" w:rsidP="0012734D">
      <w:pPr>
        <w:jc w:val="both"/>
        <w:rPr>
          <w:rFonts w:ascii="Arial" w:hAnsi="Arial" w:cs="Arial"/>
          <w:b/>
          <w:sz w:val="19"/>
          <w:szCs w:val="19"/>
        </w:rPr>
      </w:pPr>
    </w:p>
    <w:p w:rsidR="005D250B" w:rsidRDefault="005D250B" w:rsidP="0012734D">
      <w:pPr>
        <w:jc w:val="both"/>
        <w:rPr>
          <w:rFonts w:ascii="Arial" w:hAnsi="Arial" w:cs="Arial"/>
          <w:b/>
          <w:sz w:val="19"/>
          <w:szCs w:val="19"/>
        </w:rPr>
      </w:pPr>
      <w:r>
        <w:rPr>
          <w:rFonts w:ascii="Arial" w:hAnsi="Arial" w:cs="Arial"/>
          <w:b/>
          <w:sz w:val="19"/>
          <w:szCs w:val="19"/>
        </w:rPr>
        <w:t>WORK HISTORY</w:t>
      </w:r>
    </w:p>
    <w:p w:rsidR="005D250B" w:rsidRDefault="005D250B" w:rsidP="0012734D">
      <w:pPr>
        <w:jc w:val="both"/>
        <w:rPr>
          <w:rFonts w:ascii="Arial" w:hAnsi="Arial" w:cs="Arial"/>
          <w:bCs/>
          <w:sz w:val="19"/>
          <w:szCs w:val="19"/>
        </w:rPr>
      </w:pPr>
      <w:r>
        <w:rPr>
          <w:rFonts w:ascii="Arial" w:hAnsi="Arial" w:cs="Arial"/>
          <w:bCs/>
          <w:sz w:val="19"/>
          <w:szCs w:val="19"/>
        </w:rPr>
        <w:t>KS Engineers (11/2023 – present)</w:t>
      </w:r>
    </w:p>
    <w:p w:rsidR="005D250B" w:rsidRDefault="005D250B" w:rsidP="0012734D">
      <w:pPr>
        <w:jc w:val="both"/>
        <w:rPr>
          <w:rFonts w:ascii="Arial" w:hAnsi="Arial" w:cs="Arial"/>
          <w:bCs/>
          <w:sz w:val="19"/>
          <w:szCs w:val="19"/>
        </w:rPr>
      </w:pPr>
      <w:r>
        <w:rPr>
          <w:rFonts w:ascii="Arial" w:hAnsi="Arial" w:cs="Arial"/>
          <w:bCs/>
          <w:sz w:val="19"/>
          <w:szCs w:val="19"/>
        </w:rPr>
        <w:t>Grand Supercenter, Inc. (H Mart) (12/2020 – 11/2023)</w:t>
      </w:r>
    </w:p>
    <w:p w:rsidR="005D250B" w:rsidRDefault="005D250B" w:rsidP="0012734D">
      <w:pPr>
        <w:jc w:val="both"/>
        <w:rPr>
          <w:rFonts w:ascii="Arial" w:hAnsi="Arial" w:cs="Arial"/>
          <w:bCs/>
          <w:sz w:val="19"/>
          <w:szCs w:val="19"/>
        </w:rPr>
      </w:pPr>
      <w:r>
        <w:rPr>
          <w:rFonts w:ascii="Arial" w:hAnsi="Arial" w:cs="Arial"/>
          <w:bCs/>
          <w:sz w:val="19"/>
          <w:szCs w:val="19"/>
        </w:rPr>
        <w:t>Republic of Korea Marine Corps (11/2017 – 07/2019)</w:t>
      </w:r>
    </w:p>
    <w:p w:rsidR="005D250B" w:rsidRDefault="005D250B" w:rsidP="0012734D">
      <w:pPr>
        <w:jc w:val="both"/>
        <w:rPr>
          <w:rFonts w:ascii="Arial" w:hAnsi="Arial" w:cs="Arial"/>
          <w:bCs/>
          <w:sz w:val="19"/>
          <w:szCs w:val="19"/>
        </w:rPr>
      </w:pPr>
      <w:r>
        <w:rPr>
          <w:rFonts w:ascii="Arial" w:hAnsi="Arial" w:cs="Arial"/>
          <w:bCs/>
          <w:sz w:val="19"/>
          <w:szCs w:val="19"/>
        </w:rPr>
        <w:t>AB Capstone (01/2017 – 07/2017)</w:t>
      </w:r>
    </w:p>
    <w:p w:rsidR="005D250B" w:rsidRPr="005D250B" w:rsidRDefault="005D250B" w:rsidP="0012734D">
      <w:pPr>
        <w:jc w:val="both"/>
        <w:rPr>
          <w:rFonts w:ascii="Arial" w:hAnsi="Arial" w:cs="Arial"/>
          <w:bCs/>
          <w:sz w:val="19"/>
          <w:szCs w:val="19"/>
        </w:rPr>
      </w:pPr>
    </w:p>
    <w:p w:rsidR="00843A7C" w:rsidRDefault="00843A7C" w:rsidP="0012734D">
      <w:pPr>
        <w:jc w:val="both"/>
        <w:rPr>
          <w:rFonts w:ascii="Arial" w:hAnsi="Arial" w:cs="Arial"/>
          <w:b/>
          <w:sz w:val="19"/>
          <w:szCs w:val="19"/>
        </w:rPr>
      </w:pPr>
      <w:r>
        <w:rPr>
          <w:rFonts w:ascii="Arial" w:hAnsi="Arial" w:cs="Arial"/>
          <w:b/>
          <w:sz w:val="19"/>
          <w:szCs w:val="19"/>
        </w:rPr>
        <w:t>EXPERIENCE SUMMARY</w:t>
      </w:r>
    </w:p>
    <w:p w:rsidR="00843A7C" w:rsidRPr="009935AE" w:rsidRDefault="009935AE" w:rsidP="0012734D">
      <w:pPr>
        <w:jc w:val="both"/>
        <w:rPr>
          <w:rFonts w:ascii="Arial" w:hAnsi="Arial" w:cs="Arial"/>
          <w:bCs/>
          <w:sz w:val="19"/>
          <w:szCs w:val="19"/>
        </w:rPr>
      </w:pPr>
      <w:r w:rsidRPr="009935AE">
        <w:rPr>
          <w:rFonts w:ascii="Arial" w:hAnsi="Arial" w:cs="Arial"/>
          <w:bCs/>
          <w:sz w:val="19"/>
          <w:szCs w:val="19"/>
        </w:rPr>
        <w:t xml:space="preserve">Mr. </w:t>
      </w:r>
      <w:r>
        <w:rPr>
          <w:rFonts w:ascii="Arial" w:hAnsi="Arial" w:cs="Arial"/>
          <w:bCs/>
          <w:sz w:val="19"/>
          <w:szCs w:val="19"/>
        </w:rPr>
        <w:t xml:space="preserve">Bae has </w:t>
      </w:r>
      <w:r w:rsidR="005D250B">
        <w:rPr>
          <w:rFonts w:ascii="Arial" w:hAnsi="Arial" w:cs="Arial"/>
          <w:bCs/>
          <w:sz w:val="19"/>
          <w:szCs w:val="19"/>
        </w:rPr>
        <w:t>6</w:t>
      </w:r>
      <w:r>
        <w:rPr>
          <w:rFonts w:ascii="Arial" w:hAnsi="Arial" w:cs="Arial"/>
          <w:bCs/>
          <w:sz w:val="19"/>
          <w:szCs w:val="19"/>
        </w:rPr>
        <w:t xml:space="preserve"> years of extensive experience with strong verbal and written communication skills</w:t>
      </w:r>
      <w:r w:rsidR="00312EB6">
        <w:rPr>
          <w:rFonts w:ascii="Arial" w:hAnsi="Arial" w:cs="Arial"/>
          <w:bCs/>
          <w:sz w:val="19"/>
          <w:szCs w:val="19"/>
        </w:rPr>
        <w:t xml:space="preserve"> as well as advanced computer software applications</w:t>
      </w:r>
      <w:r>
        <w:rPr>
          <w:rFonts w:ascii="Arial" w:hAnsi="Arial" w:cs="Arial"/>
          <w:bCs/>
          <w:sz w:val="19"/>
          <w:szCs w:val="19"/>
        </w:rPr>
        <w:t>. He is skilled in the preparation of contract document</w:t>
      </w:r>
      <w:r w:rsidR="00312EB6">
        <w:rPr>
          <w:rFonts w:ascii="Arial" w:hAnsi="Arial" w:cs="Arial"/>
          <w:bCs/>
          <w:sz w:val="19"/>
          <w:szCs w:val="19"/>
        </w:rPr>
        <w:t>s, schematic layouts to produce permit and bid sets as well as construction drawings, bidding documents to receive comparable bid proposals, and meeting minutes in addition to project schedules to coordinate internal weekly meetings to discuss project status with</w:t>
      </w:r>
      <w:r w:rsidR="00EC5B50">
        <w:rPr>
          <w:rFonts w:ascii="Arial" w:hAnsi="Arial" w:cs="Arial"/>
          <w:bCs/>
          <w:sz w:val="19"/>
          <w:szCs w:val="19"/>
        </w:rPr>
        <w:t xml:space="preserve"> the</w:t>
      </w:r>
      <w:r w:rsidR="00312EB6">
        <w:rPr>
          <w:rFonts w:ascii="Arial" w:hAnsi="Arial" w:cs="Arial"/>
          <w:bCs/>
          <w:sz w:val="19"/>
          <w:szCs w:val="19"/>
        </w:rPr>
        <w:t xml:space="preserve"> appropriate staff. He is experienced in reviewing and revising drawings according to plans to attain construction permits, performing site visits, reviewing RFIs, and evaluating bid proposals. He has the capability in drafting, coordinating, revising, and reviewing </w:t>
      </w:r>
      <w:r w:rsidR="00A901C0">
        <w:rPr>
          <w:rFonts w:ascii="Arial" w:hAnsi="Arial" w:cs="Arial"/>
          <w:bCs/>
          <w:sz w:val="19"/>
          <w:szCs w:val="19"/>
        </w:rPr>
        <w:t xml:space="preserve">construction </w:t>
      </w:r>
      <w:r w:rsidR="00312EB6">
        <w:rPr>
          <w:rFonts w:ascii="Arial" w:hAnsi="Arial" w:cs="Arial"/>
          <w:bCs/>
          <w:sz w:val="19"/>
          <w:szCs w:val="19"/>
        </w:rPr>
        <w:t>contracts</w:t>
      </w:r>
      <w:r w:rsidR="00A901C0">
        <w:rPr>
          <w:rFonts w:ascii="Arial" w:hAnsi="Arial" w:cs="Arial"/>
          <w:bCs/>
          <w:sz w:val="19"/>
          <w:szCs w:val="19"/>
        </w:rPr>
        <w:t xml:space="preserve">; </w:t>
      </w:r>
      <w:r w:rsidR="00EC5B50">
        <w:rPr>
          <w:rFonts w:ascii="Arial" w:hAnsi="Arial" w:cs="Arial"/>
          <w:bCs/>
          <w:sz w:val="19"/>
          <w:szCs w:val="19"/>
        </w:rPr>
        <w:t xml:space="preserve">handling change orders; organizing construction drawings; and managing construction phases. </w:t>
      </w:r>
    </w:p>
    <w:p w:rsidR="00843A7C" w:rsidRPr="009C4A62" w:rsidRDefault="00843A7C" w:rsidP="0012734D">
      <w:pPr>
        <w:jc w:val="both"/>
        <w:rPr>
          <w:rFonts w:ascii="Arial" w:hAnsi="Arial" w:cs="Arial"/>
          <w:b/>
          <w:sz w:val="19"/>
          <w:szCs w:val="19"/>
        </w:rPr>
      </w:pPr>
    </w:p>
    <w:p w:rsidR="005D250B" w:rsidRPr="00C775AB" w:rsidRDefault="005D250B" w:rsidP="005D250B">
      <w:pPr>
        <w:ind w:right="90"/>
        <w:jc w:val="both"/>
        <w:rPr>
          <w:rFonts w:ascii="Arial" w:eastAsia="Apex New Book" w:hAnsi="Arial" w:cs="Arial"/>
          <w:sz w:val="19"/>
          <w:szCs w:val="19"/>
        </w:rPr>
      </w:pPr>
      <w:r w:rsidRPr="00C775AB">
        <w:rPr>
          <w:rFonts w:ascii="Arial" w:eastAsia="Apex New Book" w:hAnsi="Arial" w:cs="Arial"/>
          <w:b/>
          <w:bCs/>
          <w:sz w:val="19"/>
          <w:szCs w:val="19"/>
        </w:rPr>
        <w:t>P</w:t>
      </w:r>
      <w:r w:rsidR="00E712F2">
        <w:rPr>
          <w:rFonts w:ascii="Arial" w:eastAsia="Apex New Book" w:hAnsi="Arial" w:cs="Arial"/>
          <w:b/>
          <w:bCs/>
          <w:sz w:val="19"/>
          <w:szCs w:val="19"/>
        </w:rPr>
        <w:t xml:space="preserve">ort </w:t>
      </w:r>
      <w:r w:rsidRPr="00C775AB">
        <w:rPr>
          <w:rFonts w:ascii="Arial" w:eastAsia="Apex New Book" w:hAnsi="Arial" w:cs="Arial"/>
          <w:b/>
          <w:bCs/>
          <w:sz w:val="19"/>
          <w:szCs w:val="19"/>
        </w:rPr>
        <w:t>A</w:t>
      </w:r>
      <w:r w:rsidR="00E712F2">
        <w:rPr>
          <w:rFonts w:ascii="Arial" w:eastAsia="Apex New Book" w:hAnsi="Arial" w:cs="Arial"/>
          <w:b/>
          <w:bCs/>
          <w:sz w:val="19"/>
          <w:szCs w:val="19"/>
        </w:rPr>
        <w:t xml:space="preserve">uthority of </w:t>
      </w:r>
      <w:r w:rsidRPr="00C775AB">
        <w:rPr>
          <w:rFonts w:ascii="Arial" w:eastAsia="Apex New Book" w:hAnsi="Arial" w:cs="Arial"/>
          <w:b/>
          <w:bCs/>
          <w:sz w:val="19"/>
          <w:szCs w:val="19"/>
        </w:rPr>
        <w:t>N</w:t>
      </w:r>
      <w:r w:rsidR="00E712F2">
        <w:rPr>
          <w:rFonts w:ascii="Arial" w:eastAsia="Apex New Book" w:hAnsi="Arial" w:cs="Arial"/>
          <w:b/>
          <w:bCs/>
          <w:sz w:val="19"/>
          <w:szCs w:val="19"/>
        </w:rPr>
        <w:t xml:space="preserve">ew </w:t>
      </w:r>
      <w:r w:rsidRPr="00C775AB">
        <w:rPr>
          <w:rFonts w:ascii="Arial" w:eastAsia="Apex New Book" w:hAnsi="Arial" w:cs="Arial"/>
          <w:b/>
          <w:bCs/>
          <w:sz w:val="19"/>
          <w:szCs w:val="19"/>
        </w:rPr>
        <w:t>Y</w:t>
      </w:r>
      <w:r w:rsidR="00E712F2">
        <w:rPr>
          <w:rFonts w:ascii="Arial" w:eastAsia="Apex New Book" w:hAnsi="Arial" w:cs="Arial"/>
          <w:b/>
          <w:bCs/>
          <w:sz w:val="19"/>
          <w:szCs w:val="19"/>
        </w:rPr>
        <w:t xml:space="preserve">ork and </w:t>
      </w:r>
      <w:r w:rsidRPr="00C775AB">
        <w:rPr>
          <w:rFonts w:ascii="Arial" w:eastAsia="Apex New Book" w:hAnsi="Arial" w:cs="Arial"/>
          <w:b/>
          <w:bCs/>
          <w:sz w:val="19"/>
          <w:szCs w:val="19"/>
        </w:rPr>
        <w:t>N</w:t>
      </w:r>
      <w:r w:rsidR="00E712F2">
        <w:rPr>
          <w:rFonts w:ascii="Arial" w:eastAsia="Apex New Book" w:hAnsi="Arial" w:cs="Arial"/>
          <w:b/>
          <w:bCs/>
          <w:sz w:val="19"/>
          <w:szCs w:val="19"/>
        </w:rPr>
        <w:t xml:space="preserve">ew </w:t>
      </w:r>
      <w:r w:rsidRPr="00C775AB">
        <w:rPr>
          <w:rFonts w:ascii="Arial" w:eastAsia="Apex New Book" w:hAnsi="Arial" w:cs="Arial"/>
          <w:b/>
          <w:bCs/>
          <w:sz w:val="19"/>
          <w:szCs w:val="19"/>
        </w:rPr>
        <w:t>J</w:t>
      </w:r>
      <w:r w:rsidR="00E712F2">
        <w:rPr>
          <w:rFonts w:ascii="Arial" w:eastAsia="Apex New Book" w:hAnsi="Arial" w:cs="Arial"/>
          <w:b/>
          <w:bCs/>
          <w:sz w:val="19"/>
          <w:szCs w:val="19"/>
        </w:rPr>
        <w:t>ersey (PANYNJ)</w:t>
      </w:r>
      <w:r w:rsidRPr="00C775AB">
        <w:rPr>
          <w:rFonts w:ascii="Arial" w:eastAsia="Apex New Book" w:hAnsi="Arial" w:cs="Arial"/>
          <w:b/>
          <w:bCs/>
          <w:sz w:val="19"/>
          <w:szCs w:val="19"/>
        </w:rPr>
        <w:t>, Design-Build JFK International Airport Central Terminal Area, Roadways, Utilities, and Ground Transportation Center, Queens, NY</w:t>
      </w:r>
      <w:r>
        <w:rPr>
          <w:rFonts w:ascii="Arial" w:eastAsia="Apex New Book" w:hAnsi="Arial" w:cs="Arial"/>
          <w:b/>
          <w:bCs/>
          <w:sz w:val="19"/>
          <w:szCs w:val="19"/>
        </w:rPr>
        <w:t xml:space="preserve"> – </w:t>
      </w:r>
      <w:r w:rsidRPr="005D250B">
        <w:rPr>
          <w:rFonts w:ascii="Arial" w:eastAsia="Apex New Book" w:hAnsi="Arial" w:cs="Arial"/>
          <w:sz w:val="19"/>
          <w:szCs w:val="19"/>
        </w:rPr>
        <w:t>Assistant</w:t>
      </w:r>
      <w:r>
        <w:rPr>
          <w:rFonts w:ascii="Arial" w:eastAsia="Apex New Book" w:hAnsi="Arial" w:cs="Arial"/>
          <w:b/>
          <w:bCs/>
          <w:sz w:val="19"/>
          <w:szCs w:val="19"/>
        </w:rPr>
        <w:t xml:space="preserve"> </w:t>
      </w:r>
      <w:r>
        <w:rPr>
          <w:rFonts w:ascii="Arial" w:eastAsia="Apex New Book" w:hAnsi="Arial" w:cs="Arial"/>
          <w:sz w:val="19"/>
          <w:szCs w:val="19"/>
        </w:rPr>
        <w:t>Office</w:t>
      </w:r>
      <w:r w:rsidRPr="00C775AB">
        <w:rPr>
          <w:rFonts w:ascii="Arial" w:eastAsia="Apex New Book" w:hAnsi="Arial" w:cs="Arial"/>
          <w:sz w:val="19"/>
          <w:szCs w:val="19"/>
        </w:rPr>
        <w:t xml:space="preserve"> Engineer. This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His responsibilities include r</w:t>
      </w:r>
      <w:r w:rsidRPr="00EC5B50">
        <w:rPr>
          <w:rFonts w:ascii="Arial" w:hAnsi="Arial" w:cs="Arial"/>
          <w:sz w:val="19"/>
          <w:szCs w:val="19"/>
        </w:rPr>
        <w:t>eview</w:t>
      </w:r>
      <w:r>
        <w:rPr>
          <w:rFonts w:ascii="Arial" w:hAnsi="Arial" w:cs="Arial"/>
          <w:sz w:val="19"/>
          <w:szCs w:val="19"/>
        </w:rPr>
        <w:t>ing</w:t>
      </w:r>
      <w:r w:rsidRPr="00EC5B50">
        <w:rPr>
          <w:rFonts w:ascii="Arial" w:hAnsi="Arial" w:cs="Arial"/>
          <w:sz w:val="19"/>
          <w:szCs w:val="19"/>
        </w:rPr>
        <w:t xml:space="preserve"> and report</w:t>
      </w:r>
      <w:r>
        <w:rPr>
          <w:rFonts w:ascii="Arial" w:hAnsi="Arial" w:cs="Arial"/>
          <w:sz w:val="19"/>
          <w:szCs w:val="19"/>
        </w:rPr>
        <w:t>ing</w:t>
      </w:r>
      <w:r w:rsidRPr="00EC5B50">
        <w:rPr>
          <w:rFonts w:ascii="Arial" w:hAnsi="Arial" w:cs="Arial"/>
          <w:sz w:val="19"/>
          <w:szCs w:val="19"/>
        </w:rPr>
        <w:t xml:space="preserve"> additional services from architects and engineers and change orders from GCs. Prepar</w:t>
      </w:r>
      <w:r>
        <w:rPr>
          <w:rFonts w:ascii="Arial" w:hAnsi="Arial" w:cs="Arial"/>
          <w:sz w:val="19"/>
          <w:szCs w:val="19"/>
        </w:rPr>
        <w:t xml:space="preserve">ing </w:t>
      </w:r>
      <w:r w:rsidRPr="00EC5B50">
        <w:rPr>
          <w:rFonts w:ascii="Arial" w:hAnsi="Arial" w:cs="Arial"/>
          <w:sz w:val="19"/>
          <w:szCs w:val="19"/>
        </w:rPr>
        <w:t>meeting minutes and project schedules and coordinate internal weekly meetings to discuss current project status with the management team</w:t>
      </w:r>
      <w:r w:rsidRPr="00C775AB">
        <w:rPr>
          <w:rFonts w:ascii="Arial" w:eastAsia="Apex New Book" w:hAnsi="Arial" w:cs="Arial"/>
          <w:sz w:val="19"/>
          <w:szCs w:val="19"/>
        </w:rPr>
        <w:t xml:space="preserve"> (1</w:t>
      </w:r>
      <w:r>
        <w:rPr>
          <w:rFonts w:ascii="Arial" w:eastAsia="Apex New Book" w:hAnsi="Arial" w:cs="Arial"/>
          <w:sz w:val="19"/>
          <w:szCs w:val="19"/>
        </w:rPr>
        <w:t>1</w:t>
      </w:r>
      <w:r w:rsidRPr="00C775AB">
        <w:rPr>
          <w:rFonts w:ascii="Arial" w:eastAsia="Apex New Book" w:hAnsi="Arial" w:cs="Arial"/>
          <w:sz w:val="19"/>
          <w:szCs w:val="19"/>
        </w:rPr>
        <w:t>/</w:t>
      </w:r>
      <w:r w:rsidR="00E712F2">
        <w:rPr>
          <w:rFonts w:ascii="Arial" w:eastAsia="Apex New Book" w:hAnsi="Arial" w:cs="Arial"/>
          <w:sz w:val="19"/>
          <w:szCs w:val="19"/>
        </w:rPr>
        <w:t>20</w:t>
      </w:r>
      <w:r w:rsidRPr="00C775AB">
        <w:rPr>
          <w:rFonts w:ascii="Arial" w:eastAsia="Apex New Book" w:hAnsi="Arial" w:cs="Arial"/>
          <w:sz w:val="19"/>
          <w:szCs w:val="19"/>
        </w:rPr>
        <w:t>2</w:t>
      </w:r>
      <w:r>
        <w:rPr>
          <w:rFonts w:ascii="Arial" w:eastAsia="Apex New Book" w:hAnsi="Arial" w:cs="Arial"/>
          <w:sz w:val="19"/>
          <w:szCs w:val="19"/>
        </w:rPr>
        <w:t>3</w:t>
      </w:r>
      <w:r w:rsidRPr="00C775AB">
        <w:rPr>
          <w:rFonts w:ascii="Arial" w:eastAsia="Apex New Book" w:hAnsi="Arial" w:cs="Arial"/>
          <w:sz w:val="19"/>
          <w:szCs w:val="19"/>
        </w:rPr>
        <w:t xml:space="preserve"> – present)</w:t>
      </w:r>
    </w:p>
    <w:p w:rsidR="005D250B" w:rsidRDefault="005D250B" w:rsidP="00F43962">
      <w:pPr>
        <w:widowControl/>
        <w:jc w:val="both"/>
        <w:rPr>
          <w:rFonts w:ascii="Arial" w:hAnsi="Arial" w:cs="Arial"/>
          <w:b/>
          <w:bCs/>
          <w:sz w:val="19"/>
          <w:szCs w:val="19"/>
        </w:rPr>
      </w:pPr>
    </w:p>
    <w:p w:rsidR="00A52701" w:rsidRPr="00F43962" w:rsidRDefault="00A52701" w:rsidP="00F43962">
      <w:pPr>
        <w:widowControl/>
        <w:jc w:val="both"/>
        <w:rPr>
          <w:rFonts w:ascii="Arial" w:hAnsi="Arial" w:cs="Arial"/>
          <w:sz w:val="19"/>
          <w:szCs w:val="19"/>
        </w:rPr>
      </w:pPr>
      <w:r w:rsidRPr="00F43962">
        <w:rPr>
          <w:rFonts w:ascii="Arial" w:hAnsi="Arial" w:cs="Arial"/>
          <w:b/>
          <w:bCs/>
          <w:sz w:val="19"/>
          <w:szCs w:val="19"/>
        </w:rPr>
        <w:t>Grand Supercenter, Inc. (H Mart), Lyndhurst, NJ</w:t>
      </w:r>
      <w:r w:rsidR="00F43962">
        <w:rPr>
          <w:rFonts w:ascii="Arial" w:hAnsi="Arial" w:cs="Arial"/>
          <w:sz w:val="19"/>
          <w:szCs w:val="19"/>
        </w:rPr>
        <w:t xml:space="preserve"> - </w:t>
      </w:r>
      <w:r w:rsidRPr="00F43962">
        <w:rPr>
          <w:rFonts w:ascii="Arial" w:hAnsi="Arial" w:cs="Arial"/>
          <w:sz w:val="19"/>
          <w:szCs w:val="19"/>
        </w:rPr>
        <w:t>Project Coordinator</w:t>
      </w:r>
      <w:r w:rsidR="00F43962">
        <w:rPr>
          <w:rFonts w:ascii="Arial" w:hAnsi="Arial" w:cs="Arial"/>
          <w:sz w:val="19"/>
          <w:szCs w:val="19"/>
        </w:rPr>
        <w:t xml:space="preserve"> responsible </w:t>
      </w:r>
      <w:r w:rsidR="00F43962" w:rsidRPr="00312EB6">
        <w:rPr>
          <w:rFonts w:ascii="Arial" w:hAnsi="Arial" w:cs="Arial"/>
          <w:sz w:val="19"/>
          <w:szCs w:val="19"/>
        </w:rPr>
        <w:t xml:space="preserve">to </w:t>
      </w:r>
      <w:r w:rsidR="004609F3" w:rsidRPr="00312EB6">
        <w:rPr>
          <w:rFonts w:ascii="Arial" w:hAnsi="Arial" w:cs="Arial"/>
          <w:sz w:val="19"/>
          <w:szCs w:val="19"/>
        </w:rPr>
        <w:t>p</w:t>
      </w:r>
      <w:r w:rsidRPr="00312EB6">
        <w:rPr>
          <w:rFonts w:ascii="Arial" w:hAnsi="Arial" w:cs="Arial"/>
          <w:sz w:val="19"/>
          <w:szCs w:val="19"/>
        </w:rPr>
        <w:t>repare schematic layouts of</w:t>
      </w:r>
      <w:r w:rsidRPr="00F43962">
        <w:rPr>
          <w:rFonts w:ascii="Arial" w:hAnsi="Arial" w:cs="Arial"/>
          <w:sz w:val="19"/>
          <w:szCs w:val="19"/>
        </w:rPr>
        <w:t xml:space="preserve"> H Mart Asian supermarkets and food courts with AutoCAD</w:t>
      </w:r>
      <w:r w:rsidR="00F43962">
        <w:rPr>
          <w:rFonts w:ascii="Arial" w:hAnsi="Arial" w:cs="Arial"/>
          <w:sz w:val="19"/>
          <w:szCs w:val="19"/>
        </w:rPr>
        <w:t xml:space="preserve">. </w:t>
      </w:r>
      <w:r w:rsidRPr="00F43962">
        <w:rPr>
          <w:rFonts w:ascii="Arial" w:hAnsi="Arial" w:cs="Arial"/>
          <w:sz w:val="19"/>
          <w:szCs w:val="19"/>
        </w:rPr>
        <w:t xml:space="preserve">Coordinate with </w:t>
      </w:r>
      <w:r w:rsidR="004609F3">
        <w:rPr>
          <w:rFonts w:ascii="Arial" w:hAnsi="Arial" w:cs="Arial"/>
          <w:sz w:val="19"/>
          <w:szCs w:val="19"/>
        </w:rPr>
        <w:t>a</w:t>
      </w:r>
      <w:r w:rsidRPr="00F43962">
        <w:rPr>
          <w:rFonts w:ascii="Arial" w:hAnsi="Arial" w:cs="Arial"/>
          <w:sz w:val="19"/>
          <w:szCs w:val="19"/>
        </w:rPr>
        <w:t xml:space="preserve">rchitects and </w:t>
      </w:r>
      <w:r w:rsidR="004609F3">
        <w:rPr>
          <w:rFonts w:ascii="Arial" w:hAnsi="Arial" w:cs="Arial"/>
          <w:sz w:val="19"/>
          <w:szCs w:val="19"/>
        </w:rPr>
        <w:t>e</w:t>
      </w:r>
      <w:r w:rsidRPr="00F43962">
        <w:rPr>
          <w:rFonts w:ascii="Arial" w:hAnsi="Arial" w:cs="Arial"/>
          <w:sz w:val="19"/>
          <w:szCs w:val="19"/>
        </w:rPr>
        <w:t>ngineers (</w:t>
      </w:r>
      <w:r w:rsidR="004609F3">
        <w:rPr>
          <w:rFonts w:ascii="Arial" w:hAnsi="Arial" w:cs="Arial"/>
          <w:sz w:val="19"/>
          <w:szCs w:val="19"/>
        </w:rPr>
        <w:t>m</w:t>
      </w:r>
      <w:r w:rsidRPr="00F43962">
        <w:rPr>
          <w:rFonts w:ascii="Arial" w:hAnsi="Arial" w:cs="Arial"/>
          <w:sz w:val="19"/>
          <w:szCs w:val="19"/>
        </w:rPr>
        <w:t xml:space="preserve">echanical, </w:t>
      </w:r>
      <w:r w:rsidR="004609F3">
        <w:rPr>
          <w:rFonts w:ascii="Arial" w:hAnsi="Arial" w:cs="Arial"/>
          <w:sz w:val="19"/>
          <w:szCs w:val="19"/>
        </w:rPr>
        <w:t>e</w:t>
      </w:r>
      <w:r w:rsidRPr="00F43962">
        <w:rPr>
          <w:rFonts w:ascii="Arial" w:hAnsi="Arial" w:cs="Arial"/>
          <w:sz w:val="19"/>
          <w:szCs w:val="19"/>
        </w:rPr>
        <w:t xml:space="preserve">lectrical, </w:t>
      </w:r>
      <w:r w:rsidR="004609F3">
        <w:rPr>
          <w:rFonts w:ascii="Arial" w:hAnsi="Arial" w:cs="Arial"/>
          <w:sz w:val="19"/>
          <w:szCs w:val="19"/>
        </w:rPr>
        <w:t>p</w:t>
      </w:r>
      <w:r w:rsidRPr="00F43962">
        <w:rPr>
          <w:rFonts w:ascii="Arial" w:hAnsi="Arial" w:cs="Arial"/>
          <w:sz w:val="19"/>
          <w:szCs w:val="19"/>
        </w:rPr>
        <w:t xml:space="preserve">lumbing, </w:t>
      </w:r>
      <w:r w:rsidR="004609F3">
        <w:rPr>
          <w:rFonts w:ascii="Arial" w:hAnsi="Arial" w:cs="Arial"/>
          <w:sz w:val="19"/>
          <w:szCs w:val="19"/>
        </w:rPr>
        <w:t>s</w:t>
      </w:r>
      <w:r w:rsidRPr="00F43962">
        <w:rPr>
          <w:rFonts w:ascii="Arial" w:hAnsi="Arial" w:cs="Arial"/>
          <w:sz w:val="19"/>
          <w:szCs w:val="19"/>
        </w:rPr>
        <w:t xml:space="preserve">tructural, </w:t>
      </w:r>
      <w:r w:rsidR="004609F3">
        <w:rPr>
          <w:rFonts w:ascii="Arial" w:hAnsi="Arial" w:cs="Arial"/>
          <w:sz w:val="19"/>
          <w:szCs w:val="19"/>
        </w:rPr>
        <w:t>r</w:t>
      </w:r>
      <w:r w:rsidRPr="00F43962">
        <w:rPr>
          <w:rFonts w:ascii="Arial" w:hAnsi="Arial" w:cs="Arial"/>
          <w:sz w:val="19"/>
          <w:szCs w:val="19"/>
        </w:rPr>
        <w:t>efrigeration, etc.) to</w:t>
      </w:r>
      <w:r w:rsidR="00F43962">
        <w:rPr>
          <w:rFonts w:ascii="Arial" w:hAnsi="Arial" w:cs="Arial"/>
          <w:sz w:val="19"/>
          <w:szCs w:val="19"/>
        </w:rPr>
        <w:t xml:space="preserve"> </w:t>
      </w:r>
      <w:r w:rsidRPr="00312EB6">
        <w:rPr>
          <w:rFonts w:ascii="Arial" w:hAnsi="Arial" w:cs="Arial"/>
          <w:sz w:val="19"/>
          <w:szCs w:val="19"/>
        </w:rPr>
        <w:t>produce permit sets, bid sets, and construction drawings for</w:t>
      </w:r>
      <w:r w:rsidRPr="00F43962">
        <w:rPr>
          <w:rFonts w:ascii="Arial" w:hAnsi="Arial" w:cs="Arial"/>
          <w:sz w:val="19"/>
          <w:szCs w:val="19"/>
        </w:rPr>
        <w:t xml:space="preserve"> H Mart renovation projects</w:t>
      </w:r>
      <w:r w:rsidR="00F43962">
        <w:rPr>
          <w:rFonts w:ascii="Arial" w:hAnsi="Arial" w:cs="Arial"/>
          <w:sz w:val="19"/>
          <w:szCs w:val="19"/>
        </w:rPr>
        <w:t xml:space="preserve">. </w:t>
      </w:r>
      <w:r w:rsidRPr="00312EB6">
        <w:rPr>
          <w:rFonts w:ascii="Arial" w:hAnsi="Arial" w:cs="Arial"/>
          <w:sz w:val="19"/>
          <w:szCs w:val="19"/>
        </w:rPr>
        <w:t xml:space="preserve">Review and revise drawings according to </w:t>
      </w:r>
      <w:r w:rsidR="00F43962" w:rsidRPr="00312EB6">
        <w:rPr>
          <w:rFonts w:ascii="Arial" w:hAnsi="Arial" w:cs="Arial"/>
          <w:sz w:val="19"/>
          <w:szCs w:val="19"/>
        </w:rPr>
        <w:t>plan check</w:t>
      </w:r>
      <w:r w:rsidRPr="00312EB6">
        <w:rPr>
          <w:rFonts w:ascii="Arial" w:hAnsi="Arial" w:cs="Arial"/>
          <w:sz w:val="19"/>
          <w:szCs w:val="19"/>
        </w:rPr>
        <w:t xml:space="preserve"> comments from Building, Health, Fire and Public Works</w:t>
      </w:r>
      <w:r w:rsidR="00F43962" w:rsidRPr="00312EB6">
        <w:rPr>
          <w:rFonts w:ascii="Arial" w:hAnsi="Arial" w:cs="Arial"/>
          <w:sz w:val="19"/>
          <w:szCs w:val="19"/>
        </w:rPr>
        <w:t xml:space="preserve"> </w:t>
      </w:r>
      <w:r w:rsidRPr="00312EB6">
        <w:rPr>
          <w:rFonts w:ascii="Arial" w:hAnsi="Arial" w:cs="Arial"/>
          <w:sz w:val="19"/>
          <w:szCs w:val="19"/>
        </w:rPr>
        <w:t>Departments to obtain construction permits</w:t>
      </w:r>
      <w:r w:rsidR="00F43962" w:rsidRPr="00312EB6">
        <w:rPr>
          <w:rFonts w:ascii="Arial" w:hAnsi="Arial" w:cs="Arial"/>
          <w:sz w:val="19"/>
          <w:szCs w:val="19"/>
        </w:rPr>
        <w:t xml:space="preserve">. </w:t>
      </w:r>
      <w:r w:rsidRPr="00312EB6">
        <w:rPr>
          <w:rFonts w:ascii="Arial" w:hAnsi="Arial" w:cs="Arial"/>
          <w:sz w:val="19"/>
          <w:szCs w:val="19"/>
        </w:rPr>
        <w:t>Prepare bidding documents to receive comparable bid proposals from General Contractors (GCs) based on CSI</w:t>
      </w:r>
      <w:r w:rsidR="00F43962" w:rsidRPr="00312EB6">
        <w:rPr>
          <w:rFonts w:ascii="Arial" w:hAnsi="Arial" w:cs="Arial"/>
          <w:sz w:val="19"/>
          <w:szCs w:val="19"/>
        </w:rPr>
        <w:t xml:space="preserve"> </w:t>
      </w:r>
      <w:r w:rsidRPr="00312EB6">
        <w:rPr>
          <w:rFonts w:ascii="Arial" w:hAnsi="Arial" w:cs="Arial"/>
          <w:sz w:val="19"/>
          <w:szCs w:val="19"/>
        </w:rPr>
        <w:t>formats</w:t>
      </w:r>
      <w:r w:rsidR="00F43962">
        <w:rPr>
          <w:rFonts w:ascii="Arial" w:hAnsi="Arial" w:cs="Arial"/>
          <w:sz w:val="19"/>
          <w:szCs w:val="19"/>
        </w:rPr>
        <w:t xml:space="preserve">. </w:t>
      </w:r>
      <w:r w:rsidRPr="00312EB6">
        <w:rPr>
          <w:rFonts w:ascii="Arial" w:hAnsi="Arial" w:cs="Arial"/>
          <w:sz w:val="19"/>
          <w:szCs w:val="19"/>
        </w:rPr>
        <w:t xml:space="preserve">Conduct bidding </w:t>
      </w:r>
      <w:r w:rsidR="004609F3" w:rsidRPr="00312EB6">
        <w:rPr>
          <w:rFonts w:ascii="Arial" w:hAnsi="Arial" w:cs="Arial"/>
          <w:sz w:val="19"/>
          <w:szCs w:val="19"/>
        </w:rPr>
        <w:t>-</w:t>
      </w:r>
      <w:r w:rsidRPr="00312EB6">
        <w:rPr>
          <w:rFonts w:ascii="Arial" w:hAnsi="Arial" w:cs="Arial"/>
          <w:sz w:val="19"/>
          <w:szCs w:val="19"/>
        </w:rPr>
        <w:t xml:space="preserve"> perform site visits, review RFIs, and evaluate bid proposals</w:t>
      </w:r>
      <w:r w:rsidR="00F43962" w:rsidRPr="00312EB6">
        <w:rPr>
          <w:rFonts w:ascii="Arial" w:hAnsi="Arial" w:cs="Arial"/>
          <w:sz w:val="19"/>
          <w:szCs w:val="19"/>
        </w:rPr>
        <w:t xml:space="preserve">. </w:t>
      </w:r>
      <w:r w:rsidRPr="00312EB6">
        <w:rPr>
          <w:rFonts w:ascii="Arial" w:hAnsi="Arial" w:cs="Arial"/>
          <w:sz w:val="19"/>
          <w:szCs w:val="19"/>
        </w:rPr>
        <w:t>Draft, coordinate, revise, and review AIA A101 and A201 contracts</w:t>
      </w:r>
      <w:r w:rsidR="00F43962" w:rsidRPr="00312EB6">
        <w:rPr>
          <w:rFonts w:ascii="Arial" w:hAnsi="Arial" w:cs="Arial"/>
          <w:sz w:val="19"/>
          <w:szCs w:val="19"/>
        </w:rPr>
        <w:t>.</w:t>
      </w:r>
      <w:r w:rsidR="00F43962">
        <w:rPr>
          <w:rFonts w:ascii="Arial" w:hAnsi="Arial" w:cs="Arial"/>
          <w:sz w:val="19"/>
          <w:szCs w:val="19"/>
        </w:rPr>
        <w:t xml:space="preserve"> </w:t>
      </w:r>
      <w:r w:rsidRPr="00A901C0">
        <w:rPr>
          <w:rFonts w:ascii="Arial" w:hAnsi="Arial" w:cs="Arial"/>
          <w:sz w:val="19"/>
          <w:szCs w:val="19"/>
        </w:rPr>
        <w:t>Coordinate deliveries of owner-supplied materials, such as light fixtures, kitchen equipment, plumbing equipment,</w:t>
      </w:r>
      <w:r w:rsidR="00F43962" w:rsidRPr="00A901C0">
        <w:rPr>
          <w:rFonts w:ascii="Arial" w:hAnsi="Arial" w:cs="Arial"/>
          <w:sz w:val="19"/>
          <w:szCs w:val="19"/>
        </w:rPr>
        <w:t xml:space="preserve"> </w:t>
      </w:r>
      <w:r w:rsidRPr="00A901C0">
        <w:rPr>
          <w:rFonts w:ascii="Arial" w:hAnsi="Arial" w:cs="Arial"/>
          <w:sz w:val="19"/>
          <w:szCs w:val="19"/>
        </w:rPr>
        <w:t>gondol</w:t>
      </w:r>
      <w:r w:rsidRPr="00F43962">
        <w:rPr>
          <w:rFonts w:ascii="Arial" w:hAnsi="Arial" w:cs="Arial"/>
          <w:sz w:val="19"/>
          <w:szCs w:val="19"/>
        </w:rPr>
        <w:t xml:space="preserve">a fixtures, walk-in coolers </w:t>
      </w:r>
      <w:r w:rsidRPr="00EC5B50">
        <w:rPr>
          <w:rFonts w:ascii="Arial" w:hAnsi="Arial" w:cs="Arial"/>
          <w:sz w:val="19"/>
          <w:szCs w:val="19"/>
        </w:rPr>
        <w:t>and freezers, kitchen hoods, and seafood display cases</w:t>
      </w:r>
      <w:r w:rsidR="00F43962" w:rsidRPr="00EC5B50">
        <w:rPr>
          <w:rFonts w:ascii="Arial" w:hAnsi="Arial" w:cs="Arial"/>
          <w:sz w:val="19"/>
          <w:szCs w:val="19"/>
        </w:rPr>
        <w:t xml:space="preserve">. </w:t>
      </w:r>
      <w:r w:rsidRPr="00EC5B50">
        <w:rPr>
          <w:rFonts w:ascii="Arial" w:hAnsi="Arial" w:cs="Arial"/>
          <w:sz w:val="19"/>
          <w:szCs w:val="19"/>
        </w:rPr>
        <w:t xml:space="preserve">Coordinate with </w:t>
      </w:r>
      <w:r w:rsidR="00843A7C" w:rsidRPr="00EC5B50">
        <w:rPr>
          <w:rFonts w:ascii="Arial" w:hAnsi="Arial" w:cs="Arial"/>
          <w:sz w:val="19"/>
          <w:szCs w:val="19"/>
        </w:rPr>
        <w:t>l</w:t>
      </w:r>
      <w:r w:rsidRPr="00EC5B50">
        <w:rPr>
          <w:rFonts w:ascii="Arial" w:hAnsi="Arial" w:cs="Arial"/>
          <w:sz w:val="19"/>
          <w:szCs w:val="19"/>
        </w:rPr>
        <w:t>andlord</w:t>
      </w:r>
      <w:r w:rsidR="00843A7C" w:rsidRPr="00EC5B50">
        <w:rPr>
          <w:rFonts w:ascii="Arial" w:hAnsi="Arial" w:cs="Arial"/>
          <w:sz w:val="19"/>
          <w:szCs w:val="19"/>
        </w:rPr>
        <w:t>’s</w:t>
      </w:r>
      <w:r w:rsidRPr="00EC5B50">
        <w:rPr>
          <w:rFonts w:ascii="Arial" w:hAnsi="Arial" w:cs="Arial"/>
          <w:sz w:val="19"/>
          <w:szCs w:val="19"/>
        </w:rPr>
        <w:t xml:space="preserve"> preferred contractors for fire alarm installations and roofing repairs during construction</w:t>
      </w:r>
      <w:r w:rsidR="00F43962" w:rsidRPr="00EC5B50">
        <w:rPr>
          <w:rFonts w:ascii="Arial" w:hAnsi="Arial" w:cs="Arial"/>
          <w:sz w:val="19"/>
          <w:szCs w:val="19"/>
        </w:rPr>
        <w:t xml:space="preserve">. </w:t>
      </w:r>
      <w:r w:rsidRPr="00EC5B50">
        <w:rPr>
          <w:rFonts w:ascii="Arial" w:hAnsi="Arial" w:cs="Arial"/>
          <w:sz w:val="19"/>
          <w:szCs w:val="19"/>
        </w:rPr>
        <w:t xml:space="preserve">Communicate responsibilities of </w:t>
      </w:r>
      <w:r w:rsidR="00843A7C" w:rsidRPr="00EC5B50">
        <w:rPr>
          <w:rFonts w:ascii="Arial" w:hAnsi="Arial" w:cs="Arial"/>
          <w:sz w:val="19"/>
          <w:szCs w:val="19"/>
        </w:rPr>
        <w:t>o</w:t>
      </w:r>
      <w:r w:rsidRPr="00EC5B50">
        <w:rPr>
          <w:rFonts w:ascii="Arial" w:hAnsi="Arial" w:cs="Arial"/>
          <w:sz w:val="19"/>
          <w:szCs w:val="19"/>
        </w:rPr>
        <w:t>wner-hired contractors and GCs to prevent on-site work conflicts</w:t>
      </w:r>
      <w:r w:rsidR="00F43962" w:rsidRPr="00EC5B50">
        <w:rPr>
          <w:rFonts w:ascii="Arial" w:hAnsi="Arial" w:cs="Arial"/>
          <w:sz w:val="19"/>
          <w:szCs w:val="19"/>
        </w:rPr>
        <w:t xml:space="preserve">. </w:t>
      </w:r>
      <w:r w:rsidRPr="00EC5B50">
        <w:rPr>
          <w:rFonts w:ascii="Arial" w:hAnsi="Arial" w:cs="Arial"/>
          <w:sz w:val="19"/>
          <w:szCs w:val="19"/>
        </w:rPr>
        <w:t xml:space="preserve">Review and report additional services from </w:t>
      </w:r>
      <w:r w:rsidR="00843A7C" w:rsidRPr="00EC5B50">
        <w:rPr>
          <w:rFonts w:ascii="Arial" w:hAnsi="Arial" w:cs="Arial"/>
          <w:sz w:val="19"/>
          <w:szCs w:val="19"/>
        </w:rPr>
        <w:t>a</w:t>
      </w:r>
      <w:r w:rsidRPr="00EC5B50">
        <w:rPr>
          <w:rFonts w:ascii="Arial" w:hAnsi="Arial" w:cs="Arial"/>
          <w:sz w:val="19"/>
          <w:szCs w:val="19"/>
        </w:rPr>
        <w:t xml:space="preserve">rchitects and </w:t>
      </w:r>
      <w:r w:rsidR="00843A7C" w:rsidRPr="00EC5B50">
        <w:rPr>
          <w:rFonts w:ascii="Arial" w:hAnsi="Arial" w:cs="Arial"/>
          <w:sz w:val="19"/>
          <w:szCs w:val="19"/>
        </w:rPr>
        <w:t>e</w:t>
      </w:r>
      <w:r w:rsidRPr="00EC5B50">
        <w:rPr>
          <w:rFonts w:ascii="Arial" w:hAnsi="Arial" w:cs="Arial"/>
          <w:sz w:val="19"/>
          <w:szCs w:val="19"/>
        </w:rPr>
        <w:t>ngineers and change orders from GCs</w:t>
      </w:r>
      <w:r w:rsidR="00F43962" w:rsidRPr="00EC5B50">
        <w:rPr>
          <w:rFonts w:ascii="Arial" w:hAnsi="Arial" w:cs="Arial"/>
          <w:sz w:val="19"/>
          <w:szCs w:val="19"/>
        </w:rPr>
        <w:t xml:space="preserve">. </w:t>
      </w:r>
      <w:r w:rsidRPr="00EC5B50">
        <w:rPr>
          <w:rFonts w:ascii="Arial" w:hAnsi="Arial" w:cs="Arial"/>
          <w:sz w:val="19"/>
          <w:szCs w:val="19"/>
        </w:rPr>
        <w:t>Prepare meeting minutes and project schedules and coordinate internal weekly meetings to discuss current project</w:t>
      </w:r>
      <w:r w:rsidR="00F43962" w:rsidRPr="00EC5B50">
        <w:rPr>
          <w:rFonts w:ascii="Arial" w:hAnsi="Arial" w:cs="Arial"/>
          <w:sz w:val="19"/>
          <w:szCs w:val="19"/>
        </w:rPr>
        <w:t xml:space="preserve"> </w:t>
      </w:r>
      <w:r w:rsidRPr="00EC5B50">
        <w:rPr>
          <w:rFonts w:ascii="Arial" w:hAnsi="Arial" w:cs="Arial"/>
          <w:sz w:val="19"/>
          <w:szCs w:val="19"/>
        </w:rPr>
        <w:t>status with the management team</w:t>
      </w:r>
      <w:r w:rsidR="00F43962" w:rsidRPr="00EC5B50">
        <w:rPr>
          <w:rFonts w:ascii="Arial" w:hAnsi="Arial" w:cs="Arial"/>
          <w:sz w:val="19"/>
          <w:szCs w:val="19"/>
        </w:rPr>
        <w:t xml:space="preserve">. </w:t>
      </w:r>
      <w:r w:rsidRPr="00EC5B50">
        <w:rPr>
          <w:rFonts w:ascii="Arial" w:hAnsi="Arial" w:cs="Arial"/>
          <w:sz w:val="19"/>
          <w:szCs w:val="19"/>
        </w:rPr>
        <w:t>Use Procore to organize construction drawings and manage construction phases</w:t>
      </w:r>
      <w:r w:rsidR="00F43962" w:rsidRPr="00EC5B50">
        <w:rPr>
          <w:rFonts w:ascii="Arial" w:hAnsi="Arial" w:cs="Arial"/>
          <w:sz w:val="19"/>
          <w:szCs w:val="19"/>
        </w:rPr>
        <w:t xml:space="preserve">. </w:t>
      </w:r>
      <w:r w:rsidRPr="00EC5B50">
        <w:rPr>
          <w:rFonts w:ascii="Arial" w:hAnsi="Arial" w:cs="Arial"/>
          <w:sz w:val="19"/>
          <w:szCs w:val="19"/>
        </w:rPr>
        <w:t>Completed construction projects in CA, HI, MA, and NY in the range of $5</w:t>
      </w:r>
      <w:r w:rsidR="00843A7C" w:rsidRPr="00EC5B50">
        <w:rPr>
          <w:rFonts w:ascii="Arial" w:hAnsi="Arial" w:cs="Arial"/>
          <w:sz w:val="19"/>
          <w:szCs w:val="19"/>
        </w:rPr>
        <w:t xml:space="preserve"> million</w:t>
      </w:r>
      <w:r w:rsidRPr="00EC5B50">
        <w:rPr>
          <w:rFonts w:ascii="Arial" w:hAnsi="Arial" w:cs="Arial"/>
          <w:sz w:val="19"/>
          <w:szCs w:val="19"/>
        </w:rPr>
        <w:t xml:space="preserve"> to $</w:t>
      </w:r>
      <w:r w:rsidR="00843A7C" w:rsidRPr="00EC5B50">
        <w:rPr>
          <w:rFonts w:ascii="Arial" w:hAnsi="Arial" w:cs="Arial"/>
          <w:sz w:val="19"/>
          <w:szCs w:val="19"/>
        </w:rPr>
        <w:t>14 million.</w:t>
      </w:r>
      <w:r w:rsidR="00F43962" w:rsidRPr="00EC5B50">
        <w:rPr>
          <w:rFonts w:ascii="Arial" w:hAnsi="Arial" w:cs="Arial"/>
          <w:sz w:val="19"/>
          <w:szCs w:val="19"/>
        </w:rPr>
        <w:t xml:space="preserve"> </w:t>
      </w:r>
      <w:r w:rsidRPr="00EC5B50">
        <w:rPr>
          <w:rFonts w:ascii="Arial" w:hAnsi="Arial" w:cs="Arial"/>
          <w:sz w:val="19"/>
          <w:szCs w:val="19"/>
        </w:rPr>
        <w:t xml:space="preserve">Currently involved in a </w:t>
      </w:r>
      <w:r w:rsidR="00F43962" w:rsidRPr="00EC5B50">
        <w:rPr>
          <w:rFonts w:ascii="Arial" w:hAnsi="Arial" w:cs="Arial"/>
          <w:sz w:val="19"/>
          <w:szCs w:val="19"/>
        </w:rPr>
        <w:t>140</w:t>
      </w:r>
      <w:r w:rsidR="00F43962" w:rsidRPr="00F43962">
        <w:rPr>
          <w:rFonts w:ascii="Arial" w:hAnsi="Arial" w:cs="Arial"/>
          <w:sz w:val="19"/>
          <w:szCs w:val="19"/>
        </w:rPr>
        <w:t>,000-sf</w:t>
      </w:r>
      <w:r w:rsidRPr="00F43962">
        <w:rPr>
          <w:rFonts w:ascii="Arial" w:hAnsi="Arial" w:cs="Arial"/>
          <w:sz w:val="19"/>
          <w:szCs w:val="19"/>
        </w:rPr>
        <w:t xml:space="preserve"> project in TX ($27</w:t>
      </w:r>
      <w:r w:rsidR="00EC5B50">
        <w:rPr>
          <w:rFonts w:ascii="Arial" w:hAnsi="Arial" w:cs="Arial"/>
          <w:sz w:val="19"/>
          <w:szCs w:val="19"/>
        </w:rPr>
        <w:t xml:space="preserve"> million</w:t>
      </w:r>
      <w:r w:rsidRPr="00F43962">
        <w:rPr>
          <w:rFonts w:ascii="Arial" w:hAnsi="Arial" w:cs="Arial"/>
          <w:sz w:val="19"/>
          <w:szCs w:val="19"/>
        </w:rPr>
        <w:t xml:space="preserve"> budget) and a </w:t>
      </w:r>
      <w:r w:rsidR="00F43962" w:rsidRPr="00F43962">
        <w:rPr>
          <w:rFonts w:ascii="Arial" w:hAnsi="Arial" w:cs="Arial"/>
          <w:sz w:val="19"/>
          <w:szCs w:val="19"/>
        </w:rPr>
        <w:t>120,000-sf</w:t>
      </w:r>
      <w:r w:rsidRPr="00F43962">
        <w:rPr>
          <w:rFonts w:ascii="Arial" w:hAnsi="Arial" w:cs="Arial"/>
          <w:sz w:val="19"/>
          <w:szCs w:val="19"/>
        </w:rPr>
        <w:t xml:space="preserve"> project in FL ($33</w:t>
      </w:r>
      <w:r w:rsidR="00843A7C">
        <w:rPr>
          <w:rFonts w:ascii="Arial" w:hAnsi="Arial" w:cs="Arial"/>
          <w:sz w:val="19"/>
          <w:szCs w:val="19"/>
        </w:rPr>
        <w:t xml:space="preserve"> million</w:t>
      </w:r>
      <w:r w:rsidRPr="00F43962">
        <w:rPr>
          <w:rFonts w:ascii="Arial" w:hAnsi="Arial" w:cs="Arial"/>
          <w:sz w:val="19"/>
          <w:szCs w:val="19"/>
        </w:rPr>
        <w:t xml:space="preserve"> budget)</w:t>
      </w:r>
      <w:r w:rsidR="00F43962">
        <w:rPr>
          <w:rFonts w:ascii="Arial" w:hAnsi="Arial" w:cs="Arial"/>
          <w:sz w:val="19"/>
          <w:szCs w:val="19"/>
        </w:rPr>
        <w:t xml:space="preserve"> (12/</w:t>
      </w:r>
      <w:r w:rsidR="00E712F2">
        <w:rPr>
          <w:rFonts w:ascii="Arial" w:hAnsi="Arial" w:cs="Arial"/>
          <w:sz w:val="19"/>
          <w:szCs w:val="19"/>
        </w:rPr>
        <w:t>20</w:t>
      </w:r>
      <w:r w:rsidR="00F43962">
        <w:rPr>
          <w:rFonts w:ascii="Arial" w:hAnsi="Arial" w:cs="Arial"/>
          <w:sz w:val="19"/>
          <w:szCs w:val="19"/>
        </w:rPr>
        <w:t xml:space="preserve">20 </w:t>
      </w:r>
      <w:r w:rsidR="00E712F2">
        <w:rPr>
          <w:rFonts w:ascii="Arial" w:hAnsi="Arial" w:cs="Arial"/>
          <w:sz w:val="19"/>
          <w:szCs w:val="19"/>
        </w:rPr>
        <w:t>–</w:t>
      </w:r>
      <w:r w:rsidR="00F43962">
        <w:rPr>
          <w:rFonts w:ascii="Arial" w:hAnsi="Arial" w:cs="Arial"/>
          <w:sz w:val="19"/>
          <w:szCs w:val="19"/>
        </w:rPr>
        <w:t xml:space="preserve"> </w:t>
      </w:r>
      <w:r w:rsidR="00E712F2">
        <w:rPr>
          <w:rFonts w:ascii="Arial" w:hAnsi="Arial" w:cs="Arial"/>
          <w:sz w:val="19"/>
          <w:szCs w:val="19"/>
        </w:rPr>
        <w:t>11/2023</w:t>
      </w:r>
      <w:r w:rsidR="00F43962">
        <w:rPr>
          <w:rFonts w:ascii="Arial" w:hAnsi="Arial" w:cs="Arial"/>
          <w:sz w:val="19"/>
          <w:szCs w:val="19"/>
        </w:rPr>
        <w:t>)</w:t>
      </w:r>
    </w:p>
    <w:p w:rsidR="00F43962" w:rsidRDefault="00F43962" w:rsidP="00A52701">
      <w:pPr>
        <w:widowControl/>
        <w:rPr>
          <w:rFonts w:ascii="Arial" w:hAnsi="Arial" w:cs="Arial"/>
          <w:sz w:val="19"/>
          <w:szCs w:val="19"/>
        </w:rPr>
      </w:pPr>
    </w:p>
    <w:p w:rsidR="005D250B" w:rsidRDefault="005D250B" w:rsidP="00A52701">
      <w:pPr>
        <w:widowControl/>
        <w:rPr>
          <w:rFonts w:ascii="Arial" w:hAnsi="Arial" w:cs="Arial"/>
          <w:sz w:val="19"/>
          <w:szCs w:val="19"/>
        </w:rPr>
      </w:pPr>
    </w:p>
    <w:p w:rsidR="005D250B" w:rsidRPr="00F43962" w:rsidRDefault="005D250B" w:rsidP="00A52701">
      <w:pPr>
        <w:widowControl/>
        <w:rPr>
          <w:rFonts w:ascii="Arial" w:hAnsi="Arial" w:cs="Arial"/>
          <w:sz w:val="19"/>
          <w:szCs w:val="19"/>
        </w:rPr>
      </w:pPr>
    </w:p>
    <w:p w:rsidR="00A52701" w:rsidRPr="00F43962" w:rsidRDefault="00A52701" w:rsidP="00F43962">
      <w:pPr>
        <w:widowControl/>
        <w:jc w:val="both"/>
        <w:rPr>
          <w:rFonts w:ascii="Arial" w:hAnsi="Arial" w:cs="Arial"/>
          <w:sz w:val="19"/>
          <w:szCs w:val="19"/>
        </w:rPr>
      </w:pPr>
      <w:r w:rsidRPr="00F43962">
        <w:rPr>
          <w:rFonts w:ascii="Arial" w:hAnsi="Arial" w:cs="Arial"/>
          <w:b/>
          <w:bCs/>
          <w:sz w:val="19"/>
          <w:szCs w:val="19"/>
        </w:rPr>
        <w:t>Republic of Korea Marine Corps (ROKMC), Incheon, South Korea</w:t>
      </w:r>
      <w:r w:rsidR="00F43962">
        <w:rPr>
          <w:rFonts w:ascii="Arial" w:hAnsi="Arial" w:cs="Arial"/>
          <w:sz w:val="19"/>
          <w:szCs w:val="19"/>
        </w:rPr>
        <w:t xml:space="preserve"> - </w:t>
      </w:r>
      <w:r w:rsidRPr="00F43962">
        <w:rPr>
          <w:rFonts w:ascii="Arial" w:hAnsi="Arial" w:cs="Arial"/>
          <w:sz w:val="19"/>
          <w:szCs w:val="19"/>
        </w:rPr>
        <w:t>Combat Engineer (Leadership Rank: Sergeant)</w:t>
      </w:r>
    </w:p>
    <w:p w:rsidR="00A52701" w:rsidRPr="00F43962" w:rsidRDefault="00A52701" w:rsidP="00F43962">
      <w:pPr>
        <w:widowControl/>
        <w:jc w:val="both"/>
        <w:rPr>
          <w:rFonts w:ascii="Arial" w:hAnsi="Arial" w:cs="Arial"/>
          <w:sz w:val="19"/>
          <w:szCs w:val="19"/>
        </w:rPr>
      </w:pPr>
      <w:r w:rsidRPr="00F43962">
        <w:rPr>
          <w:rFonts w:ascii="Arial" w:hAnsi="Arial" w:cs="Arial"/>
          <w:sz w:val="19"/>
          <w:szCs w:val="19"/>
        </w:rPr>
        <w:t>Served as combat engineer (Sapper), specialized in land mines and explosives</w:t>
      </w:r>
      <w:r w:rsidR="00F43962">
        <w:rPr>
          <w:rFonts w:ascii="Arial" w:hAnsi="Arial" w:cs="Arial"/>
          <w:sz w:val="19"/>
          <w:szCs w:val="19"/>
        </w:rPr>
        <w:t xml:space="preserve">. </w:t>
      </w:r>
      <w:r w:rsidRPr="00F43962">
        <w:rPr>
          <w:rFonts w:ascii="Arial" w:hAnsi="Arial" w:cs="Arial"/>
          <w:sz w:val="19"/>
          <w:szCs w:val="19"/>
        </w:rPr>
        <w:t>Assigned in EHCT (Explosive Hazards Clearance Team) to search and remove land mines in mission fields</w:t>
      </w:r>
      <w:r w:rsidR="00F43962">
        <w:rPr>
          <w:rFonts w:ascii="Arial" w:hAnsi="Arial" w:cs="Arial"/>
          <w:sz w:val="19"/>
          <w:szCs w:val="19"/>
        </w:rPr>
        <w:t xml:space="preserve">. </w:t>
      </w:r>
      <w:r w:rsidRPr="00F43962">
        <w:rPr>
          <w:rFonts w:ascii="Arial" w:hAnsi="Arial" w:cs="Arial"/>
          <w:sz w:val="19"/>
          <w:szCs w:val="19"/>
        </w:rPr>
        <w:t>Participated as translator for the KMEP (Korea Marine Exchange Program) to communicate with the USMC</w:t>
      </w:r>
      <w:r w:rsidR="004609F3">
        <w:rPr>
          <w:rFonts w:ascii="Arial" w:hAnsi="Arial" w:cs="Arial"/>
          <w:sz w:val="19"/>
          <w:szCs w:val="19"/>
        </w:rPr>
        <w:t>.</w:t>
      </w:r>
      <w:r w:rsidR="00F43962">
        <w:rPr>
          <w:rFonts w:ascii="Arial" w:hAnsi="Arial" w:cs="Arial"/>
          <w:sz w:val="19"/>
          <w:szCs w:val="19"/>
        </w:rPr>
        <w:t xml:space="preserve"> (11/</w:t>
      </w:r>
      <w:r w:rsidR="00E712F2">
        <w:rPr>
          <w:rFonts w:ascii="Arial" w:hAnsi="Arial" w:cs="Arial"/>
          <w:sz w:val="19"/>
          <w:szCs w:val="19"/>
        </w:rPr>
        <w:t>20</w:t>
      </w:r>
      <w:r w:rsidR="00F43962">
        <w:rPr>
          <w:rFonts w:ascii="Arial" w:hAnsi="Arial" w:cs="Arial"/>
          <w:sz w:val="19"/>
          <w:szCs w:val="19"/>
        </w:rPr>
        <w:t xml:space="preserve">17 </w:t>
      </w:r>
      <w:r w:rsidR="004609F3">
        <w:rPr>
          <w:rFonts w:ascii="Arial" w:hAnsi="Arial" w:cs="Arial"/>
          <w:sz w:val="19"/>
          <w:szCs w:val="19"/>
        </w:rPr>
        <w:t>-</w:t>
      </w:r>
      <w:r w:rsidR="00F43962">
        <w:rPr>
          <w:rFonts w:ascii="Arial" w:hAnsi="Arial" w:cs="Arial"/>
          <w:sz w:val="19"/>
          <w:szCs w:val="19"/>
        </w:rPr>
        <w:t xml:space="preserve"> 7/</w:t>
      </w:r>
      <w:r w:rsidR="00E712F2">
        <w:rPr>
          <w:rFonts w:ascii="Arial" w:hAnsi="Arial" w:cs="Arial"/>
          <w:sz w:val="19"/>
          <w:szCs w:val="19"/>
        </w:rPr>
        <w:t>20</w:t>
      </w:r>
      <w:r w:rsidR="00F43962">
        <w:rPr>
          <w:rFonts w:ascii="Arial" w:hAnsi="Arial" w:cs="Arial"/>
          <w:sz w:val="19"/>
          <w:szCs w:val="19"/>
        </w:rPr>
        <w:t>19)</w:t>
      </w:r>
    </w:p>
    <w:p w:rsidR="00F43962" w:rsidRPr="00F43962" w:rsidRDefault="00F43962" w:rsidP="00A52701">
      <w:pPr>
        <w:widowControl/>
        <w:rPr>
          <w:rFonts w:ascii="Arial" w:hAnsi="Arial" w:cs="Arial"/>
          <w:sz w:val="19"/>
          <w:szCs w:val="19"/>
        </w:rPr>
      </w:pPr>
    </w:p>
    <w:p w:rsidR="00887735" w:rsidRPr="00F43962" w:rsidRDefault="00A52701" w:rsidP="00F43962">
      <w:pPr>
        <w:widowControl/>
        <w:jc w:val="both"/>
        <w:rPr>
          <w:rFonts w:ascii="Arial" w:eastAsia="Apex New Book" w:hAnsi="Arial" w:cs="Arial"/>
          <w:sz w:val="19"/>
          <w:szCs w:val="19"/>
        </w:rPr>
      </w:pPr>
      <w:r w:rsidRPr="00F43962">
        <w:rPr>
          <w:rFonts w:ascii="Arial" w:hAnsi="Arial" w:cs="Arial"/>
          <w:b/>
          <w:bCs/>
          <w:sz w:val="19"/>
          <w:szCs w:val="19"/>
        </w:rPr>
        <w:t>AB Capstone, Jackson Heights, NY</w:t>
      </w:r>
      <w:r w:rsidR="00F43962">
        <w:rPr>
          <w:rFonts w:ascii="Arial" w:hAnsi="Arial" w:cs="Arial"/>
          <w:sz w:val="19"/>
          <w:szCs w:val="19"/>
        </w:rPr>
        <w:t xml:space="preserve"> - </w:t>
      </w:r>
      <w:r w:rsidRPr="00F43962">
        <w:rPr>
          <w:rFonts w:ascii="Arial" w:hAnsi="Arial" w:cs="Arial"/>
          <w:sz w:val="19"/>
          <w:szCs w:val="19"/>
        </w:rPr>
        <w:t>Construction Management Intern</w:t>
      </w:r>
      <w:r w:rsidR="00F43962">
        <w:rPr>
          <w:rFonts w:ascii="Arial" w:hAnsi="Arial" w:cs="Arial"/>
          <w:sz w:val="19"/>
          <w:szCs w:val="19"/>
        </w:rPr>
        <w:t xml:space="preserve"> </w:t>
      </w:r>
      <w:r w:rsidR="00843A7C">
        <w:rPr>
          <w:rFonts w:ascii="Arial" w:hAnsi="Arial" w:cs="Arial"/>
          <w:sz w:val="19"/>
          <w:szCs w:val="19"/>
        </w:rPr>
        <w:t>who</w:t>
      </w:r>
      <w:r w:rsidR="00F43962">
        <w:rPr>
          <w:rFonts w:ascii="Arial" w:hAnsi="Arial" w:cs="Arial"/>
          <w:sz w:val="19"/>
          <w:szCs w:val="19"/>
        </w:rPr>
        <w:t xml:space="preserve"> w</w:t>
      </w:r>
      <w:r w:rsidRPr="00F43962">
        <w:rPr>
          <w:rFonts w:ascii="Arial" w:hAnsi="Arial" w:cs="Arial"/>
          <w:sz w:val="19"/>
          <w:szCs w:val="19"/>
        </w:rPr>
        <w:t>orked under the supervision of a P.E. licensed architect and construction manager</w:t>
      </w:r>
      <w:r w:rsidR="00F43962" w:rsidRPr="00EC5B50">
        <w:rPr>
          <w:rFonts w:ascii="Arial" w:hAnsi="Arial" w:cs="Arial"/>
          <w:sz w:val="19"/>
          <w:szCs w:val="19"/>
        </w:rPr>
        <w:t>.</w:t>
      </w:r>
      <w:r w:rsidR="004609F3" w:rsidRPr="00EC5B50">
        <w:rPr>
          <w:rFonts w:ascii="Arial" w:hAnsi="Arial" w:cs="Arial"/>
          <w:sz w:val="19"/>
          <w:szCs w:val="19"/>
        </w:rPr>
        <w:t xml:space="preserve"> </w:t>
      </w:r>
      <w:r w:rsidRPr="00EC5B50">
        <w:rPr>
          <w:rFonts w:ascii="Arial" w:hAnsi="Arial" w:cs="Arial"/>
          <w:sz w:val="19"/>
          <w:szCs w:val="19"/>
        </w:rPr>
        <w:t>Assembled construction project schedules for different mixed-use buildings with Microsoft Project</w:t>
      </w:r>
      <w:r w:rsidR="00F43962" w:rsidRPr="00EC5B50">
        <w:rPr>
          <w:rFonts w:ascii="Arial" w:hAnsi="Arial" w:cs="Arial"/>
          <w:sz w:val="19"/>
          <w:szCs w:val="19"/>
        </w:rPr>
        <w:t xml:space="preserve">. </w:t>
      </w:r>
      <w:r w:rsidRPr="00EC5B50">
        <w:rPr>
          <w:rFonts w:ascii="Arial" w:hAnsi="Arial" w:cs="Arial"/>
          <w:sz w:val="19"/>
          <w:szCs w:val="19"/>
        </w:rPr>
        <w:t xml:space="preserve">Performed project site visits to assess on-going issues and </w:t>
      </w:r>
      <w:r w:rsidR="00F43962" w:rsidRPr="00EC5B50">
        <w:rPr>
          <w:rFonts w:ascii="Arial" w:hAnsi="Arial" w:cs="Arial"/>
          <w:sz w:val="19"/>
          <w:szCs w:val="19"/>
        </w:rPr>
        <w:t>visited</w:t>
      </w:r>
      <w:r w:rsidRPr="00EC5B50">
        <w:rPr>
          <w:rFonts w:ascii="Arial" w:hAnsi="Arial" w:cs="Arial"/>
          <w:sz w:val="19"/>
          <w:szCs w:val="19"/>
        </w:rPr>
        <w:t xml:space="preserve"> NYC DOB to obtain construction permits</w:t>
      </w:r>
      <w:r w:rsidR="00F43962" w:rsidRPr="00EC5B50">
        <w:rPr>
          <w:rFonts w:ascii="Arial" w:hAnsi="Arial" w:cs="Arial"/>
          <w:sz w:val="19"/>
          <w:szCs w:val="19"/>
        </w:rPr>
        <w:t xml:space="preserve">. </w:t>
      </w:r>
      <w:r w:rsidRPr="00EC5B50">
        <w:rPr>
          <w:rFonts w:ascii="Arial" w:hAnsi="Arial" w:cs="Arial"/>
          <w:sz w:val="19"/>
          <w:szCs w:val="19"/>
        </w:rPr>
        <w:t>Prepared, reviewed, and executed AIA contract documents for different subcontractors</w:t>
      </w:r>
      <w:r w:rsidR="00F43962" w:rsidRPr="00EC5B50">
        <w:rPr>
          <w:rFonts w:ascii="Arial" w:hAnsi="Arial" w:cs="Arial"/>
          <w:sz w:val="19"/>
          <w:szCs w:val="19"/>
        </w:rPr>
        <w:t>. (1/</w:t>
      </w:r>
      <w:r w:rsidR="00E712F2">
        <w:rPr>
          <w:rFonts w:ascii="Arial" w:hAnsi="Arial" w:cs="Arial"/>
          <w:sz w:val="19"/>
          <w:szCs w:val="19"/>
        </w:rPr>
        <w:t>20</w:t>
      </w:r>
      <w:r w:rsidR="00F43962" w:rsidRPr="00EC5B50">
        <w:rPr>
          <w:rFonts w:ascii="Arial" w:hAnsi="Arial" w:cs="Arial"/>
          <w:sz w:val="19"/>
          <w:szCs w:val="19"/>
        </w:rPr>
        <w:t xml:space="preserve">17 </w:t>
      </w:r>
      <w:r w:rsidR="004609F3" w:rsidRPr="00EC5B50">
        <w:rPr>
          <w:rFonts w:ascii="Arial" w:hAnsi="Arial" w:cs="Arial"/>
          <w:sz w:val="19"/>
          <w:szCs w:val="19"/>
        </w:rPr>
        <w:t>-</w:t>
      </w:r>
      <w:r w:rsidR="00F43962" w:rsidRPr="00EC5B50">
        <w:rPr>
          <w:rFonts w:ascii="Arial" w:hAnsi="Arial" w:cs="Arial"/>
          <w:sz w:val="19"/>
          <w:szCs w:val="19"/>
        </w:rPr>
        <w:t xml:space="preserve"> 7/</w:t>
      </w:r>
      <w:r w:rsidR="00E712F2">
        <w:rPr>
          <w:rFonts w:ascii="Arial" w:hAnsi="Arial" w:cs="Arial"/>
          <w:sz w:val="19"/>
          <w:szCs w:val="19"/>
        </w:rPr>
        <w:t>20</w:t>
      </w:r>
      <w:r w:rsidR="00F43962" w:rsidRPr="00EC5B50">
        <w:rPr>
          <w:rFonts w:ascii="Arial" w:hAnsi="Arial" w:cs="Arial"/>
          <w:sz w:val="19"/>
          <w:szCs w:val="19"/>
        </w:rPr>
        <w:t>17)</w:t>
      </w:r>
    </w:p>
    <w:sectPr w:rsidR="00887735" w:rsidRPr="00F4396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A27" w:rsidRDefault="00AB6A27" w:rsidP="00B1131C">
      <w:r>
        <w:separator/>
      </w:r>
    </w:p>
  </w:endnote>
  <w:endnote w:type="continuationSeparator" w:id="0">
    <w:p w:rsidR="00AB6A27" w:rsidRDefault="00AB6A27"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IDFont+F5">
    <w:altName w:val="Microsoft JhengHei"/>
    <w:panose1 w:val="00000000000000000000"/>
    <w:charset w:val="88"/>
    <w:family w:val="auto"/>
    <w:notTrueType/>
    <w:pitch w:val="default"/>
    <w:sig w:usb0="00000001" w:usb1="08080000" w:usb2="00000010" w:usb3="00000000" w:csb0="00100000" w:csb1="00000000"/>
  </w:font>
  <w:font w:name="CIDFont+F2">
    <w:altName w:val="Calibri"/>
    <w:panose1 w:val="00000000000000000000"/>
    <w:charset w:val="00"/>
    <w:family w:val="auto"/>
    <w:notTrueType/>
    <w:pitch w:val="default"/>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5680"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670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609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460.5pt;margin-top:1.3pt;width:44.9pt;height:18.2pt;z-index:-251654656" wrapcoords="-309 0 -309 20829 21600 20829 21600 0 -309 0">
          <v:imagedata r:id="rId1" o:title="KSE"/>
          <w10:wrap type="tigh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A27" w:rsidRDefault="00AB6A27" w:rsidP="00B1131C">
      <w:r>
        <w:separator/>
      </w:r>
    </w:p>
  </w:footnote>
  <w:footnote w:type="continuationSeparator" w:id="0">
    <w:p w:rsidR="00AB6A27" w:rsidRDefault="00AB6A27"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5D250B" w:rsidP="00AF4E05">
    <w:pPr>
      <w:widowControl/>
      <w:tabs>
        <w:tab w:val="right" w:pos="10080"/>
      </w:tabs>
      <w:rPr>
        <w:rFonts w:ascii="Arial" w:hAnsi="Arial" w:cs="Arial"/>
        <w:b/>
        <w:i/>
        <w:sz w:val="24"/>
        <w:szCs w:val="24"/>
      </w:rPr>
    </w:pPr>
    <w:r w:rsidRPr="005D250B">
      <w:rPr>
        <w:rFonts w:ascii="Arial" w:hAnsi="Arial" w:cs="Arial"/>
        <w:b/>
        <w:bCs/>
        <w:sz w:val="22"/>
        <w:szCs w:val="18"/>
      </w:rPr>
      <w:t>JAESUK BAE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5D250B" w:rsidP="00D44FF3">
    <w:pPr>
      <w:widowControl/>
      <w:tabs>
        <w:tab w:val="right" w:pos="10080"/>
      </w:tabs>
      <w:rPr>
        <w:rFonts w:ascii="Arial" w:hAnsi="Arial" w:cs="Arial"/>
        <w:b/>
        <w:sz w:val="24"/>
        <w:szCs w:val="24"/>
      </w:rPr>
    </w:pPr>
    <w:r>
      <w:rPr>
        <w:rFonts w:ascii="Arial" w:hAnsi="Arial" w:cs="Arial"/>
        <w:b/>
        <w:sz w:val="24"/>
        <w:szCs w:val="24"/>
      </w:rPr>
      <w:t>Office Engineer</w:t>
    </w:r>
  </w:p>
  <w:p w:rsidR="004E4E7D" w:rsidRPr="00AF4E05" w:rsidRDefault="004E4E7D" w:rsidP="00AF4E05">
    <w:pPr>
      <w:widowControl/>
    </w:pPr>
    <w:r>
      <w:rPr>
        <w:noProof/>
      </w:rPr>
      <w:pict>
        <v:line id="_x0000_s1040" style="position:absolute;z-index:251658752"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Senior Construction Inspector</w:t>
    </w:r>
  </w:p>
  <w:p w:rsidR="004E4E7D" w:rsidRPr="00AF4E05" w:rsidRDefault="004E4E7D" w:rsidP="00AF4E05">
    <w:pPr>
      <w:widowControl/>
    </w:pPr>
    <w:r>
      <w:rPr>
        <w:noProof/>
      </w:rPr>
      <w:pict>
        <v:line id="_x0000_s1042" style="position:absolute;z-index:25166080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F34F47" w:rsidP="00AF4E05">
    <w:pPr>
      <w:widowControl/>
      <w:tabs>
        <w:tab w:val="right" w:pos="10080"/>
      </w:tabs>
      <w:rPr>
        <w:rFonts w:ascii="Arial" w:hAnsi="Arial" w:cs="Arial"/>
        <w:b/>
        <w:i/>
        <w:sz w:val="24"/>
        <w:szCs w:val="24"/>
      </w:rPr>
    </w:pPr>
    <w:r>
      <w:rPr>
        <w:rFonts w:ascii="Arial" w:hAnsi="Arial" w:cs="Arial"/>
        <w:b/>
        <w:bCs/>
        <w:sz w:val="24"/>
      </w:rPr>
      <w:t>JAESUK BAE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F34F47" w:rsidRPr="001B5EBB" w:rsidRDefault="00F34F47" w:rsidP="00AF4E05">
    <w:pPr>
      <w:widowControl/>
      <w:tabs>
        <w:tab w:val="right" w:pos="10080"/>
      </w:tabs>
      <w:rPr>
        <w:rFonts w:ascii="Arial" w:hAnsi="Arial" w:cs="Arial"/>
        <w:b/>
        <w:sz w:val="24"/>
        <w:szCs w:val="24"/>
      </w:rPr>
    </w:pPr>
    <w:r>
      <w:rPr>
        <w:rFonts w:ascii="Arial" w:hAnsi="Arial" w:cs="Arial"/>
        <w:b/>
        <w:sz w:val="24"/>
        <w:szCs w:val="24"/>
      </w:rPr>
      <w:t>Office Engineer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626F70"/>
    <w:multiLevelType w:val="hybridMultilevel"/>
    <w:tmpl w:val="68E0BA54"/>
    <w:lvl w:ilvl="0" w:tplc="1030733C">
      <w:numFmt w:val="bullet"/>
      <w:lvlText w:val=""/>
      <w:lvlJc w:val="left"/>
      <w:pPr>
        <w:ind w:left="720" w:hanging="360"/>
      </w:pPr>
      <w:rPr>
        <w:rFonts w:ascii="CIDFont+F5" w:eastAsia="CIDFont+F5" w:hAnsi="CIDFont+F2" w:cs="CIDFont+F5"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A31B40"/>
    <w:multiLevelType w:val="hybridMultilevel"/>
    <w:tmpl w:val="36E4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1" w15:restartNumberingAfterBreak="0">
    <w:nsid w:val="54785302"/>
    <w:multiLevelType w:val="hybridMultilevel"/>
    <w:tmpl w:val="7298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3"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D85A33"/>
    <w:multiLevelType w:val="hybridMultilevel"/>
    <w:tmpl w:val="4358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6542">
    <w:abstractNumId w:val="42"/>
  </w:num>
  <w:num w:numId="2" w16cid:durableId="658384547">
    <w:abstractNumId w:val="43"/>
  </w:num>
  <w:num w:numId="3" w16cid:durableId="2037612525">
    <w:abstractNumId w:val="29"/>
  </w:num>
  <w:num w:numId="4" w16cid:durableId="2141996925">
    <w:abstractNumId w:val="38"/>
  </w:num>
  <w:num w:numId="5" w16cid:durableId="1317227825">
    <w:abstractNumId w:val="39"/>
  </w:num>
  <w:num w:numId="6" w16cid:durableId="353533810">
    <w:abstractNumId w:val="44"/>
  </w:num>
  <w:num w:numId="7" w16cid:durableId="476729675">
    <w:abstractNumId w:val="49"/>
  </w:num>
  <w:num w:numId="8" w16cid:durableId="2039621682">
    <w:abstractNumId w:val="28"/>
  </w:num>
  <w:num w:numId="9" w16cid:durableId="872112605">
    <w:abstractNumId w:val="40"/>
  </w:num>
  <w:num w:numId="10" w16cid:durableId="882519885">
    <w:abstractNumId w:val="33"/>
  </w:num>
  <w:num w:numId="11" w16cid:durableId="1566718416">
    <w:abstractNumId w:val="0"/>
  </w:num>
  <w:num w:numId="12" w16cid:durableId="715855117">
    <w:abstractNumId w:val="2"/>
  </w:num>
  <w:num w:numId="13" w16cid:durableId="1234438199">
    <w:abstractNumId w:val="1"/>
  </w:num>
  <w:num w:numId="14" w16cid:durableId="1384211205">
    <w:abstractNumId w:val="3"/>
  </w:num>
  <w:num w:numId="15" w16cid:durableId="118258162">
    <w:abstractNumId w:val="4"/>
  </w:num>
  <w:num w:numId="16" w16cid:durableId="113016644">
    <w:abstractNumId w:val="27"/>
  </w:num>
  <w:num w:numId="17" w16cid:durableId="937060466">
    <w:abstractNumId w:val="9"/>
  </w:num>
  <w:num w:numId="18" w16cid:durableId="468481041">
    <w:abstractNumId w:val="8"/>
  </w:num>
  <w:num w:numId="19" w16cid:durableId="328367846">
    <w:abstractNumId w:val="7"/>
  </w:num>
  <w:num w:numId="20" w16cid:durableId="499589651">
    <w:abstractNumId w:val="6"/>
  </w:num>
  <w:num w:numId="21" w16cid:durableId="1530410161">
    <w:abstractNumId w:val="5"/>
  </w:num>
  <w:num w:numId="22" w16cid:durableId="433936678">
    <w:abstractNumId w:val="13"/>
  </w:num>
  <w:num w:numId="23" w16cid:durableId="1082794794">
    <w:abstractNumId w:val="12"/>
  </w:num>
  <w:num w:numId="24" w16cid:durableId="733509590">
    <w:abstractNumId w:val="11"/>
  </w:num>
  <w:num w:numId="25" w16cid:durableId="790248272">
    <w:abstractNumId w:val="10"/>
  </w:num>
  <w:num w:numId="26" w16cid:durableId="700132293">
    <w:abstractNumId w:val="17"/>
  </w:num>
  <w:num w:numId="27" w16cid:durableId="1561094504">
    <w:abstractNumId w:val="16"/>
  </w:num>
  <w:num w:numId="28" w16cid:durableId="434642099">
    <w:abstractNumId w:val="15"/>
  </w:num>
  <w:num w:numId="29" w16cid:durableId="1081871084">
    <w:abstractNumId w:val="14"/>
  </w:num>
  <w:num w:numId="30" w16cid:durableId="639265052">
    <w:abstractNumId w:val="18"/>
  </w:num>
  <w:num w:numId="31" w16cid:durableId="304316266">
    <w:abstractNumId w:val="19"/>
  </w:num>
  <w:num w:numId="32" w16cid:durableId="1422797482">
    <w:abstractNumId w:val="21"/>
  </w:num>
  <w:num w:numId="33" w16cid:durableId="1801611041">
    <w:abstractNumId w:val="20"/>
  </w:num>
  <w:num w:numId="34" w16cid:durableId="931203418">
    <w:abstractNumId w:val="22"/>
  </w:num>
  <w:num w:numId="35" w16cid:durableId="1715304346">
    <w:abstractNumId w:val="24"/>
  </w:num>
  <w:num w:numId="36" w16cid:durableId="619922155">
    <w:abstractNumId w:val="25"/>
  </w:num>
  <w:num w:numId="37" w16cid:durableId="1778089536">
    <w:abstractNumId w:val="23"/>
  </w:num>
  <w:num w:numId="38" w16cid:durableId="769086983">
    <w:abstractNumId w:val="26"/>
  </w:num>
  <w:num w:numId="39" w16cid:durableId="112214803">
    <w:abstractNumId w:val="37"/>
  </w:num>
  <w:num w:numId="40" w16cid:durableId="1857185356">
    <w:abstractNumId w:val="30"/>
  </w:num>
  <w:num w:numId="41" w16cid:durableId="730348646">
    <w:abstractNumId w:val="46"/>
  </w:num>
  <w:num w:numId="42" w16cid:durableId="1508329726">
    <w:abstractNumId w:val="47"/>
  </w:num>
  <w:num w:numId="43" w16cid:durableId="2078362027">
    <w:abstractNumId w:val="48"/>
  </w:num>
  <w:num w:numId="44" w16cid:durableId="1781606151">
    <w:abstractNumId w:val="36"/>
  </w:num>
  <w:num w:numId="45" w16cid:durableId="1594044070">
    <w:abstractNumId w:val="32"/>
  </w:num>
  <w:num w:numId="46" w16cid:durableId="1211652325">
    <w:abstractNumId w:val="31"/>
  </w:num>
  <w:num w:numId="47" w16cid:durableId="264847091">
    <w:abstractNumId w:val="35"/>
  </w:num>
  <w:num w:numId="48" w16cid:durableId="761949328">
    <w:abstractNumId w:val="41"/>
  </w:num>
  <w:num w:numId="49" w16cid:durableId="353768618">
    <w:abstractNumId w:val="45"/>
  </w:num>
  <w:num w:numId="50" w16cid:durableId="20944243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726AC"/>
    <w:rsid w:val="00072FB3"/>
    <w:rsid w:val="00084377"/>
    <w:rsid w:val="000A4F9B"/>
    <w:rsid w:val="000A58AD"/>
    <w:rsid w:val="000B0487"/>
    <w:rsid w:val="00102B42"/>
    <w:rsid w:val="00120522"/>
    <w:rsid w:val="001225BB"/>
    <w:rsid w:val="00122C6A"/>
    <w:rsid w:val="0012734D"/>
    <w:rsid w:val="00141952"/>
    <w:rsid w:val="001654B4"/>
    <w:rsid w:val="001712AD"/>
    <w:rsid w:val="001A6513"/>
    <w:rsid w:val="001B5EBB"/>
    <w:rsid w:val="002004F9"/>
    <w:rsid w:val="00265310"/>
    <w:rsid w:val="00270159"/>
    <w:rsid w:val="002A1CA5"/>
    <w:rsid w:val="002C0B16"/>
    <w:rsid w:val="002D498C"/>
    <w:rsid w:val="002E456F"/>
    <w:rsid w:val="003001BD"/>
    <w:rsid w:val="00303933"/>
    <w:rsid w:val="00312EB6"/>
    <w:rsid w:val="0032172A"/>
    <w:rsid w:val="0032558E"/>
    <w:rsid w:val="00330F60"/>
    <w:rsid w:val="00332C1B"/>
    <w:rsid w:val="00337FDE"/>
    <w:rsid w:val="00350FA9"/>
    <w:rsid w:val="00351382"/>
    <w:rsid w:val="00360364"/>
    <w:rsid w:val="003614E6"/>
    <w:rsid w:val="003A0F5F"/>
    <w:rsid w:val="003C056C"/>
    <w:rsid w:val="003E21C1"/>
    <w:rsid w:val="003F2D61"/>
    <w:rsid w:val="00405E53"/>
    <w:rsid w:val="0040694B"/>
    <w:rsid w:val="0042790A"/>
    <w:rsid w:val="0043068D"/>
    <w:rsid w:val="00433DB7"/>
    <w:rsid w:val="004463A4"/>
    <w:rsid w:val="0045592E"/>
    <w:rsid w:val="00457D62"/>
    <w:rsid w:val="0046089D"/>
    <w:rsid w:val="004609F3"/>
    <w:rsid w:val="00475CDC"/>
    <w:rsid w:val="00485AE4"/>
    <w:rsid w:val="004C7A65"/>
    <w:rsid w:val="004E0714"/>
    <w:rsid w:val="004E48F2"/>
    <w:rsid w:val="004E4E7D"/>
    <w:rsid w:val="004E5D2D"/>
    <w:rsid w:val="0053017C"/>
    <w:rsid w:val="00530A62"/>
    <w:rsid w:val="00567D4E"/>
    <w:rsid w:val="00587100"/>
    <w:rsid w:val="005C7232"/>
    <w:rsid w:val="005D0B02"/>
    <w:rsid w:val="005D250B"/>
    <w:rsid w:val="005D6AD9"/>
    <w:rsid w:val="005E30FC"/>
    <w:rsid w:val="005E7794"/>
    <w:rsid w:val="0060709F"/>
    <w:rsid w:val="006209A1"/>
    <w:rsid w:val="006318B4"/>
    <w:rsid w:val="00642FA0"/>
    <w:rsid w:val="006670F5"/>
    <w:rsid w:val="006D304D"/>
    <w:rsid w:val="006F164B"/>
    <w:rsid w:val="006F2FD5"/>
    <w:rsid w:val="00725CC8"/>
    <w:rsid w:val="007337A8"/>
    <w:rsid w:val="00750096"/>
    <w:rsid w:val="007602E2"/>
    <w:rsid w:val="007703F1"/>
    <w:rsid w:val="007819D5"/>
    <w:rsid w:val="0078494B"/>
    <w:rsid w:val="007978D9"/>
    <w:rsid w:val="007D6F47"/>
    <w:rsid w:val="0081098A"/>
    <w:rsid w:val="00814262"/>
    <w:rsid w:val="00834D1A"/>
    <w:rsid w:val="00843A7C"/>
    <w:rsid w:val="008523E9"/>
    <w:rsid w:val="0085523D"/>
    <w:rsid w:val="008808C9"/>
    <w:rsid w:val="00885AE6"/>
    <w:rsid w:val="00887735"/>
    <w:rsid w:val="008C03C7"/>
    <w:rsid w:val="008E6648"/>
    <w:rsid w:val="008F17CB"/>
    <w:rsid w:val="0092075E"/>
    <w:rsid w:val="00926C79"/>
    <w:rsid w:val="009935AE"/>
    <w:rsid w:val="009949A3"/>
    <w:rsid w:val="009B1296"/>
    <w:rsid w:val="009C4A62"/>
    <w:rsid w:val="009D0B91"/>
    <w:rsid w:val="009D2A46"/>
    <w:rsid w:val="009E65B2"/>
    <w:rsid w:val="00A07C79"/>
    <w:rsid w:val="00A1488D"/>
    <w:rsid w:val="00A41D8F"/>
    <w:rsid w:val="00A52701"/>
    <w:rsid w:val="00A815D4"/>
    <w:rsid w:val="00A901C0"/>
    <w:rsid w:val="00A934DF"/>
    <w:rsid w:val="00AB6A27"/>
    <w:rsid w:val="00AC0927"/>
    <w:rsid w:val="00AE2AE8"/>
    <w:rsid w:val="00AE3446"/>
    <w:rsid w:val="00AF4E05"/>
    <w:rsid w:val="00AF6639"/>
    <w:rsid w:val="00B1131C"/>
    <w:rsid w:val="00B218EE"/>
    <w:rsid w:val="00B512C7"/>
    <w:rsid w:val="00B51B0F"/>
    <w:rsid w:val="00B569A9"/>
    <w:rsid w:val="00B7082F"/>
    <w:rsid w:val="00BA3ED8"/>
    <w:rsid w:val="00BA5ABA"/>
    <w:rsid w:val="00BD463C"/>
    <w:rsid w:val="00C02C50"/>
    <w:rsid w:val="00C436DB"/>
    <w:rsid w:val="00CA0BA6"/>
    <w:rsid w:val="00CB6F39"/>
    <w:rsid w:val="00CC0312"/>
    <w:rsid w:val="00CC0792"/>
    <w:rsid w:val="00CC6928"/>
    <w:rsid w:val="00CF6BB9"/>
    <w:rsid w:val="00D03B74"/>
    <w:rsid w:val="00D11B81"/>
    <w:rsid w:val="00D213BB"/>
    <w:rsid w:val="00D24EBC"/>
    <w:rsid w:val="00D263E3"/>
    <w:rsid w:val="00D33848"/>
    <w:rsid w:val="00D44FF3"/>
    <w:rsid w:val="00D47EFF"/>
    <w:rsid w:val="00D53552"/>
    <w:rsid w:val="00D70ACF"/>
    <w:rsid w:val="00D8253A"/>
    <w:rsid w:val="00D86287"/>
    <w:rsid w:val="00DF171B"/>
    <w:rsid w:val="00E0163D"/>
    <w:rsid w:val="00E10596"/>
    <w:rsid w:val="00E23D77"/>
    <w:rsid w:val="00E37F3E"/>
    <w:rsid w:val="00E712F2"/>
    <w:rsid w:val="00E83F56"/>
    <w:rsid w:val="00EA34A0"/>
    <w:rsid w:val="00EB55D4"/>
    <w:rsid w:val="00EB591E"/>
    <w:rsid w:val="00EC5B50"/>
    <w:rsid w:val="00EE1032"/>
    <w:rsid w:val="00EE6525"/>
    <w:rsid w:val="00F02FD7"/>
    <w:rsid w:val="00F16FE5"/>
    <w:rsid w:val="00F17941"/>
    <w:rsid w:val="00F34F47"/>
    <w:rsid w:val="00F36E30"/>
    <w:rsid w:val="00F43962"/>
    <w:rsid w:val="00F45E31"/>
    <w:rsid w:val="00F62B8D"/>
    <w:rsid w:val="00F671A6"/>
    <w:rsid w:val="00F75D78"/>
    <w:rsid w:val="00F84B97"/>
    <w:rsid w:val="00F94D3E"/>
    <w:rsid w:val="00FB2627"/>
    <w:rsid w:val="00FB653D"/>
    <w:rsid w:val="00FD4CB3"/>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ACB431BA-0550-44CE-AFF3-C7037C15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2025-01-14T19:35:00Z</cp:lastPrinted>
  <dcterms:created xsi:type="dcterms:W3CDTF">2025-08-15T16:06:00Z</dcterms:created>
  <dcterms:modified xsi:type="dcterms:W3CDTF">2025-08-15T16:06:00Z</dcterms:modified>
</cp:coreProperties>
</file>