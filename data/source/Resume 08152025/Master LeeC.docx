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42252B" w:rsidRDefault="00B1131C" w:rsidP="00730452">
      <w:pPr>
        <w:jc w:val="both"/>
        <w:rPr>
          <w:rFonts w:ascii="Arial" w:hAnsi="Arial" w:cs="Arial"/>
          <w:b/>
          <w:sz w:val="19"/>
          <w:szCs w:val="19"/>
        </w:rPr>
      </w:pPr>
      <w:r w:rsidRPr="0042252B">
        <w:rPr>
          <w:rFonts w:ascii="Arial" w:hAnsi="Arial" w:cs="Arial"/>
          <w:b/>
          <w:sz w:val="19"/>
          <w:szCs w:val="19"/>
        </w:rPr>
        <w:t>EDUCATION</w:t>
      </w:r>
    </w:p>
    <w:p w:rsidR="00C950D7" w:rsidRPr="0042252B" w:rsidRDefault="0031027E" w:rsidP="00730452">
      <w:pPr>
        <w:jc w:val="both"/>
        <w:rPr>
          <w:rFonts w:ascii="Arial" w:hAnsi="Arial" w:cs="Arial"/>
          <w:sz w:val="19"/>
          <w:szCs w:val="19"/>
        </w:rPr>
      </w:pPr>
      <w:r w:rsidRPr="0042252B">
        <w:rPr>
          <w:rFonts w:ascii="Arial" w:hAnsi="Arial" w:cs="Arial"/>
          <w:sz w:val="19"/>
          <w:szCs w:val="19"/>
        </w:rPr>
        <w:t>BS</w:t>
      </w:r>
      <w:r w:rsidR="00091469" w:rsidRPr="0042252B">
        <w:rPr>
          <w:rFonts w:ascii="Arial" w:hAnsi="Arial" w:cs="Arial"/>
          <w:sz w:val="19"/>
          <w:szCs w:val="19"/>
        </w:rPr>
        <w:t xml:space="preserve">, </w:t>
      </w:r>
      <w:r w:rsidRPr="0042252B">
        <w:rPr>
          <w:rFonts w:ascii="Arial" w:hAnsi="Arial" w:cs="Arial"/>
          <w:sz w:val="19"/>
          <w:szCs w:val="19"/>
        </w:rPr>
        <w:t xml:space="preserve">Mechanical and Aerospace Engineering, </w:t>
      </w:r>
      <w:r w:rsidR="00C950D7" w:rsidRPr="0042252B">
        <w:rPr>
          <w:rFonts w:ascii="Arial" w:hAnsi="Arial" w:cs="Arial"/>
          <w:bCs/>
          <w:sz w:val="19"/>
          <w:szCs w:val="19"/>
        </w:rPr>
        <w:t xml:space="preserve">University of Buffalo, </w:t>
      </w:r>
      <w:r w:rsidR="00091469" w:rsidRPr="0042252B">
        <w:rPr>
          <w:rFonts w:ascii="Arial" w:hAnsi="Arial" w:cs="Arial"/>
          <w:bCs/>
          <w:sz w:val="19"/>
          <w:szCs w:val="19"/>
        </w:rPr>
        <w:t>T</w:t>
      </w:r>
      <w:r w:rsidR="00C950D7" w:rsidRPr="0042252B">
        <w:rPr>
          <w:rFonts w:ascii="Arial" w:hAnsi="Arial" w:cs="Arial"/>
          <w:bCs/>
          <w:sz w:val="19"/>
          <w:szCs w:val="19"/>
        </w:rPr>
        <w:t>he State University of New York</w:t>
      </w:r>
      <w:r w:rsidRPr="0042252B">
        <w:rPr>
          <w:rFonts w:ascii="Arial" w:hAnsi="Arial" w:cs="Arial"/>
          <w:bCs/>
          <w:sz w:val="19"/>
          <w:szCs w:val="19"/>
        </w:rPr>
        <w:t>, 2005</w:t>
      </w:r>
    </w:p>
    <w:p w:rsidR="00C950D7" w:rsidRPr="0042252B" w:rsidRDefault="00C950D7" w:rsidP="00730452">
      <w:pPr>
        <w:jc w:val="both"/>
        <w:rPr>
          <w:rFonts w:ascii="Arial" w:hAnsi="Arial" w:cs="Arial"/>
          <w:sz w:val="19"/>
          <w:szCs w:val="19"/>
        </w:rPr>
      </w:pPr>
    </w:p>
    <w:p w:rsidR="00B1131C" w:rsidRPr="0042252B" w:rsidRDefault="00AC0927" w:rsidP="00730452">
      <w:pPr>
        <w:jc w:val="both"/>
        <w:rPr>
          <w:rFonts w:ascii="Arial" w:hAnsi="Arial" w:cs="Arial"/>
          <w:b/>
          <w:sz w:val="19"/>
          <w:szCs w:val="19"/>
        </w:rPr>
      </w:pPr>
      <w:r w:rsidRPr="0042252B">
        <w:rPr>
          <w:rFonts w:ascii="Arial" w:hAnsi="Arial" w:cs="Arial"/>
          <w:b/>
          <w:sz w:val="19"/>
          <w:szCs w:val="19"/>
        </w:rPr>
        <w:t>PROFESSIONAL REGISTRATION</w:t>
      </w:r>
    </w:p>
    <w:p w:rsidR="00041EE0" w:rsidRPr="0042252B" w:rsidRDefault="00041EE0" w:rsidP="00730452">
      <w:pPr>
        <w:jc w:val="both"/>
        <w:rPr>
          <w:rFonts w:ascii="Arial" w:hAnsi="Arial" w:cs="Arial"/>
          <w:bCs/>
          <w:sz w:val="19"/>
          <w:szCs w:val="19"/>
        </w:rPr>
      </w:pPr>
      <w:r w:rsidRPr="0042252B">
        <w:rPr>
          <w:rFonts w:ascii="Arial" w:hAnsi="Arial" w:cs="Arial"/>
          <w:bCs/>
          <w:sz w:val="19"/>
          <w:szCs w:val="19"/>
        </w:rPr>
        <w:t>Professional Engineer, New York State (Lic</w:t>
      </w:r>
      <w:r w:rsidR="00513CA0" w:rsidRPr="0042252B">
        <w:rPr>
          <w:rFonts w:ascii="Arial" w:hAnsi="Arial" w:cs="Arial"/>
          <w:bCs/>
          <w:sz w:val="19"/>
          <w:szCs w:val="19"/>
        </w:rPr>
        <w:t>ense</w:t>
      </w:r>
      <w:r w:rsidRPr="0042252B">
        <w:rPr>
          <w:rFonts w:ascii="Arial" w:hAnsi="Arial" w:cs="Arial"/>
          <w:bCs/>
          <w:sz w:val="19"/>
          <w:szCs w:val="19"/>
        </w:rPr>
        <w:t xml:space="preserve"> # 094174)</w:t>
      </w:r>
      <w:r w:rsidR="00091469" w:rsidRPr="0042252B">
        <w:rPr>
          <w:rFonts w:ascii="Arial" w:hAnsi="Arial" w:cs="Arial"/>
          <w:bCs/>
          <w:sz w:val="19"/>
          <w:szCs w:val="19"/>
        </w:rPr>
        <w:t xml:space="preserve"> and Connecticut</w:t>
      </w:r>
    </w:p>
    <w:p w:rsidR="00C950D7" w:rsidRPr="0042252B" w:rsidRDefault="006A3471" w:rsidP="00730452">
      <w:pPr>
        <w:jc w:val="both"/>
        <w:rPr>
          <w:rFonts w:ascii="Arial" w:hAnsi="Arial" w:cs="Arial"/>
          <w:sz w:val="19"/>
          <w:szCs w:val="19"/>
        </w:rPr>
      </w:pPr>
      <w:r w:rsidRPr="0042252B">
        <w:rPr>
          <w:rFonts w:ascii="Arial" w:hAnsi="Arial" w:cs="Arial"/>
          <w:bCs/>
          <w:sz w:val="19"/>
          <w:szCs w:val="19"/>
        </w:rPr>
        <w:t>Municipal Engineers of the City of New York</w:t>
      </w:r>
    </w:p>
    <w:p w:rsidR="006209A1" w:rsidRPr="0042252B" w:rsidRDefault="006209A1" w:rsidP="00730452">
      <w:pPr>
        <w:jc w:val="both"/>
        <w:rPr>
          <w:rFonts w:ascii="Arial" w:hAnsi="Arial" w:cs="Arial"/>
          <w:b/>
          <w:sz w:val="19"/>
          <w:szCs w:val="19"/>
        </w:rPr>
      </w:pPr>
    </w:p>
    <w:p w:rsidR="00C950D7" w:rsidRDefault="00084377" w:rsidP="00730452">
      <w:pPr>
        <w:jc w:val="both"/>
        <w:rPr>
          <w:rFonts w:ascii="Arial" w:hAnsi="Arial" w:cs="Arial"/>
          <w:b/>
          <w:sz w:val="19"/>
          <w:szCs w:val="19"/>
        </w:rPr>
      </w:pPr>
      <w:r w:rsidRPr="0042252B">
        <w:rPr>
          <w:rFonts w:ascii="Arial" w:hAnsi="Arial" w:cs="Arial"/>
          <w:b/>
          <w:sz w:val="19"/>
          <w:szCs w:val="19"/>
        </w:rPr>
        <w:t>CERTIFICATION</w:t>
      </w:r>
      <w:r w:rsidR="00C950D7" w:rsidRPr="0042252B">
        <w:rPr>
          <w:rFonts w:ascii="Arial" w:hAnsi="Arial" w:cs="Arial"/>
          <w:b/>
          <w:sz w:val="19"/>
          <w:szCs w:val="19"/>
        </w:rPr>
        <w:t>S</w:t>
      </w:r>
    </w:p>
    <w:p w:rsidR="008713B2" w:rsidRPr="008713B2" w:rsidRDefault="008713B2" w:rsidP="00730452">
      <w:pPr>
        <w:jc w:val="both"/>
        <w:rPr>
          <w:rFonts w:ascii="Arial" w:hAnsi="Arial" w:cs="Arial"/>
          <w:bCs/>
          <w:sz w:val="19"/>
          <w:szCs w:val="19"/>
        </w:rPr>
      </w:pPr>
      <w:r w:rsidRPr="008713B2">
        <w:rPr>
          <w:rFonts w:ascii="Arial" w:hAnsi="Arial" w:cs="Arial"/>
          <w:bCs/>
          <w:sz w:val="19"/>
          <w:szCs w:val="19"/>
        </w:rPr>
        <w:t>OSHA 30-Hour</w:t>
      </w:r>
      <w:r w:rsidR="001A2B72">
        <w:rPr>
          <w:rFonts w:ascii="Arial" w:hAnsi="Arial" w:cs="Arial"/>
          <w:bCs/>
          <w:sz w:val="19"/>
          <w:szCs w:val="19"/>
        </w:rPr>
        <w:t xml:space="preserve"> (</w:t>
      </w:r>
      <w:r w:rsidR="00FA7E63">
        <w:rPr>
          <w:rFonts w:ascii="Arial" w:hAnsi="Arial" w:cs="Arial"/>
          <w:bCs/>
          <w:sz w:val="19"/>
          <w:szCs w:val="19"/>
        </w:rPr>
        <w:t>issued: 8/03/2021</w:t>
      </w:r>
      <w:r w:rsidR="001A2B72">
        <w:rPr>
          <w:rFonts w:ascii="Arial" w:hAnsi="Arial" w:cs="Arial"/>
          <w:bCs/>
          <w:sz w:val="19"/>
          <w:szCs w:val="19"/>
        </w:rPr>
        <w:t>)</w:t>
      </w:r>
    </w:p>
    <w:p w:rsidR="00091469" w:rsidRPr="0042252B" w:rsidRDefault="008713B2" w:rsidP="00730452">
      <w:pPr>
        <w:jc w:val="both"/>
        <w:rPr>
          <w:rFonts w:ascii="Arial" w:hAnsi="Arial" w:cs="Arial"/>
          <w:sz w:val="19"/>
          <w:szCs w:val="19"/>
        </w:rPr>
      </w:pPr>
      <w:r>
        <w:rPr>
          <w:rFonts w:ascii="Arial" w:hAnsi="Arial" w:cs="Arial"/>
          <w:sz w:val="19"/>
          <w:szCs w:val="19"/>
        </w:rPr>
        <w:t xml:space="preserve">OSHA </w:t>
      </w:r>
      <w:r w:rsidR="00091469" w:rsidRPr="0042252B">
        <w:rPr>
          <w:rFonts w:ascii="Arial" w:hAnsi="Arial" w:cs="Arial"/>
          <w:sz w:val="19"/>
          <w:szCs w:val="19"/>
        </w:rPr>
        <w:t>10</w:t>
      </w:r>
      <w:r>
        <w:rPr>
          <w:rFonts w:ascii="Arial" w:hAnsi="Arial" w:cs="Arial"/>
          <w:sz w:val="19"/>
          <w:szCs w:val="19"/>
        </w:rPr>
        <w:t>-H</w:t>
      </w:r>
      <w:r w:rsidR="00091469" w:rsidRPr="0042252B">
        <w:rPr>
          <w:rFonts w:ascii="Arial" w:hAnsi="Arial" w:cs="Arial"/>
          <w:sz w:val="19"/>
          <w:szCs w:val="19"/>
        </w:rPr>
        <w:t xml:space="preserve">our </w:t>
      </w:r>
    </w:p>
    <w:p w:rsidR="00091469" w:rsidRPr="0042252B" w:rsidRDefault="00091469" w:rsidP="00730452">
      <w:pPr>
        <w:jc w:val="both"/>
        <w:rPr>
          <w:rFonts w:ascii="Arial" w:hAnsi="Arial" w:cs="Arial"/>
          <w:sz w:val="19"/>
          <w:szCs w:val="19"/>
        </w:rPr>
      </w:pPr>
      <w:r w:rsidRPr="0042252B">
        <w:rPr>
          <w:rFonts w:ascii="Arial" w:hAnsi="Arial" w:cs="Arial"/>
          <w:sz w:val="19"/>
          <w:szCs w:val="19"/>
        </w:rPr>
        <w:t>Certified Building Commissioning Professional</w:t>
      </w:r>
    </w:p>
    <w:p w:rsidR="00091469" w:rsidRPr="0042252B" w:rsidRDefault="00091469" w:rsidP="00730452">
      <w:pPr>
        <w:jc w:val="both"/>
        <w:rPr>
          <w:rFonts w:ascii="Arial" w:hAnsi="Arial" w:cs="Arial"/>
          <w:b/>
          <w:sz w:val="19"/>
          <w:szCs w:val="19"/>
        </w:rPr>
      </w:pPr>
    </w:p>
    <w:p w:rsidR="00091469" w:rsidRPr="0042252B" w:rsidRDefault="00091469" w:rsidP="00730452">
      <w:pPr>
        <w:jc w:val="both"/>
        <w:rPr>
          <w:rFonts w:ascii="Arial" w:hAnsi="Arial" w:cs="Arial"/>
          <w:b/>
          <w:sz w:val="19"/>
          <w:szCs w:val="19"/>
        </w:rPr>
      </w:pPr>
      <w:r w:rsidRPr="0042252B">
        <w:rPr>
          <w:rFonts w:ascii="Arial" w:hAnsi="Arial" w:cs="Arial"/>
          <w:b/>
          <w:sz w:val="19"/>
          <w:szCs w:val="19"/>
        </w:rPr>
        <w:t>TRAINING</w:t>
      </w:r>
    </w:p>
    <w:p w:rsidR="008713B2" w:rsidRDefault="008713B2" w:rsidP="0042252B">
      <w:pPr>
        <w:ind w:right="-90"/>
        <w:rPr>
          <w:rFonts w:ascii="Arial" w:hAnsi="Arial" w:cs="Arial"/>
          <w:sz w:val="19"/>
          <w:szCs w:val="19"/>
        </w:rPr>
      </w:pPr>
      <w:r>
        <w:rPr>
          <w:rFonts w:ascii="Arial" w:hAnsi="Arial" w:cs="Arial"/>
          <w:sz w:val="19"/>
          <w:szCs w:val="19"/>
        </w:rPr>
        <w:t>ASCE: Quality Management CEU: 0.1</w:t>
      </w:r>
    </w:p>
    <w:p w:rsidR="00091469" w:rsidRPr="0042252B" w:rsidRDefault="00C950D7" w:rsidP="0042252B">
      <w:pPr>
        <w:ind w:right="-90"/>
        <w:rPr>
          <w:rFonts w:ascii="Arial" w:hAnsi="Arial" w:cs="Arial"/>
          <w:sz w:val="19"/>
          <w:szCs w:val="19"/>
        </w:rPr>
      </w:pPr>
      <w:r w:rsidRPr="0042252B">
        <w:rPr>
          <w:rFonts w:ascii="Arial" w:hAnsi="Arial" w:cs="Arial"/>
          <w:sz w:val="19"/>
          <w:szCs w:val="19"/>
        </w:rPr>
        <w:t>4HR Supported Scaffold Training</w:t>
      </w:r>
      <w:r w:rsidR="00513CA0" w:rsidRPr="0042252B">
        <w:rPr>
          <w:rFonts w:ascii="Arial" w:hAnsi="Arial" w:cs="Arial"/>
          <w:sz w:val="19"/>
          <w:szCs w:val="19"/>
        </w:rPr>
        <w:t>,</w:t>
      </w:r>
      <w:r w:rsidRPr="0042252B">
        <w:rPr>
          <w:rFonts w:ascii="Arial" w:hAnsi="Arial" w:cs="Arial"/>
          <w:sz w:val="19"/>
          <w:szCs w:val="19"/>
        </w:rPr>
        <w:t xml:space="preserve"> Confined Space Entry</w:t>
      </w:r>
      <w:r w:rsidR="00C3263B" w:rsidRPr="0042252B">
        <w:rPr>
          <w:rFonts w:ascii="Arial" w:hAnsi="Arial" w:cs="Arial"/>
          <w:sz w:val="19"/>
          <w:szCs w:val="19"/>
        </w:rPr>
        <w:t xml:space="preserve"> </w:t>
      </w:r>
      <w:r w:rsidRPr="0042252B">
        <w:rPr>
          <w:rFonts w:ascii="Arial" w:hAnsi="Arial" w:cs="Arial"/>
          <w:sz w:val="19"/>
          <w:szCs w:val="19"/>
        </w:rPr>
        <w:t xml:space="preserve">/ Rescue Training, Basic First Aid Training, CPR and AED Training, Fall Protection Training, Track Safety Training. </w:t>
      </w:r>
    </w:p>
    <w:p w:rsidR="000C43B1" w:rsidRPr="0042252B" w:rsidRDefault="001A2B72" w:rsidP="000C43B1">
      <w:pPr>
        <w:ind w:right="-90"/>
        <w:rPr>
          <w:rFonts w:ascii="Arial" w:hAnsi="Arial" w:cs="Arial"/>
          <w:sz w:val="19"/>
          <w:szCs w:val="19"/>
        </w:rPr>
      </w:pPr>
      <w:r>
        <w:rPr>
          <w:rFonts w:ascii="Arial" w:hAnsi="Arial" w:cs="Arial"/>
          <w:sz w:val="19"/>
          <w:szCs w:val="19"/>
        </w:rPr>
        <w:t xml:space="preserve">NYSDEC, </w:t>
      </w:r>
      <w:r w:rsidR="000C43B1" w:rsidRPr="00282853">
        <w:rPr>
          <w:rFonts w:ascii="Arial" w:hAnsi="Arial" w:cs="Arial"/>
          <w:sz w:val="19"/>
          <w:szCs w:val="19"/>
        </w:rPr>
        <w:t>Stormwater Pollution Prevention Plan</w:t>
      </w:r>
      <w:r w:rsidR="00B05CB0">
        <w:rPr>
          <w:rFonts w:ascii="Arial" w:hAnsi="Arial" w:cs="Arial"/>
          <w:sz w:val="19"/>
          <w:szCs w:val="19"/>
        </w:rPr>
        <w:t xml:space="preserve"> (SWPPP)</w:t>
      </w:r>
    </w:p>
    <w:p w:rsidR="00091469" w:rsidRPr="0042252B" w:rsidRDefault="00091469" w:rsidP="00730452">
      <w:pPr>
        <w:jc w:val="both"/>
        <w:rPr>
          <w:rFonts w:ascii="Arial" w:hAnsi="Arial" w:cs="Arial"/>
          <w:sz w:val="19"/>
          <w:szCs w:val="19"/>
        </w:rPr>
      </w:pPr>
    </w:p>
    <w:p w:rsidR="00091469" w:rsidRPr="0042252B" w:rsidRDefault="0042252B" w:rsidP="00730452">
      <w:pPr>
        <w:jc w:val="both"/>
        <w:rPr>
          <w:rFonts w:ascii="Arial" w:hAnsi="Arial" w:cs="Arial"/>
          <w:b/>
          <w:bCs/>
          <w:sz w:val="19"/>
          <w:szCs w:val="19"/>
        </w:rPr>
      </w:pPr>
      <w:r w:rsidRPr="0042252B">
        <w:rPr>
          <w:rFonts w:ascii="Arial" w:hAnsi="Arial" w:cs="Arial"/>
          <w:b/>
          <w:bCs/>
          <w:sz w:val="19"/>
          <w:szCs w:val="19"/>
        </w:rPr>
        <w:t>SOFTWARE</w:t>
      </w:r>
    </w:p>
    <w:p w:rsidR="00C950D7" w:rsidRPr="0042252B" w:rsidRDefault="00C950D7" w:rsidP="00730452">
      <w:pPr>
        <w:jc w:val="both"/>
        <w:rPr>
          <w:rFonts w:ascii="Arial" w:hAnsi="Arial" w:cs="Arial"/>
          <w:sz w:val="19"/>
          <w:szCs w:val="19"/>
        </w:rPr>
      </w:pPr>
      <w:r w:rsidRPr="0042252B">
        <w:rPr>
          <w:rFonts w:ascii="Arial" w:hAnsi="Arial" w:cs="Arial"/>
          <w:sz w:val="19"/>
          <w:szCs w:val="19"/>
        </w:rPr>
        <w:t xml:space="preserve">AutoCAD, Microsoft Office Suite, MathCAD, Matlab, Autodesk Inventor, Solid works, Minitab, </w:t>
      </w:r>
      <w:r w:rsidR="00513CA0" w:rsidRPr="0042252B">
        <w:rPr>
          <w:rFonts w:ascii="Arial" w:hAnsi="Arial" w:cs="Arial"/>
          <w:sz w:val="19"/>
          <w:szCs w:val="19"/>
        </w:rPr>
        <w:t xml:space="preserve">and </w:t>
      </w:r>
      <w:r w:rsidRPr="0042252B">
        <w:rPr>
          <w:rFonts w:ascii="Arial" w:hAnsi="Arial" w:cs="Arial"/>
          <w:sz w:val="19"/>
          <w:szCs w:val="19"/>
        </w:rPr>
        <w:t xml:space="preserve">HAAS. </w:t>
      </w:r>
    </w:p>
    <w:p w:rsidR="00C950D7" w:rsidRPr="0042252B" w:rsidRDefault="00C950D7" w:rsidP="00730452">
      <w:pPr>
        <w:jc w:val="both"/>
        <w:rPr>
          <w:rFonts w:ascii="Arial" w:hAnsi="Arial" w:cs="Arial"/>
          <w:bCs/>
          <w:sz w:val="19"/>
          <w:szCs w:val="19"/>
        </w:rPr>
      </w:pPr>
    </w:p>
    <w:p w:rsidR="008713B2" w:rsidRDefault="008713B2" w:rsidP="008713B2">
      <w:pPr>
        <w:jc w:val="both"/>
        <w:rPr>
          <w:rFonts w:ascii="Arial" w:hAnsi="Arial" w:cs="Arial"/>
          <w:b/>
          <w:sz w:val="19"/>
          <w:szCs w:val="19"/>
        </w:rPr>
      </w:pPr>
      <w:r>
        <w:rPr>
          <w:rFonts w:ascii="Arial" w:hAnsi="Arial" w:cs="Arial"/>
          <w:b/>
          <w:sz w:val="19"/>
          <w:szCs w:val="19"/>
        </w:rPr>
        <w:t>REFERENCES</w:t>
      </w:r>
    </w:p>
    <w:p w:rsidR="008713B2" w:rsidRPr="00D437FD" w:rsidRDefault="008713B2" w:rsidP="008713B2">
      <w:pPr>
        <w:rPr>
          <w:rFonts w:ascii="Arial" w:hAnsi="Arial" w:cs="Arial"/>
          <w:sz w:val="19"/>
          <w:szCs w:val="19"/>
        </w:rPr>
      </w:pPr>
      <w:r>
        <w:rPr>
          <w:rFonts w:ascii="Arial" w:hAnsi="Arial" w:cs="Arial"/>
          <w:sz w:val="19"/>
          <w:szCs w:val="19"/>
        </w:rPr>
        <w:t xml:space="preserve">MTA, </w:t>
      </w:r>
      <w:proofErr w:type="spellStart"/>
      <w:r w:rsidRPr="00D437FD">
        <w:rPr>
          <w:rFonts w:ascii="Arial" w:hAnsi="Arial" w:cs="Arial"/>
          <w:sz w:val="19"/>
          <w:szCs w:val="19"/>
        </w:rPr>
        <w:t>Thuraisinkam</w:t>
      </w:r>
      <w:proofErr w:type="spellEnd"/>
      <w:r w:rsidRPr="00D437FD">
        <w:rPr>
          <w:rFonts w:ascii="Arial" w:hAnsi="Arial" w:cs="Arial"/>
          <w:sz w:val="19"/>
          <w:szCs w:val="19"/>
        </w:rPr>
        <w:t xml:space="preserve"> </w:t>
      </w:r>
      <w:proofErr w:type="spellStart"/>
      <w:r w:rsidRPr="00D437FD">
        <w:rPr>
          <w:rFonts w:ascii="Arial" w:hAnsi="Arial" w:cs="Arial"/>
          <w:sz w:val="19"/>
          <w:szCs w:val="19"/>
        </w:rPr>
        <w:t>Premarajah</w:t>
      </w:r>
      <w:proofErr w:type="spellEnd"/>
      <w:r>
        <w:rPr>
          <w:rFonts w:ascii="Arial" w:hAnsi="Arial" w:cs="Arial"/>
          <w:sz w:val="19"/>
          <w:szCs w:val="19"/>
        </w:rPr>
        <w:t xml:space="preserve">, Director / </w:t>
      </w:r>
      <w:r w:rsidRPr="00D437FD">
        <w:rPr>
          <w:rFonts w:ascii="Arial" w:hAnsi="Arial" w:cs="Arial"/>
          <w:sz w:val="19"/>
          <w:szCs w:val="19"/>
        </w:rPr>
        <w:t>Mobile</w:t>
      </w:r>
      <w:r>
        <w:rPr>
          <w:rFonts w:ascii="Arial" w:hAnsi="Arial" w:cs="Arial"/>
          <w:sz w:val="19"/>
          <w:szCs w:val="19"/>
        </w:rPr>
        <w:t xml:space="preserve">, </w:t>
      </w:r>
      <w:r w:rsidRPr="00D437FD">
        <w:rPr>
          <w:rFonts w:ascii="Arial" w:hAnsi="Arial" w:cs="Arial"/>
          <w:sz w:val="19"/>
          <w:szCs w:val="19"/>
        </w:rPr>
        <w:t>(646) 295-4177</w:t>
      </w:r>
      <w:r>
        <w:rPr>
          <w:rFonts w:ascii="Arial" w:hAnsi="Arial" w:cs="Arial"/>
          <w:sz w:val="19"/>
          <w:szCs w:val="19"/>
        </w:rPr>
        <w:t xml:space="preserve"> / </w:t>
      </w:r>
      <w:r w:rsidRPr="00D437FD">
        <w:rPr>
          <w:rFonts w:ascii="Arial" w:hAnsi="Arial" w:cs="Arial"/>
          <w:sz w:val="19"/>
          <w:szCs w:val="19"/>
        </w:rPr>
        <w:t>Work (718) 566-3884</w:t>
      </w:r>
    </w:p>
    <w:p w:rsidR="008713B2" w:rsidRPr="00D437FD" w:rsidRDefault="008713B2" w:rsidP="008713B2">
      <w:pPr>
        <w:rPr>
          <w:rFonts w:ascii="Arial" w:hAnsi="Arial" w:cs="Arial"/>
          <w:sz w:val="19"/>
          <w:szCs w:val="19"/>
        </w:rPr>
      </w:pPr>
      <w:r>
        <w:rPr>
          <w:rFonts w:ascii="Arial" w:hAnsi="Arial" w:cs="Arial"/>
          <w:sz w:val="19"/>
          <w:szCs w:val="19"/>
        </w:rPr>
        <w:t xml:space="preserve">MTA Bus Company, </w:t>
      </w:r>
      <w:r w:rsidRPr="00D437FD">
        <w:rPr>
          <w:rFonts w:ascii="Arial" w:hAnsi="Arial" w:cs="Arial"/>
          <w:sz w:val="19"/>
          <w:szCs w:val="19"/>
        </w:rPr>
        <w:t xml:space="preserve">Lenny </w:t>
      </w:r>
      <w:proofErr w:type="spellStart"/>
      <w:r w:rsidRPr="00D437FD">
        <w:rPr>
          <w:rFonts w:ascii="Arial" w:hAnsi="Arial" w:cs="Arial"/>
          <w:sz w:val="19"/>
          <w:szCs w:val="19"/>
        </w:rPr>
        <w:t>Geldman</w:t>
      </w:r>
      <w:proofErr w:type="spellEnd"/>
      <w:r>
        <w:rPr>
          <w:rFonts w:ascii="Arial" w:hAnsi="Arial" w:cs="Arial"/>
          <w:sz w:val="19"/>
          <w:szCs w:val="19"/>
        </w:rPr>
        <w:t xml:space="preserve">, Project Manager / </w:t>
      </w:r>
      <w:r w:rsidRPr="00D437FD">
        <w:rPr>
          <w:rFonts w:ascii="Arial" w:hAnsi="Arial" w:cs="Arial"/>
          <w:sz w:val="19"/>
          <w:szCs w:val="19"/>
        </w:rPr>
        <w:t>Mobile</w:t>
      </w:r>
      <w:r>
        <w:rPr>
          <w:rFonts w:ascii="Arial" w:hAnsi="Arial" w:cs="Arial"/>
          <w:sz w:val="19"/>
          <w:szCs w:val="19"/>
        </w:rPr>
        <w:t xml:space="preserve"> (</w:t>
      </w:r>
      <w:r w:rsidRPr="00D437FD">
        <w:rPr>
          <w:rFonts w:ascii="Arial" w:hAnsi="Arial" w:cs="Arial"/>
          <w:sz w:val="19"/>
          <w:szCs w:val="19"/>
        </w:rPr>
        <w:t>201</w:t>
      </w:r>
      <w:r>
        <w:rPr>
          <w:rFonts w:ascii="Arial" w:hAnsi="Arial" w:cs="Arial"/>
          <w:sz w:val="19"/>
          <w:szCs w:val="19"/>
        </w:rPr>
        <w:t xml:space="preserve">) </w:t>
      </w:r>
      <w:r w:rsidRPr="00D437FD">
        <w:rPr>
          <w:rFonts w:ascii="Arial" w:hAnsi="Arial" w:cs="Arial"/>
          <w:sz w:val="19"/>
          <w:szCs w:val="19"/>
        </w:rPr>
        <w:t>873-9706</w:t>
      </w:r>
      <w:r>
        <w:rPr>
          <w:rFonts w:ascii="Arial" w:hAnsi="Arial" w:cs="Arial"/>
          <w:sz w:val="19"/>
          <w:szCs w:val="19"/>
        </w:rPr>
        <w:t xml:space="preserve"> / </w:t>
      </w:r>
      <w:r w:rsidRPr="00D437FD">
        <w:rPr>
          <w:rFonts w:ascii="Arial" w:hAnsi="Arial" w:cs="Arial"/>
          <w:sz w:val="19"/>
          <w:szCs w:val="19"/>
        </w:rPr>
        <w:t>Work</w:t>
      </w:r>
      <w:r>
        <w:rPr>
          <w:rFonts w:ascii="Arial" w:hAnsi="Arial" w:cs="Arial"/>
          <w:sz w:val="19"/>
          <w:szCs w:val="19"/>
        </w:rPr>
        <w:t xml:space="preserve"> </w:t>
      </w:r>
      <w:r w:rsidRPr="00D437FD">
        <w:rPr>
          <w:rFonts w:ascii="Arial" w:hAnsi="Arial" w:cs="Arial"/>
          <w:sz w:val="19"/>
          <w:szCs w:val="19"/>
        </w:rPr>
        <w:t>(347) 386-7457</w:t>
      </w:r>
    </w:p>
    <w:p w:rsidR="008713B2" w:rsidRPr="00D437FD" w:rsidRDefault="008713B2" w:rsidP="008713B2">
      <w:pPr>
        <w:rPr>
          <w:rFonts w:ascii="Arial" w:hAnsi="Arial" w:cs="Arial"/>
          <w:sz w:val="19"/>
          <w:szCs w:val="19"/>
        </w:rPr>
      </w:pPr>
      <w:r>
        <w:rPr>
          <w:rFonts w:ascii="Arial" w:hAnsi="Arial" w:cs="Arial"/>
          <w:sz w:val="19"/>
          <w:szCs w:val="19"/>
        </w:rPr>
        <w:t xml:space="preserve">LIRO, </w:t>
      </w:r>
      <w:r w:rsidRPr="00D437FD">
        <w:rPr>
          <w:rFonts w:ascii="Arial" w:hAnsi="Arial" w:cs="Arial"/>
          <w:sz w:val="19"/>
          <w:szCs w:val="19"/>
        </w:rPr>
        <w:t>Roderick Grant</w:t>
      </w:r>
      <w:r>
        <w:rPr>
          <w:rFonts w:ascii="Arial" w:hAnsi="Arial" w:cs="Arial"/>
          <w:sz w:val="19"/>
          <w:szCs w:val="19"/>
        </w:rPr>
        <w:t xml:space="preserve">, Project Manager / </w:t>
      </w:r>
      <w:r w:rsidRPr="00D437FD">
        <w:rPr>
          <w:rFonts w:ascii="Arial" w:hAnsi="Arial" w:cs="Arial"/>
          <w:sz w:val="19"/>
          <w:szCs w:val="19"/>
        </w:rPr>
        <w:t>Mobile (516) 885-6620</w:t>
      </w:r>
      <w:r>
        <w:rPr>
          <w:rFonts w:ascii="Arial" w:hAnsi="Arial" w:cs="Arial"/>
          <w:sz w:val="19"/>
          <w:szCs w:val="19"/>
        </w:rPr>
        <w:t xml:space="preserve"> </w:t>
      </w:r>
    </w:p>
    <w:p w:rsidR="008713B2" w:rsidRDefault="008713B2" w:rsidP="00730452">
      <w:pPr>
        <w:jc w:val="both"/>
        <w:rPr>
          <w:rFonts w:ascii="Arial" w:hAnsi="Arial" w:cs="Arial"/>
          <w:b/>
          <w:sz w:val="19"/>
          <w:szCs w:val="19"/>
        </w:rPr>
      </w:pPr>
    </w:p>
    <w:p w:rsidR="00FA7E63" w:rsidRDefault="00FA7E63" w:rsidP="00730452">
      <w:pPr>
        <w:jc w:val="both"/>
        <w:rPr>
          <w:rFonts w:ascii="Arial" w:hAnsi="Arial" w:cs="Arial"/>
          <w:b/>
          <w:sz w:val="19"/>
          <w:szCs w:val="19"/>
        </w:rPr>
      </w:pPr>
      <w:r>
        <w:rPr>
          <w:rFonts w:ascii="Arial" w:hAnsi="Arial" w:cs="Arial"/>
          <w:b/>
          <w:sz w:val="19"/>
          <w:szCs w:val="19"/>
        </w:rPr>
        <w:t>WORK HISTORY</w:t>
      </w:r>
    </w:p>
    <w:p w:rsidR="00FA7E63" w:rsidRDefault="00FA7E63" w:rsidP="00730452">
      <w:pPr>
        <w:jc w:val="both"/>
        <w:rPr>
          <w:rFonts w:ascii="Arial" w:hAnsi="Arial" w:cs="Arial"/>
          <w:bCs/>
          <w:sz w:val="19"/>
          <w:szCs w:val="19"/>
        </w:rPr>
      </w:pPr>
      <w:r>
        <w:rPr>
          <w:rFonts w:ascii="Arial" w:hAnsi="Arial" w:cs="Arial"/>
          <w:bCs/>
          <w:sz w:val="19"/>
          <w:szCs w:val="19"/>
        </w:rPr>
        <w:t>KS Engineers (9/2018 – present)</w:t>
      </w:r>
    </w:p>
    <w:p w:rsidR="00FA7E63" w:rsidRDefault="00FA7E63" w:rsidP="00730452">
      <w:pPr>
        <w:jc w:val="both"/>
        <w:rPr>
          <w:rFonts w:ascii="Arial" w:hAnsi="Arial" w:cs="Arial"/>
          <w:bCs/>
          <w:sz w:val="19"/>
          <w:szCs w:val="19"/>
        </w:rPr>
      </w:pPr>
      <w:r>
        <w:rPr>
          <w:rFonts w:ascii="Arial" w:hAnsi="Arial" w:cs="Arial"/>
          <w:bCs/>
          <w:sz w:val="19"/>
          <w:szCs w:val="19"/>
        </w:rPr>
        <w:t>Tectonic Engineering (3/2013 – 9/2018)</w:t>
      </w:r>
    </w:p>
    <w:p w:rsidR="00FA7E63" w:rsidRDefault="00FA7E63" w:rsidP="00730452">
      <w:pPr>
        <w:jc w:val="both"/>
        <w:rPr>
          <w:rFonts w:ascii="Arial" w:hAnsi="Arial" w:cs="Arial"/>
          <w:bCs/>
          <w:sz w:val="19"/>
          <w:szCs w:val="19"/>
        </w:rPr>
      </w:pPr>
      <w:r>
        <w:rPr>
          <w:rFonts w:ascii="Arial" w:hAnsi="Arial" w:cs="Arial"/>
          <w:bCs/>
          <w:sz w:val="19"/>
          <w:szCs w:val="19"/>
        </w:rPr>
        <w:t>URS Corp (8/2012 – 3/2013)</w:t>
      </w:r>
    </w:p>
    <w:p w:rsidR="00FA7E63" w:rsidRDefault="00FA7E63" w:rsidP="00730452">
      <w:pPr>
        <w:jc w:val="both"/>
        <w:rPr>
          <w:rFonts w:ascii="Arial" w:hAnsi="Arial" w:cs="Arial"/>
          <w:bCs/>
          <w:sz w:val="19"/>
          <w:szCs w:val="19"/>
        </w:rPr>
      </w:pPr>
      <w:r>
        <w:rPr>
          <w:rFonts w:ascii="Arial" w:hAnsi="Arial" w:cs="Arial"/>
          <w:bCs/>
          <w:sz w:val="19"/>
          <w:szCs w:val="19"/>
        </w:rPr>
        <w:t>Welkin Mechanical LLC (2/2012 – 8/2012)</w:t>
      </w:r>
    </w:p>
    <w:p w:rsidR="00FA7E63" w:rsidRDefault="00FA7E63" w:rsidP="00730452">
      <w:pPr>
        <w:jc w:val="both"/>
        <w:rPr>
          <w:rFonts w:ascii="Arial" w:hAnsi="Arial" w:cs="Arial"/>
          <w:bCs/>
          <w:sz w:val="19"/>
          <w:szCs w:val="19"/>
        </w:rPr>
      </w:pPr>
      <w:r>
        <w:rPr>
          <w:rFonts w:ascii="Arial" w:hAnsi="Arial" w:cs="Arial"/>
          <w:bCs/>
          <w:sz w:val="19"/>
          <w:szCs w:val="19"/>
        </w:rPr>
        <w:t>S.I. Engineering (2/2010 – 2/2012)</w:t>
      </w:r>
    </w:p>
    <w:p w:rsidR="00FA7E63" w:rsidRPr="00FA7E63" w:rsidRDefault="00FA7E63" w:rsidP="00730452">
      <w:pPr>
        <w:jc w:val="both"/>
        <w:rPr>
          <w:rFonts w:ascii="Arial" w:hAnsi="Arial" w:cs="Arial"/>
          <w:bCs/>
          <w:sz w:val="19"/>
          <w:szCs w:val="19"/>
        </w:rPr>
      </w:pPr>
    </w:p>
    <w:p w:rsidR="008523E9" w:rsidRPr="0042252B" w:rsidRDefault="00AC0927" w:rsidP="00730452">
      <w:pPr>
        <w:jc w:val="both"/>
        <w:rPr>
          <w:rFonts w:ascii="Arial" w:hAnsi="Arial" w:cs="Arial"/>
          <w:b/>
          <w:sz w:val="19"/>
          <w:szCs w:val="19"/>
        </w:rPr>
      </w:pPr>
      <w:r w:rsidRPr="0042252B">
        <w:rPr>
          <w:rFonts w:ascii="Arial" w:hAnsi="Arial" w:cs="Arial"/>
          <w:b/>
          <w:sz w:val="19"/>
          <w:szCs w:val="19"/>
        </w:rPr>
        <w:t>EXPERIENCE SUMMARY</w:t>
      </w:r>
    </w:p>
    <w:p w:rsidR="00BC11ED" w:rsidRPr="005D7E57" w:rsidRDefault="00BC11ED" w:rsidP="00BC11ED">
      <w:pPr>
        <w:jc w:val="both"/>
        <w:rPr>
          <w:rFonts w:ascii="Arial" w:hAnsi="Arial" w:cs="Arial"/>
          <w:sz w:val="19"/>
          <w:szCs w:val="19"/>
        </w:rPr>
      </w:pPr>
      <w:r w:rsidRPr="005D7E57">
        <w:rPr>
          <w:rFonts w:ascii="Arial" w:hAnsi="Arial" w:cs="Arial"/>
          <w:sz w:val="19"/>
          <w:szCs w:val="19"/>
        </w:rPr>
        <w:t>Mr. Lee</w:t>
      </w:r>
      <w:r>
        <w:rPr>
          <w:rFonts w:ascii="Arial" w:hAnsi="Arial" w:cs="Arial"/>
          <w:sz w:val="19"/>
          <w:szCs w:val="19"/>
        </w:rPr>
        <w:t xml:space="preserve"> is</w:t>
      </w:r>
      <w:r w:rsidRPr="005D7E57">
        <w:rPr>
          <w:rFonts w:ascii="Arial" w:hAnsi="Arial" w:cs="Arial"/>
          <w:sz w:val="19"/>
          <w:szCs w:val="19"/>
        </w:rPr>
        <w:t xml:space="preserve"> a professional engineer with more than 1</w:t>
      </w:r>
      <w:r>
        <w:rPr>
          <w:rFonts w:ascii="Arial" w:hAnsi="Arial" w:cs="Arial"/>
          <w:sz w:val="19"/>
          <w:szCs w:val="19"/>
        </w:rPr>
        <w:t>5</w:t>
      </w:r>
      <w:r w:rsidRPr="005D7E57">
        <w:rPr>
          <w:rFonts w:ascii="Arial" w:hAnsi="Arial" w:cs="Arial"/>
          <w:sz w:val="19"/>
          <w:szCs w:val="19"/>
        </w:rPr>
        <w:t xml:space="preserve"> years of design and construction project management experience. He has design and construction experience encompassing civil, structural, geotechnical, and MEP systems. His additional experience in construction project management includes contractor QA/QC monitoring, cost estimating and analysis, obtaining permits, construction contract management, schedule analysis / monitoring as well as system walk-down verification of on-going, and final installation checks for commissioning and startup. Mr. Lee is experienced with NYCDOT </w:t>
      </w:r>
      <w:r>
        <w:rPr>
          <w:rFonts w:ascii="Arial" w:hAnsi="Arial" w:cs="Arial"/>
          <w:sz w:val="19"/>
          <w:szCs w:val="19"/>
        </w:rPr>
        <w:t>s</w:t>
      </w:r>
      <w:r w:rsidRPr="005D7E57">
        <w:rPr>
          <w:rFonts w:ascii="Arial" w:hAnsi="Arial" w:cs="Arial"/>
          <w:sz w:val="19"/>
          <w:szCs w:val="19"/>
        </w:rPr>
        <w:t xml:space="preserve">treet and sidewalk specifications and </w:t>
      </w:r>
      <w:r w:rsidR="001A2B72" w:rsidRPr="005D7E57">
        <w:rPr>
          <w:rFonts w:ascii="Arial" w:hAnsi="Arial" w:cs="Arial"/>
          <w:sz w:val="19"/>
          <w:szCs w:val="19"/>
        </w:rPr>
        <w:t>standards</w:t>
      </w:r>
      <w:r w:rsidRPr="005D7E57">
        <w:rPr>
          <w:rFonts w:ascii="Arial" w:hAnsi="Arial" w:cs="Arial"/>
          <w:sz w:val="19"/>
          <w:szCs w:val="19"/>
        </w:rPr>
        <w:t xml:space="preserve"> since he worked as MTA NYCT representative to communicate with other city agencies such as the NYCDDC and NYCDEP</w:t>
      </w:r>
      <w:r w:rsidRPr="00282853">
        <w:rPr>
          <w:rFonts w:ascii="Arial" w:hAnsi="Arial" w:cs="Arial"/>
          <w:sz w:val="19"/>
          <w:szCs w:val="19"/>
        </w:rPr>
        <w:t xml:space="preserve">. Mr. Lee completed four hours of Stormwater Pollution Prevention Plan training course and </w:t>
      </w:r>
      <w:r w:rsidR="001A2B72" w:rsidRPr="00282853">
        <w:rPr>
          <w:rFonts w:ascii="Arial" w:hAnsi="Arial" w:cs="Arial"/>
          <w:sz w:val="19"/>
          <w:szCs w:val="19"/>
        </w:rPr>
        <w:t>experienced</w:t>
      </w:r>
      <w:r w:rsidRPr="00282853">
        <w:rPr>
          <w:rFonts w:ascii="Arial" w:hAnsi="Arial" w:cs="Arial"/>
          <w:sz w:val="19"/>
          <w:szCs w:val="19"/>
        </w:rPr>
        <w:t xml:space="preserve"> Stormwater Pollution Prevention Plan (SWPPP) to oversee construction sites of various projects in compliance with the NYSDEC.</w:t>
      </w:r>
      <w:r>
        <w:rPr>
          <w:rFonts w:ascii="Arial" w:hAnsi="Arial" w:cs="Arial"/>
          <w:sz w:val="19"/>
          <w:szCs w:val="19"/>
        </w:rPr>
        <w:t xml:space="preserve"> </w:t>
      </w:r>
    </w:p>
    <w:p w:rsidR="00B72CC7" w:rsidRDefault="00B72CC7" w:rsidP="00730452">
      <w:pPr>
        <w:jc w:val="both"/>
        <w:rPr>
          <w:rFonts w:ascii="Arial" w:hAnsi="Arial" w:cs="Arial"/>
          <w:sz w:val="19"/>
          <w:szCs w:val="19"/>
        </w:rPr>
      </w:pPr>
    </w:p>
    <w:p w:rsidR="00A2372C" w:rsidRDefault="00691502" w:rsidP="00A2372C">
      <w:pPr>
        <w:jc w:val="both"/>
        <w:rPr>
          <w:rFonts w:ascii="Arial" w:hAnsi="Arial" w:cs="Arial"/>
          <w:bCs/>
          <w:sz w:val="19"/>
          <w:szCs w:val="19"/>
        </w:rPr>
      </w:pPr>
      <w:r w:rsidRPr="00691502">
        <w:rPr>
          <w:rFonts w:ascii="Arial" w:hAnsi="Arial" w:cs="Arial"/>
          <w:b/>
          <w:bCs/>
          <w:sz w:val="19"/>
          <w:szCs w:val="19"/>
        </w:rPr>
        <w:t xml:space="preserve">Metropolitan Transportation Authority (MTA) </w:t>
      </w:r>
      <w:r w:rsidR="00A2372C" w:rsidRPr="00D939DC">
        <w:rPr>
          <w:rFonts w:ascii="Arial" w:hAnsi="Arial" w:cs="Arial"/>
          <w:b/>
          <w:bCs/>
          <w:sz w:val="19"/>
          <w:szCs w:val="19"/>
        </w:rPr>
        <w:t xml:space="preserve">MTA C&amp;D, A37140, Design-Build-Finance-Maintain Services for Rapid </w:t>
      </w:r>
      <w:r>
        <w:rPr>
          <w:rFonts w:ascii="Arial" w:hAnsi="Arial" w:cs="Arial"/>
          <w:b/>
          <w:bCs/>
          <w:sz w:val="19"/>
          <w:szCs w:val="19"/>
        </w:rPr>
        <w:t>ADA Upgrades at 13 MTA Stations</w:t>
      </w:r>
      <w:r w:rsidR="00A2372C" w:rsidRPr="00D939DC">
        <w:rPr>
          <w:rFonts w:ascii="Arial" w:hAnsi="Arial" w:cs="Arial"/>
          <w:b/>
          <w:bCs/>
          <w:sz w:val="19"/>
          <w:szCs w:val="19"/>
        </w:rPr>
        <w:t xml:space="preserve"> Project, </w:t>
      </w:r>
      <w:r w:rsidRPr="00997631">
        <w:rPr>
          <w:rFonts w:ascii="Arial" w:hAnsi="Arial" w:cs="Arial"/>
          <w:b/>
          <w:bCs/>
          <w:sz w:val="19"/>
        </w:rPr>
        <w:t xml:space="preserve">Queens, Brooklyn, the Bronx, and Manhattan, NY </w:t>
      </w:r>
      <w:r w:rsidR="00A2372C" w:rsidRPr="00D939DC">
        <w:rPr>
          <w:rFonts w:ascii="Arial" w:hAnsi="Arial" w:cs="Arial"/>
          <w:sz w:val="19"/>
          <w:szCs w:val="19"/>
        </w:rPr>
        <w:t>- Q</w:t>
      </w:r>
      <w:r w:rsidR="00A2372C">
        <w:rPr>
          <w:rFonts w:ascii="Arial" w:hAnsi="Arial" w:cs="Arial"/>
          <w:sz w:val="19"/>
          <w:szCs w:val="19"/>
        </w:rPr>
        <w:t>uality</w:t>
      </w:r>
      <w:r w:rsidR="00A2372C" w:rsidRPr="00D939DC">
        <w:rPr>
          <w:rFonts w:ascii="Arial" w:hAnsi="Arial" w:cs="Arial"/>
          <w:sz w:val="19"/>
          <w:szCs w:val="19"/>
        </w:rPr>
        <w:t xml:space="preserve"> Manager responsible </w:t>
      </w:r>
      <w:r w:rsidR="0095770A" w:rsidRPr="00D939DC">
        <w:rPr>
          <w:rFonts w:ascii="Arial" w:hAnsi="Arial" w:cs="Arial"/>
          <w:sz w:val="19"/>
          <w:szCs w:val="19"/>
        </w:rPr>
        <w:t>for</w:t>
      </w:r>
      <w:r w:rsidR="00A2372C" w:rsidRPr="00D939DC">
        <w:rPr>
          <w:rFonts w:ascii="Arial" w:hAnsi="Arial" w:cs="Arial"/>
          <w:sz w:val="19"/>
          <w:szCs w:val="19"/>
        </w:rPr>
        <w:t xml:space="preserve"> th</w:t>
      </w:r>
      <w:r w:rsidR="0095770A">
        <w:rPr>
          <w:rFonts w:ascii="Arial" w:hAnsi="Arial" w:cs="Arial"/>
          <w:sz w:val="19"/>
          <w:szCs w:val="19"/>
        </w:rPr>
        <w:t xml:space="preserve">is </w:t>
      </w:r>
      <w:r w:rsidR="00A2372C" w:rsidRPr="00D939DC">
        <w:rPr>
          <w:rFonts w:ascii="Arial" w:hAnsi="Arial" w:cs="Arial"/>
          <w:sz w:val="19"/>
          <w:szCs w:val="19"/>
        </w:rPr>
        <w:t xml:space="preserve">$700 million Design-Build-Finance-Maintain (DBFM) P3 project to provide quality control. Work on this project includes providing construction inspection services at each of the stations daily and writing a daily report. QC inspection will be performed at three to four stations a day and up to a total of 13 stations. These stations are located at: </w:t>
      </w:r>
      <w:r w:rsidR="00A2372C" w:rsidRPr="00FC2B81">
        <w:rPr>
          <w:rFonts w:ascii="Arial" w:hAnsi="Arial" w:cs="Arial"/>
          <w:i/>
          <w:iCs/>
          <w:sz w:val="19"/>
          <w:szCs w:val="19"/>
        </w:rPr>
        <w:t>Mosholu Parkway, Steinway Street, Woodhaven Blvd., Rockaway Blvd., Junius Street, Church Avenue, Kings Highway, Sheepshead Bay, upper mezzanine, and lower mezzanine at 161</w:t>
      </w:r>
      <w:r w:rsidR="00A2372C" w:rsidRPr="00FC2B81">
        <w:rPr>
          <w:rFonts w:ascii="Arial" w:hAnsi="Arial" w:cs="Arial"/>
          <w:i/>
          <w:iCs/>
          <w:sz w:val="19"/>
          <w:szCs w:val="19"/>
          <w:vertAlign w:val="superscript"/>
        </w:rPr>
        <w:t>st</w:t>
      </w:r>
      <w:r w:rsidR="00A2372C" w:rsidRPr="00FC2B81">
        <w:rPr>
          <w:rFonts w:ascii="Arial" w:hAnsi="Arial" w:cs="Arial"/>
          <w:i/>
          <w:iCs/>
          <w:sz w:val="19"/>
          <w:szCs w:val="19"/>
        </w:rPr>
        <w:t xml:space="preserve"> Street Yankee Stadium, 3</w:t>
      </w:r>
      <w:r w:rsidR="00A2372C" w:rsidRPr="00FC2B81">
        <w:rPr>
          <w:rFonts w:ascii="Arial" w:hAnsi="Arial" w:cs="Arial"/>
          <w:i/>
          <w:iCs/>
          <w:sz w:val="19"/>
          <w:szCs w:val="19"/>
          <w:vertAlign w:val="superscript"/>
        </w:rPr>
        <w:t>rd</w:t>
      </w:r>
      <w:r w:rsidR="00A2372C" w:rsidRPr="00FC2B81">
        <w:rPr>
          <w:rFonts w:ascii="Arial" w:hAnsi="Arial" w:cs="Arial"/>
          <w:i/>
          <w:iCs/>
          <w:sz w:val="19"/>
          <w:szCs w:val="19"/>
        </w:rPr>
        <w:t xml:space="preserve"> Avenue - 149</w:t>
      </w:r>
      <w:r w:rsidR="00A2372C" w:rsidRPr="00FC2B81">
        <w:rPr>
          <w:rFonts w:ascii="Arial" w:hAnsi="Arial" w:cs="Arial"/>
          <w:i/>
          <w:iCs/>
          <w:sz w:val="19"/>
          <w:szCs w:val="19"/>
          <w:vertAlign w:val="superscript"/>
        </w:rPr>
        <w:t>th</w:t>
      </w:r>
      <w:r w:rsidR="00A2372C" w:rsidRPr="00FC2B81">
        <w:rPr>
          <w:rFonts w:ascii="Arial" w:hAnsi="Arial" w:cs="Arial"/>
          <w:i/>
          <w:iCs/>
          <w:sz w:val="19"/>
          <w:szCs w:val="19"/>
        </w:rPr>
        <w:t xml:space="preserve"> Street, 34</w:t>
      </w:r>
      <w:r w:rsidR="00A2372C" w:rsidRPr="00FC2B81">
        <w:rPr>
          <w:rFonts w:ascii="Arial" w:hAnsi="Arial" w:cs="Arial"/>
          <w:i/>
          <w:iCs/>
          <w:sz w:val="19"/>
          <w:szCs w:val="19"/>
          <w:vertAlign w:val="superscript"/>
        </w:rPr>
        <w:t>th</w:t>
      </w:r>
      <w:r w:rsidR="00A2372C" w:rsidRPr="00FC2B81">
        <w:rPr>
          <w:rFonts w:ascii="Arial" w:hAnsi="Arial" w:cs="Arial"/>
          <w:i/>
          <w:iCs/>
          <w:sz w:val="19"/>
          <w:szCs w:val="19"/>
        </w:rPr>
        <w:t xml:space="preserve"> Penn Street, and Euclid Avenue</w:t>
      </w:r>
      <w:r w:rsidR="00A2372C" w:rsidRPr="00D939DC">
        <w:rPr>
          <w:rFonts w:ascii="Arial" w:hAnsi="Arial" w:cs="Arial"/>
          <w:sz w:val="19"/>
          <w:szCs w:val="19"/>
        </w:rPr>
        <w:t xml:space="preserve">. </w:t>
      </w:r>
      <w:r w:rsidR="00A2372C">
        <w:rPr>
          <w:rFonts w:ascii="Arial" w:hAnsi="Arial" w:cs="Arial"/>
          <w:sz w:val="19"/>
          <w:szCs w:val="19"/>
        </w:rPr>
        <w:t xml:space="preserve">The major </w:t>
      </w:r>
      <w:r w:rsidR="00A2372C" w:rsidRPr="00D939DC">
        <w:rPr>
          <w:rFonts w:ascii="Arial" w:hAnsi="Arial" w:cs="Arial"/>
          <w:sz w:val="19"/>
          <w:szCs w:val="19"/>
        </w:rPr>
        <w:t>work at these stations includes new elevators, staircases, control area, reconfigure existing control area, station repairs within the ADA path of travel, reconfigured control area with new ADA ramps, ventilation shaft work, etc.</w:t>
      </w:r>
      <w:r w:rsidR="00A2372C">
        <w:rPr>
          <w:rFonts w:ascii="Arial" w:hAnsi="Arial" w:cs="Arial"/>
          <w:sz w:val="19"/>
          <w:szCs w:val="19"/>
        </w:rPr>
        <w:t xml:space="preserve"> </w:t>
      </w:r>
      <w:r w:rsidR="00A2372C">
        <w:rPr>
          <w:rFonts w:ascii="Arial" w:hAnsi="Arial" w:cs="Arial"/>
          <w:bCs/>
          <w:sz w:val="19"/>
          <w:szCs w:val="19"/>
        </w:rPr>
        <w:t>(</w:t>
      </w:r>
      <w:r w:rsidR="00A2372C" w:rsidRPr="00146C96">
        <w:rPr>
          <w:rFonts w:ascii="Arial" w:hAnsi="Arial" w:cs="Arial"/>
          <w:bCs/>
          <w:sz w:val="19"/>
          <w:szCs w:val="19"/>
        </w:rPr>
        <w:t>3/</w:t>
      </w:r>
      <w:r w:rsidR="001A2B72">
        <w:rPr>
          <w:rFonts w:ascii="Arial" w:hAnsi="Arial" w:cs="Arial"/>
          <w:bCs/>
          <w:sz w:val="19"/>
          <w:szCs w:val="19"/>
        </w:rPr>
        <w:t>20</w:t>
      </w:r>
      <w:r w:rsidR="00A2372C">
        <w:rPr>
          <w:rFonts w:ascii="Arial" w:hAnsi="Arial" w:cs="Arial"/>
          <w:bCs/>
          <w:sz w:val="19"/>
          <w:szCs w:val="19"/>
        </w:rPr>
        <w:t>23 - present)</w:t>
      </w:r>
    </w:p>
    <w:p w:rsidR="000F4476" w:rsidRDefault="000F4476" w:rsidP="00A2372C">
      <w:pPr>
        <w:jc w:val="both"/>
        <w:rPr>
          <w:rFonts w:ascii="Arial" w:hAnsi="Arial" w:cs="Arial"/>
          <w:bCs/>
          <w:sz w:val="19"/>
          <w:szCs w:val="19"/>
        </w:rPr>
      </w:pPr>
    </w:p>
    <w:p w:rsidR="000F4476" w:rsidRPr="00AD29F2" w:rsidRDefault="001A2B72" w:rsidP="000F4476">
      <w:pPr>
        <w:jc w:val="both"/>
        <w:rPr>
          <w:rFonts w:ascii="Arial" w:hAnsi="Arial" w:cs="Arial"/>
          <w:color w:val="000000"/>
          <w:sz w:val="19"/>
          <w:szCs w:val="19"/>
          <w:lang w:eastAsia="zh-CN"/>
        </w:rPr>
      </w:pPr>
      <w:r w:rsidRPr="003A3B2C">
        <w:rPr>
          <w:rFonts w:ascii="Arial" w:hAnsi="Arial" w:cs="Arial"/>
          <w:b/>
          <w:sz w:val="19"/>
          <w:szCs w:val="19"/>
        </w:rPr>
        <w:t xml:space="preserve">New York City Department of Transportation (NYCDOT), </w:t>
      </w:r>
      <w:r w:rsidR="000F4476" w:rsidRPr="00FB643E">
        <w:rPr>
          <w:rFonts w:ascii="Arial" w:hAnsi="Arial" w:cs="Arial"/>
          <w:b/>
          <w:bCs/>
          <w:color w:val="000000"/>
          <w:sz w:val="19"/>
          <w:szCs w:val="19"/>
        </w:rPr>
        <w:t>HBPK17KA,</w:t>
      </w:r>
      <w:r w:rsidR="000F4476" w:rsidRPr="00AD29F2">
        <w:rPr>
          <w:rFonts w:ascii="Arial" w:hAnsi="Arial" w:cs="Arial"/>
          <w:b/>
          <w:bCs/>
          <w:color w:val="000000"/>
          <w:sz w:val="19"/>
          <w:szCs w:val="19"/>
        </w:rPr>
        <w:t xml:space="preserve"> Resident Engineering Inspection </w:t>
      </w:r>
      <w:r w:rsidR="000F4476">
        <w:rPr>
          <w:rFonts w:ascii="Arial" w:hAnsi="Arial" w:cs="Arial"/>
          <w:b/>
          <w:bCs/>
          <w:color w:val="000000"/>
          <w:sz w:val="19"/>
          <w:szCs w:val="19"/>
        </w:rPr>
        <w:t xml:space="preserve">(REI) </w:t>
      </w:r>
      <w:r w:rsidR="000F4476" w:rsidRPr="00AD29F2">
        <w:rPr>
          <w:rFonts w:ascii="Arial" w:hAnsi="Arial" w:cs="Arial"/>
          <w:b/>
          <w:bCs/>
          <w:color w:val="000000"/>
          <w:sz w:val="19"/>
          <w:szCs w:val="19"/>
        </w:rPr>
        <w:t>Services in Connection with the Reconstruction of Pedestrian Bridges over Belt Parkway: 17</w:t>
      </w:r>
      <w:r w:rsidRPr="001A2B72">
        <w:rPr>
          <w:rFonts w:ascii="Arial" w:hAnsi="Arial" w:cs="Arial"/>
          <w:b/>
          <w:bCs/>
          <w:color w:val="000000"/>
          <w:sz w:val="19"/>
          <w:szCs w:val="19"/>
          <w:vertAlign w:val="superscript"/>
        </w:rPr>
        <w:t>th</w:t>
      </w:r>
      <w:r>
        <w:rPr>
          <w:rFonts w:ascii="Arial" w:hAnsi="Arial" w:cs="Arial"/>
          <w:b/>
          <w:bCs/>
          <w:color w:val="000000"/>
          <w:sz w:val="19"/>
          <w:szCs w:val="19"/>
        </w:rPr>
        <w:t xml:space="preserve"> </w:t>
      </w:r>
      <w:r w:rsidR="000F4476" w:rsidRPr="00AD29F2">
        <w:rPr>
          <w:rFonts w:ascii="Arial" w:hAnsi="Arial" w:cs="Arial"/>
          <w:b/>
          <w:bCs/>
          <w:color w:val="000000"/>
          <w:sz w:val="19"/>
          <w:szCs w:val="19"/>
        </w:rPr>
        <w:t>Avenue Pedestrian Bridge over Belt Parkway and 27</w:t>
      </w:r>
      <w:r w:rsidRPr="001A2B72">
        <w:rPr>
          <w:rFonts w:ascii="Arial" w:hAnsi="Arial" w:cs="Arial"/>
          <w:b/>
          <w:bCs/>
          <w:color w:val="000000"/>
          <w:sz w:val="19"/>
          <w:szCs w:val="19"/>
          <w:vertAlign w:val="superscript"/>
        </w:rPr>
        <w:t>th</w:t>
      </w:r>
      <w:r>
        <w:rPr>
          <w:rFonts w:ascii="Arial" w:hAnsi="Arial" w:cs="Arial"/>
          <w:b/>
          <w:bCs/>
          <w:color w:val="000000"/>
          <w:sz w:val="19"/>
          <w:szCs w:val="19"/>
        </w:rPr>
        <w:t xml:space="preserve"> </w:t>
      </w:r>
      <w:r w:rsidR="000F4476" w:rsidRPr="00AD29F2">
        <w:rPr>
          <w:rFonts w:ascii="Arial" w:hAnsi="Arial" w:cs="Arial"/>
          <w:b/>
          <w:bCs/>
          <w:color w:val="000000"/>
          <w:sz w:val="19"/>
          <w:szCs w:val="19"/>
        </w:rPr>
        <w:t>Avenue Pedestrian Bridge Brooklyn, NY</w:t>
      </w:r>
      <w:r w:rsidR="000F4476" w:rsidRPr="00AD29F2">
        <w:rPr>
          <w:rFonts w:ascii="Arial" w:hAnsi="Arial" w:cs="Arial"/>
          <w:color w:val="000000"/>
          <w:sz w:val="19"/>
          <w:szCs w:val="19"/>
        </w:rPr>
        <w:t xml:space="preserve"> </w:t>
      </w:r>
      <w:r w:rsidR="000F4476">
        <w:rPr>
          <w:rFonts w:ascii="Arial" w:hAnsi="Arial" w:cs="Arial"/>
          <w:color w:val="000000"/>
          <w:sz w:val="19"/>
          <w:szCs w:val="19"/>
        </w:rPr>
        <w:t>-</w:t>
      </w:r>
      <w:r w:rsidR="000F4476" w:rsidRPr="00AD29F2">
        <w:rPr>
          <w:rFonts w:ascii="Arial" w:hAnsi="Arial" w:cs="Arial"/>
          <w:color w:val="000000"/>
          <w:sz w:val="19"/>
          <w:szCs w:val="19"/>
        </w:rPr>
        <w:t xml:space="preserve"> Temporary Resident </w:t>
      </w:r>
      <w:r w:rsidR="000F4476" w:rsidRPr="00AD29F2">
        <w:rPr>
          <w:rFonts w:ascii="Arial" w:hAnsi="Arial" w:cs="Arial"/>
          <w:color w:val="000000"/>
          <w:sz w:val="19"/>
          <w:szCs w:val="19"/>
        </w:rPr>
        <w:lastRenderedPageBreak/>
        <w:t>Engineer responsible for the inspection of th</w:t>
      </w:r>
      <w:r w:rsidR="000F4476">
        <w:rPr>
          <w:rFonts w:ascii="Arial" w:hAnsi="Arial" w:cs="Arial"/>
          <w:color w:val="000000"/>
          <w:sz w:val="19"/>
          <w:szCs w:val="19"/>
        </w:rPr>
        <w:t>is $31.7 million</w:t>
      </w:r>
      <w:r w:rsidR="000F4476" w:rsidRPr="00AD29F2">
        <w:rPr>
          <w:rFonts w:ascii="Arial" w:hAnsi="Arial" w:cs="Arial"/>
          <w:color w:val="000000"/>
          <w:sz w:val="19"/>
          <w:szCs w:val="19"/>
        </w:rPr>
        <w:t xml:space="preserve"> </w:t>
      </w:r>
      <w:r w:rsidR="000F4476">
        <w:rPr>
          <w:rFonts w:ascii="Arial" w:hAnsi="Arial" w:cs="Arial"/>
          <w:color w:val="000000"/>
          <w:sz w:val="19"/>
          <w:szCs w:val="19"/>
        </w:rPr>
        <w:t>p</w:t>
      </w:r>
      <w:r w:rsidR="000F4476" w:rsidRPr="00AD29F2">
        <w:rPr>
          <w:rFonts w:ascii="Arial" w:hAnsi="Arial" w:cs="Arial"/>
          <w:color w:val="000000"/>
          <w:sz w:val="19"/>
          <w:szCs w:val="19"/>
        </w:rPr>
        <w:t xml:space="preserve">edestrian </w:t>
      </w:r>
      <w:r w:rsidR="000F4476">
        <w:rPr>
          <w:rFonts w:ascii="Arial" w:hAnsi="Arial" w:cs="Arial"/>
          <w:color w:val="000000"/>
          <w:sz w:val="19"/>
          <w:szCs w:val="19"/>
        </w:rPr>
        <w:t>b</w:t>
      </w:r>
      <w:r w:rsidR="000F4476" w:rsidRPr="00AD29F2">
        <w:rPr>
          <w:rFonts w:ascii="Arial" w:hAnsi="Arial" w:cs="Arial"/>
          <w:color w:val="000000"/>
          <w:sz w:val="19"/>
          <w:szCs w:val="19"/>
        </w:rPr>
        <w:t>ridge</w:t>
      </w:r>
      <w:r w:rsidR="000F4476">
        <w:rPr>
          <w:rFonts w:ascii="Arial" w:hAnsi="Arial" w:cs="Arial"/>
          <w:color w:val="000000"/>
          <w:sz w:val="19"/>
          <w:szCs w:val="19"/>
        </w:rPr>
        <w:t xml:space="preserve"> reconstruction project</w:t>
      </w:r>
      <w:r w:rsidR="000F4476" w:rsidRPr="00AD29F2">
        <w:rPr>
          <w:rFonts w:ascii="Arial" w:hAnsi="Arial" w:cs="Arial"/>
          <w:color w:val="000000"/>
          <w:sz w:val="19"/>
          <w:szCs w:val="19"/>
        </w:rPr>
        <w:t>. The project consist</w:t>
      </w:r>
      <w:r w:rsidR="000F4476">
        <w:rPr>
          <w:rFonts w:ascii="Arial" w:hAnsi="Arial" w:cs="Arial"/>
          <w:color w:val="000000"/>
          <w:sz w:val="19"/>
          <w:szCs w:val="19"/>
        </w:rPr>
        <w:t>ed</w:t>
      </w:r>
      <w:r w:rsidR="000F4476" w:rsidRPr="00AD29F2">
        <w:rPr>
          <w:rFonts w:ascii="Arial" w:hAnsi="Arial" w:cs="Arial"/>
          <w:color w:val="000000"/>
          <w:sz w:val="19"/>
          <w:szCs w:val="19"/>
        </w:rPr>
        <w:t xml:space="preserve"> of the total replacement of both existing bridges with new bridges that include</w:t>
      </w:r>
      <w:r w:rsidR="000F4476">
        <w:rPr>
          <w:rFonts w:ascii="Arial" w:hAnsi="Arial" w:cs="Arial"/>
          <w:color w:val="000000"/>
          <w:sz w:val="19"/>
          <w:szCs w:val="19"/>
        </w:rPr>
        <w:t>d</w:t>
      </w:r>
      <w:r w:rsidR="000F4476" w:rsidRPr="00AD29F2">
        <w:rPr>
          <w:rFonts w:ascii="Arial" w:hAnsi="Arial" w:cs="Arial"/>
          <w:color w:val="000000"/>
          <w:sz w:val="19"/>
          <w:szCs w:val="19"/>
        </w:rPr>
        <w:t xml:space="preserve"> steel frame, arches and reinforced concrete slab, replacement of the substructure (abutments) and arch superstructure with the intention to reflect the historic design, a new minimum clear width of 12’- 0” and a vertical clearance of 15’- 6”, installation of new railings, fencing, lighting, traffic signals, drainage, and accessible ramps/stairways. Both structures also met the latest seismic code requirements and ADA compliance. The construction duration for the completion of both bridges </w:t>
      </w:r>
      <w:r w:rsidR="000F4476">
        <w:rPr>
          <w:rFonts w:ascii="Arial" w:hAnsi="Arial" w:cs="Arial"/>
          <w:color w:val="000000"/>
          <w:sz w:val="19"/>
          <w:szCs w:val="19"/>
        </w:rPr>
        <w:t>was</w:t>
      </w:r>
      <w:r w:rsidR="000F4476" w:rsidRPr="00AD29F2">
        <w:rPr>
          <w:rFonts w:ascii="Arial" w:hAnsi="Arial" w:cs="Arial"/>
          <w:color w:val="000000"/>
          <w:sz w:val="19"/>
          <w:szCs w:val="19"/>
        </w:rPr>
        <w:t xml:space="preserve"> approximately 30 months and, due to roadway restrictions, some construction activities </w:t>
      </w:r>
      <w:r w:rsidR="000F4476">
        <w:rPr>
          <w:rFonts w:ascii="Arial" w:hAnsi="Arial" w:cs="Arial"/>
          <w:color w:val="000000"/>
          <w:sz w:val="19"/>
          <w:szCs w:val="19"/>
        </w:rPr>
        <w:t>were</w:t>
      </w:r>
      <w:r w:rsidR="000F4476" w:rsidRPr="00AD29F2">
        <w:rPr>
          <w:rFonts w:ascii="Arial" w:hAnsi="Arial" w:cs="Arial"/>
          <w:color w:val="000000"/>
          <w:sz w:val="19"/>
          <w:szCs w:val="19"/>
        </w:rPr>
        <w:t xml:space="preserve"> performed at night and during some weekends.</w:t>
      </w:r>
      <w:r w:rsidR="000F4476">
        <w:rPr>
          <w:rFonts w:ascii="Arial" w:hAnsi="Arial" w:cs="Arial"/>
          <w:color w:val="000000"/>
          <w:sz w:val="19"/>
          <w:szCs w:val="19"/>
        </w:rPr>
        <w:t xml:space="preserve"> (9/</w:t>
      </w:r>
      <w:r>
        <w:rPr>
          <w:rFonts w:ascii="Arial" w:hAnsi="Arial" w:cs="Arial"/>
          <w:color w:val="000000"/>
          <w:sz w:val="19"/>
          <w:szCs w:val="19"/>
        </w:rPr>
        <w:t>202</w:t>
      </w:r>
      <w:r w:rsidR="000F4476">
        <w:rPr>
          <w:rFonts w:ascii="Arial" w:hAnsi="Arial" w:cs="Arial"/>
          <w:color w:val="000000"/>
          <w:sz w:val="19"/>
          <w:szCs w:val="19"/>
        </w:rPr>
        <w:t xml:space="preserve">2 - </w:t>
      </w:r>
      <w:r>
        <w:rPr>
          <w:rFonts w:ascii="Arial" w:hAnsi="Arial" w:cs="Arial"/>
          <w:color w:val="000000"/>
          <w:sz w:val="19"/>
          <w:szCs w:val="19"/>
        </w:rPr>
        <w:t>0</w:t>
      </w:r>
      <w:r w:rsidR="000F4476">
        <w:rPr>
          <w:rFonts w:ascii="Arial" w:hAnsi="Arial" w:cs="Arial"/>
          <w:color w:val="000000"/>
          <w:sz w:val="19"/>
          <w:szCs w:val="19"/>
        </w:rPr>
        <w:t>2/</w:t>
      </w:r>
      <w:r>
        <w:rPr>
          <w:rFonts w:ascii="Arial" w:hAnsi="Arial" w:cs="Arial"/>
          <w:color w:val="000000"/>
          <w:sz w:val="19"/>
          <w:szCs w:val="19"/>
        </w:rPr>
        <w:t>20</w:t>
      </w:r>
      <w:r w:rsidR="000F4476">
        <w:rPr>
          <w:rFonts w:ascii="Arial" w:hAnsi="Arial" w:cs="Arial"/>
          <w:color w:val="000000"/>
          <w:sz w:val="19"/>
          <w:szCs w:val="19"/>
        </w:rPr>
        <w:t>23)</w:t>
      </w:r>
    </w:p>
    <w:p w:rsidR="00C76C86" w:rsidRPr="00293F4C" w:rsidRDefault="00C76C86" w:rsidP="00730452">
      <w:pPr>
        <w:jc w:val="both"/>
        <w:rPr>
          <w:rFonts w:ascii="Arial" w:hAnsi="Arial" w:cs="Arial"/>
          <w:sz w:val="19"/>
          <w:szCs w:val="19"/>
        </w:rPr>
      </w:pPr>
    </w:p>
    <w:p w:rsidR="009163B8" w:rsidRPr="00DB38E5" w:rsidRDefault="009163B8" w:rsidP="009163B8">
      <w:pPr>
        <w:jc w:val="both"/>
        <w:rPr>
          <w:rFonts w:ascii="Arial" w:hAnsi="Arial" w:cs="Arial"/>
          <w:sz w:val="19"/>
          <w:szCs w:val="19"/>
        </w:rPr>
      </w:pPr>
      <w:r w:rsidRPr="00DB38E5">
        <w:rPr>
          <w:rFonts w:ascii="Arial" w:hAnsi="Arial" w:cs="Arial"/>
          <w:b/>
          <w:bCs/>
          <w:sz w:val="19"/>
          <w:szCs w:val="19"/>
        </w:rPr>
        <w:t xml:space="preserve">Port Authority of New York and New Jersey (PANYNJ), Special Inspection Services for The New Terminal One at John F. Kennedy International Airport, Queens, NY </w:t>
      </w:r>
      <w:r w:rsidRPr="00B72CC7">
        <w:rPr>
          <w:rFonts w:ascii="Arial" w:hAnsi="Arial" w:cs="Arial"/>
          <w:sz w:val="19"/>
          <w:szCs w:val="19"/>
        </w:rPr>
        <w:t>-</w:t>
      </w:r>
      <w:r w:rsidRPr="00DB38E5">
        <w:rPr>
          <w:rFonts w:ascii="Arial" w:hAnsi="Arial" w:cs="Arial"/>
          <w:sz w:val="19"/>
          <w:szCs w:val="19"/>
        </w:rPr>
        <w:t xml:space="preserve"> Special Inspector for all site</w:t>
      </w:r>
      <w:r w:rsidR="00EE20EC">
        <w:rPr>
          <w:rFonts w:ascii="Arial" w:hAnsi="Arial" w:cs="Arial"/>
          <w:sz w:val="19"/>
          <w:szCs w:val="19"/>
        </w:rPr>
        <w:t xml:space="preserve"> </w:t>
      </w:r>
      <w:r w:rsidRPr="00DB38E5">
        <w:rPr>
          <w:rFonts w:ascii="Arial" w:hAnsi="Arial" w:cs="Arial"/>
          <w:sz w:val="19"/>
          <w:szCs w:val="19"/>
        </w:rPr>
        <w:t>/</w:t>
      </w:r>
      <w:r w:rsidR="00EE20EC">
        <w:rPr>
          <w:rFonts w:ascii="Arial" w:hAnsi="Arial" w:cs="Arial"/>
          <w:sz w:val="19"/>
          <w:szCs w:val="19"/>
        </w:rPr>
        <w:t xml:space="preserve"> </w:t>
      </w:r>
      <w:r w:rsidRPr="00DB38E5">
        <w:rPr>
          <w:rFonts w:ascii="Arial" w:hAnsi="Arial" w:cs="Arial"/>
          <w:sz w:val="19"/>
          <w:szCs w:val="19"/>
        </w:rPr>
        <w:t xml:space="preserve">civil utilities, roadways, and foundations. The scope of work involves providing </w:t>
      </w:r>
      <w:r w:rsidR="001F6F68">
        <w:rPr>
          <w:rFonts w:ascii="Arial" w:hAnsi="Arial" w:cs="Arial"/>
          <w:sz w:val="19"/>
          <w:szCs w:val="19"/>
        </w:rPr>
        <w:t>p</w:t>
      </w:r>
      <w:r w:rsidRPr="00DB38E5">
        <w:rPr>
          <w:rFonts w:ascii="Arial" w:hAnsi="Arial" w:cs="Arial"/>
          <w:sz w:val="19"/>
          <w:szCs w:val="19"/>
        </w:rPr>
        <w:t xml:space="preserve">roject </w:t>
      </w:r>
      <w:r w:rsidR="001F6F68">
        <w:rPr>
          <w:rFonts w:ascii="Arial" w:hAnsi="Arial" w:cs="Arial"/>
          <w:sz w:val="19"/>
          <w:szCs w:val="19"/>
        </w:rPr>
        <w:t>m</w:t>
      </w:r>
      <w:r w:rsidRPr="00DB38E5">
        <w:rPr>
          <w:rFonts w:ascii="Arial" w:hAnsi="Arial" w:cs="Arial"/>
          <w:sz w:val="19"/>
          <w:szCs w:val="19"/>
        </w:rPr>
        <w:t xml:space="preserve">anagement and </w:t>
      </w:r>
      <w:r w:rsidR="001F6F68">
        <w:rPr>
          <w:rFonts w:ascii="Arial" w:hAnsi="Arial" w:cs="Arial"/>
          <w:sz w:val="19"/>
          <w:szCs w:val="19"/>
        </w:rPr>
        <w:t>f</w:t>
      </w:r>
      <w:r w:rsidRPr="00DB38E5">
        <w:rPr>
          <w:rFonts w:ascii="Arial" w:hAnsi="Arial" w:cs="Arial"/>
          <w:sz w:val="19"/>
          <w:szCs w:val="19"/>
        </w:rPr>
        <w:t xml:space="preserve">ield </w:t>
      </w:r>
      <w:r w:rsidR="001F6F68">
        <w:rPr>
          <w:rFonts w:ascii="Arial" w:hAnsi="Arial" w:cs="Arial"/>
          <w:sz w:val="19"/>
          <w:szCs w:val="19"/>
        </w:rPr>
        <w:t>i</w:t>
      </w:r>
      <w:r w:rsidRPr="00DB38E5">
        <w:rPr>
          <w:rFonts w:ascii="Arial" w:hAnsi="Arial" w:cs="Arial"/>
          <w:sz w:val="19"/>
          <w:szCs w:val="19"/>
        </w:rPr>
        <w:t>nspection, which include</w:t>
      </w:r>
      <w:r w:rsidR="001F6F68">
        <w:rPr>
          <w:rFonts w:ascii="Arial" w:hAnsi="Arial" w:cs="Arial"/>
          <w:sz w:val="19"/>
          <w:szCs w:val="19"/>
        </w:rPr>
        <w:t>d</w:t>
      </w:r>
      <w:r w:rsidRPr="00DB38E5">
        <w:rPr>
          <w:rFonts w:ascii="Arial" w:hAnsi="Arial" w:cs="Arial"/>
          <w:sz w:val="19"/>
          <w:szCs w:val="19"/>
        </w:rPr>
        <w:t xml:space="preserve">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w:t>
      </w:r>
      <w:r w:rsidRPr="00A202B6">
        <w:rPr>
          <w:rFonts w:ascii="Arial" w:hAnsi="Arial" w:cs="Arial"/>
          <w:sz w:val="19"/>
          <w:szCs w:val="19"/>
        </w:rPr>
        <w:t>. (9/</w:t>
      </w:r>
      <w:r w:rsidR="001A2B72" w:rsidRPr="00A202B6">
        <w:rPr>
          <w:rFonts w:ascii="Arial" w:hAnsi="Arial" w:cs="Arial"/>
          <w:sz w:val="19"/>
          <w:szCs w:val="19"/>
        </w:rPr>
        <w:t>20</w:t>
      </w:r>
      <w:r w:rsidRPr="00A202B6">
        <w:rPr>
          <w:rFonts w:ascii="Arial" w:hAnsi="Arial" w:cs="Arial"/>
          <w:sz w:val="19"/>
          <w:szCs w:val="19"/>
        </w:rPr>
        <w:t>22)</w:t>
      </w:r>
    </w:p>
    <w:p w:rsidR="00FB42B4" w:rsidRDefault="00FB42B4" w:rsidP="00FB42B4">
      <w:pPr>
        <w:jc w:val="both"/>
        <w:rPr>
          <w:rFonts w:ascii="Arial" w:hAnsi="Arial" w:cs="Arial"/>
          <w:sz w:val="19"/>
          <w:szCs w:val="19"/>
        </w:rPr>
      </w:pPr>
    </w:p>
    <w:p w:rsidR="00BC11ED" w:rsidRDefault="00FC2B81" w:rsidP="00BC11ED">
      <w:pPr>
        <w:jc w:val="both"/>
        <w:rPr>
          <w:rFonts w:ascii="Arial" w:hAnsi="Arial" w:cs="Arial"/>
          <w:b/>
          <w:sz w:val="19"/>
          <w:szCs w:val="19"/>
        </w:rPr>
      </w:pPr>
      <w:r w:rsidRPr="00FC2B81">
        <w:rPr>
          <w:rFonts w:ascii="Arial" w:hAnsi="Arial" w:cs="Arial"/>
          <w:b/>
          <w:sz w:val="19"/>
          <w:szCs w:val="19"/>
        </w:rPr>
        <w:t xml:space="preserve">New York City Department of Design and Construction (NYCDDC), </w:t>
      </w:r>
      <w:r w:rsidR="00BC11ED">
        <w:rPr>
          <w:rFonts w:ascii="Arial" w:hAnsi="Arial" w:cs="Arial"/>
          <w:b/>
          <w:sz w:val="19"/>
          <w:szCs w:val="19"/>
        </w:rPr>
        <w:t xml:space="preserve">Design-Build Borough-Based Jails </w:t>
      </w:r>
      <w:r w:rsidR="00BC11ED" w:rsidRPr="00881273">
        <w:rPr>
          <w:rFonts w:ascii="Arial" w:hAnsi="Arial" w:cs="Arial"/>
          <w:b/>
          <w:sz w:val="19"/>
          <w:szCs w:val="19"/>
        </w:rPr>
        <w:t xml:space="preserve">Program for the Bronx Site Program, Bronx, NY </w:t>
      </w:r>
      <w:r w:rsidR="00BC11ED" w:rsidRPr="00881273">
        <w:rPr>
          <w:rFonts w:ascii="Arial" w:hAnsi="Arial" w:cs="Arial"/>
          <w:bCs/>
          <w:sz w:val="19"/>
          <w:szCs w:val="19"/>
        </w:rPr>
        <w:t>- Temporary QC Engineer to fill in for the QC Manager who is on vacation. Responsible for overseeing the implementation of approved Stormwater Pollution Prevention Plan for installation of sediment trap, construction ditch with lined rip rap, silt fence, temp construction entrance/exit and portable sediment tank. The project area is bounded by E. 142</w:t>
      </w:r>
      <w:r w:rsidR="00BC11ED" w:rsidRPr="00881273">
        <w:rPr>
          <w:rFonts w:ascii="Arial" w:hAnsi="Arial" w:cs="Arial"/>
          <w:bCs/>
          <w:sz w:val="19"/>
          <w:szCs w:val="19"/>
          <w:vertAlign w:val="superscript"/>
        </w:rPr>
        <w:t>nd</w:t>
      </w:r>
      <w:r w:rsidR="00BC11ED" w:rsidRPr="00881273">
        <w:rPr>
          <w:rFonts w:ascii="Arial" w:hAnsi="Arial" w:cs="Arial"/>
          <w:bCs/>
          <w:sz w:val="19"/>
          <w:szCs w:val="19"/>
        </w:rPr>
        <w:t xml:space="preserve"> Street, E. 141</w:t>
      </w:r>
      <w:r w:rsidR="00BC11ED" w:rsidRPr="00881273">
        <w:rPr>
          <w:rFonts w:ascii="Arial" w:hAnsi="Arial" w:cs="Arial"/>
          <w:bCs/>
          <w:sz w:val="19"/>
          <w:szCs w:val="19"/>
          <w:vertAlign w:val="superscript"/>
        </w:rPr>
        <w:t>st</w:t>
      </w:r>
      <w:r w:rsidR="00BC11ED" w:rsidRPr="00881273">
        <w:rPr>
          <w:rFonts w:ascii="Arial" w:hAnsi="Arial" w:cs="Arial"/>
          <w:bCs/>
          <w:sz w:val="19"/>
          <w:szCs w:val="19"/>
        </w:rPr>
        <w:t xml:space="preserve"> Street, Concord Avenue, &amp; Southern Boulevard in the Bronx. The</w:t>
      </w:r>
      <w:r w:rsidR="00BC11ED" w:rsidRPr="007458E8">
        <w:rPr>
          <w:rFonts w:ascii="Arial" w:hAnsi="Arial" w:cs="Arial"/>
          <w:bCs/>
          <w:sz w:val="19"/>
          <w:szCs w:val="19"/>
        </w:rPr>
        <w:t xml:space="preserve"> scope of work entails abandoning of a sewer, building a new sewer, and handling hospital / hazardous / lead waste. The project includes an existing 8” &amp; 10” water main, 30” sewer, and 18” combined sewer. There will be coordination with the NYCT subway during access of road construction, excavation to top of Class ID rock area, work ramps to be removed at the end of stage 2, excavation backfilling of stages 1 &amp; 2, work ramp to advance south as excavation progresses, and site logistics for the final condition to verify rock outcrop contours and final grading contours. (</w:t>
      </w:r>
      <w:r w:rsidR="00BC11ED">
        <w:rPr>
          <w:rFonts w:ascii="Arial" w:hAnsi="Arial" w:cs="Arial"/>
          <w:bCs/>
          <w:sz w:val="19"/>
          <w:szCs w:val="19"/>
        </w:rPr>
        <w:t>6/</w:t>
      </w:r>
      <w:r w:rsidR="00A202B6">
        <w:rPr>
          <w:rFonts w:ascii="Arial" w:hAnsi="Arial" w:cs="Arial"/>
          <w:bCs/>
          <w:sz w:val="19"/>
          <w:szCs w:val="19"/>
        </w:rPr>
        <w:t>20</w:t>
      </w:r>
      <w:r w:rsidR="00BC11ED">
        <w:rPr>
          <w:rFonts w:ascii="Arial" w:hAnsi="Arial" w:cs="Arial"/>
          <w:bCs/>
          <w:sz w:val="19"/>
          <w:szCs w:val="19"/>
        </w:rPr>
        <w:t xml:space="preserve">22 </w:t>
      </w:r>
      <w:r w:rsidR="00A202B6">
        <w:rPr>
          <w:rFonts w:ascii="Arial" w:hAnsi="Arial" w:cs="Arial"/>
          <w:bCs/>
          <w:sz w:val="19"/>
          <w:szCs w:val="19"/>
        </w:rPr>
        <w:t>–</w:t>
      </w:r>
      <w:r w:rsidR="00BC11ED">
        <w:rPr>
          <w:rFonts w:ascii="Arial" w:hAnsi="Arial" w:cs="Arial"/>
          <w:bCs/>
          <w:sz w:val="19"/>
          <w:szCs w:val="19"/>
        </w:rPr>
        <w:t xml:space="preserve"> </w:t>
      </w:r>
      <w:r w:rsidR="00A202B6">
        <w:rPr>
          <w:rFonts w:ascii="Arial" w:hAnsi="Arial" w:cs="Arial"/>
          <w:bCs/>
          <w:sz w:val="19"/>
          <w:szCs w:val="19"/>
        </w:rPr>
        <w:t>9/2022</w:t>
      </w:r>
      <w:r w:rsidR="00BC11ED">
        <w:rPr>
          <w:rFonts w:ascii="Arial" w:hAnsi="Arial" w:cs="Arial"/>
          <w:bCs/>
          <w:sz w:val="19"/>
          <w:szCs w:val="19"/>
        </w:rPr>
        <w:t>)</w:t>
      </w:r>
    </w:p>
    <w:p w:rsidR="00BC11ED" w:rsidRDefault="00BC11ED" w:rsidP="00841ECC">
      <w:pPr>
        <w:jc w:val="both"/>
        <w:rPr>
          <w:rFonts w:ascii="Arial" w:hAnsi="Arial" w:cs="Arial"/>
          <w:bCs/>
          <w:sz w:val="19"/>
          <w:szCs w:val="19"/>
        </w:rPr>
      </w:pPr>
    </w:p>
    <w:p w:rsidR="000F4476" w:rsidRDefault="00BC11ED" w:rsidP="000F4476">
      <w:pPr>
        <w:jc w:val="both"/>
        <w:rPr>
          <w:rFonts w:ascii="Arial" w:hAnsi="Arial" w:cs="Arial"/>
          <w:sz w:val="19"/>
          <w:szCs w:val="19"/>
        </w:rPr>
      </w:pPr>
      <w:r w:rsidRPr="005D7E57">
        <w:rPr>
          <w:rFonts w:ascii="Arial" w:hAnsi="Arial" w:cs="Arial"/>
          <w:b/>
          <w:sz w:val="19"/>
          <w:szCs w:val="19"/>
        </w:rPr>
        <w:t xml:space="preserve">MTA Bridges and Tunnels, Contract CB-18, Design-Build Services for Replacement of Fender Systems and Scour Protection at the Cross Bay Veterans Memorial Bridge and Replacement of Fender Systems at Marine Parkway - Gil Hodges Memorial Bridge, Brooklyn and Manhattan, NY </w:t>
      </w:r>
      <w:r w:rsidRPr="005D7E57">
        <w:rPr>
          <w:rFonts w:ascii="Arial" w:hAnsi="Arial" w:cs="Arial"/>
          <w:sz w:val="19"/>
          <w:szCs w:val="19"/>
        </w:rPr>
        <w:t xml:space="preserve">- Quality Control Engineer </w:t>
      </w:r>
      <w:r>
        <w:rPr>
          <w:rFonts w:ascii="Arial" w:hAnsi="Arial" w:cs="Arial"/>
          <w:sz w:val="19"/>
          <w:szCs w:val="19"/>
        </w:rPr>
        <w:t xml:space="preserve">worked </w:t>
      </w:r>
      <w:r w:rsidRPr="005D7E57">
        <w:rPr>
          <w:rFonts w:ascii="Arial" w:hAnsi="Arial" w:cs="Arial"/>
          <w:sz w:val="19"/>
          <w:szCs w:val="19"/>
        </w:rPr>
        <w:t xml:space="preserve">on this $50 million Fender Replacement System project to provide construction inspection and QA/QC services. Responsible for overseeing the implementation, inspection, and maintenance of all erosion and sediment control measures detailed in the design documents and approved Stormwater Pollution Prevention Plan (SWPPP) and ensured that the remediation and repair measures </w:t>
      </w:r>
      <w:r>
        <w:rPr>
          <w:rFonts w:ascii="Arial" w:hAnsi="Arial" w:cs="Arial"/>
          <w:sz w:val="19"/>
          <w:szCs w:val="19"/>
        </w:rPr>
        <w:t>were</w:t>
      </w:r>
      <w:r w:rsidRPr="005D7E57">
        <w:rPr>
          <w:rFonts w:ascii="Arial" w:hAnsi="Arial" w:cs="Arial"/>
          <w:sz w:val="19"/>
          <w:szCs w:val="19"/>
        </w:rPr>
        <w:t xml:space="preserve"> implemented</w:t>
      </w:r>
      <w:r>
        <w:rPr>
          <w:rFonts w:ascii="Arial" w:hAnsi="Arial" w:cs="Arial"/>
          <w:sz w:val="19"/>
          <w:szCs w:val="19"/>
        </w:rPr>
        <w:t>.</w:t>
      </w:r>
      <w:r w:rsidR="000F4476">
        <w:rPr>
          <w:rFonts w:ascii="Arial" w:hAnsi="Arial" w:cs="Arial"/>
          <w:sz w:val="19"/>
          <w:szCs w:val="19"/>
        </w:rPr>
        <w:t xml:space="preserve"> As </w:t>
      </w:r>
      <w:r w:rsidR="000F4476" w:rsidRPr="005D7E57">
        <w:rPr>
          <w:rFonts w:ascii="Arial" w:hAnsi="Arial" w:cs="Arial"/>
          <w:sz w:val="19"/>
          <w:szCs w:val="19"/>
        </w:rPr>
        <w:t xml:space="preserve">Quality Control Engineer </w:t>
      </w:r>
      <w:r w:rsidR="000F4476">
        <w:rPr>
          <w:rFonts w:ascii="Arial" w:hAnsi="Arial" w:cs="Arial"/>
          <w:sz w:val="19"/>
          <w:szCs w:val="19"/>
        </w:rPr>
        <w:t xml:space="preserve">led a Construction Quality Team consists </w:t>
      </w:r>
      <w:r w:rsidR="00A202B6">
        <w:rPr>
          <w:rFonts w:ascii="Arial" w:hAnsi="Arial" w:cs="Arial"/>
          <w:sz w:val="19"/>
          <w:szCs w:val="19"/>
        </w:rPr>
        <w:t>of</w:t>
      </w:r>
      <w:r w:rsidR="000F4476">
        <w:rPr>
          <w:rFonts w:ascii="Arial" w:hAnsi="Arial" w:cs="Arial"/>
          <w:sz w:val="19"/>
          <w:szCs w:val="19"/>
        </w:rPr>
        <w:t xml:space="preserve"> Inspectors and an Officer Engineer. His responsibilities included developing a Quality Work Plan, scheduling, and preparing a planning phase meeting, </w:t>
      </w:r>
      <w:r w:rsidR="00A202B6">
        <w:rPr>
          <w:rFonts w:ascii="Arial" w:hAnsi="Arial" w:cs="Arial"/>
          <w:sz w:val="19"/>
          <w:szCs w:val="19"/>
        </w:rPr>
        <w:t>coordinating</w:t>
      </w:r>
      <w:r w:rsidR="000F4476">
        <w:rPr>
          <w:rFonts w:ascii="Arial" w:hAnsi="Arial" w:cs="Arial"/>
          <w:sz w:val="19"/>
          <w:szCs w:val="19"/>
        </w:rPr>
        <w:t xml:space="preserve"> with the Owner and Client (TBTA Project CEO) </w:t>
      </w:r>
      <w:r w:rsidR="00A202B6" w:rsidRPr="005D7E57">
        <w:rPr>
          <w:rFonts w:ascii="Arial" w:hAnsi="Arial" w:cs="Arial"/>
          <w:sz w:val="19"/>
          <w:szCs w:val="19"/>
        </w:rPr>
        <w:t>providing</w:t>
      </w:r>
      <w:r w:rsidR="000F4476" w:rsidRPr="005D7E57">
        <w:rPr>
          <w:rFonts w:ascii="Arial" w:hAnsi="Arial" w:cs="Arial"/>
          <w:sz w:val="19"/>
          <w:szCs w:val="19"/>
        </w:rPr>
        <w:t xml:space="preserve"> construction inspection and QA/QC services</w:t>
      </w:r>
      <w:r w:rsidR="000F4476">
        <w:rPr>
          <w:rFonts w:ascii="Arial" w:hAnsi="Arial" w:cs="Arial"/>
          <w:sz w:val="19"/>
          <w:szCs w:val="19"/>
        </w:rPr>
        <w:t>,</w:t>
      </w:r>
      <w:r w:rsidR="000F4476" w:rsidRPr="005D7E57">
        <w:rPr>
          <w:rFonts w:ascii="Arial" w:hAnsi="Arial" w:cs="Arial"/>
          <w:sz w:val="19"/>
          <w:szCs w:val="19"/>
        </w:rPr>
        <w:t xml:space="preserve"> </w:t>
      </w:r>
      <w:r w:rsidR="00A202B6" w:rsidRPr="005D7E57">
        <w:rPr>
          <w:rFonts w:ascii="Arial" w:hAnsi="Arial" w:cs="Arial"/>
          <w:sz w:val="19"/>
          <w:szCs w:val="19"/>
        </w:rPr>
        <w:t>overseeing</w:t>
      </w:r>
      <w:r w:rsidR="000F4476" w:rsidRPr="005D7E57">
        <w:rPr>
          <w:rFonts w:ascii="Arial" w:hAnsi="Arial" w:cs="Arial"/>
          <w:sz w:val="19"/>
          <w:szCs w:val="19"/>
        </w:rPr>
        <w:t xml:space="preserve"> the implementation, inspection, and maintenance of </w:t>
      </w:r>
      <w:r w:rsidR="000F4476">
        <w:rPr>
          <w:rFonts w:ascii="Arial" w:hAnsi="Arial" w:cs="Arial"/>
          <w:sz w:val="19"/>
          <w:szCs w:val="19"/>
        </w:rPr>
        <w:t xml:space="preserve">all construction activities during construction phase of pile installation, fender installation, ladder and platform installation. </w:t>
      </w:r>
      <w:r w:rsidR="000F4476" w:rsidRPr="00A202B6">
        <w:rPr>
          <w:rFonts w:ascii="Arial" w:hAnsi="Arial" w:cs="Arial"/>
          <w:sz w:val="19"/>
          <w:szCs w:val="19"/>
        </w:rPr>
        <w:t>(11/</w:t>
      </w:r>
      <w:r w:rsidR="00A202B6">
        <w:rPr>
          <w:rFonts w:ascii="Arial" w:hAnsi="Arial" w:cs="Arial"/>
          <w:sz w:val="19"/>
          <w:szCs w:val="19"/>
        </w:rPr>
        <w:t>20</w:t>
      </w:r>
      <w:r w:rsidR="000F4476" w:rsidRPr="00A202B6">
        <w:rPr>
          <w:rFonts w:ascii="Arial" w:hAnsi="Arial" w:cs="Arial"/>
          <w:sz w:val="19"/>
          <w:szCs w:val="19"/>
        </w:rPr>
        <w:t>19 - 4/</w:t>
      </w:r>
      <w:r w:rsidR="00A202B6">
        <w:rPr>
          <w:rFonts w:ascii="Arial" w:hAnsi="Arial" w:cs="Arial"/>
          <w:sz w:val="19"/>
          <w:szCs w:val="19"/>
        </w:rPr>
        <w:t>20</w:t>
      </w:r>
      <w:r w:rsidR="000F4476" w:rsidRPr="00A202B6">
        <w:rPr>
          <w:rFonts w:ascii="Arial" w:hAnsi="Arial" w:cs="Arial"/>
          <w:sz w:val="19"/>
          <w:szCs w:val="19"/>
        </w:rPr>
        <w:t>22)</w:t>
      </w:r>
    </w:p>
    <w:p w:rsidR="00BC11ED" w:rsidRDefault="00BC11ED" w:rsidP="00841ECC">
      <w:pPr>
        <w:jc w:val="both"/>
        <w:rPr>
          <w:rFonts w:ascii="Arial" w:hAnsi="Arial" w:cs="Arial"/>
          <w:bCs/>
          <w:sz w:val="19"/>
          <w:szCs w:val="19"/>
        </w:rPr>
      </w:pPr>
      <w:r>
        <w:rPr>
          <w:rFonts w:ascii="Arial" w:hAnsi="Arial" w:cs="Arial"/>
          <w:sz w:val="19"/>
          <w:szCs w:val="19"/>
        </w:rPr>
        <w:t xml:space="preserve"> </w:t>
      </w:r>
    </w:p>
    <w:p w:rsidR="00A202B6" w:rsidRPr="00A202B6" w:rsidRDefault="00A202B6" w:rsidP="00A428B8">
      <w:pPr>
        <w:jc w:val="both"/>
        <w:rPr>
          <w:rFonts w:ascii="Arial" w:hAnsi="Arial" w:cs="Arial"/>
          <w:bCs/>
          <w:sz w:val="19"/>
          <w:szCs w:val="19"/>
        </w:rPr>
      </w:pPr>
      <w:r w:rsidRPr="00A202B6">
        <w:rPr>
          <w:rFonts w:ascii="Arial" w:hAnsi="Arial" w:cs="Arial"/>
          <w:b/>
          <w:sz w:val="19"/>
          <w:szCs w:val="19"/>
        </w:rPr>
        <w:t>MTA</w:t>
      </w:r>
      <w:r w:rsidR="00FC2B81">
        <w:rPr>
          <w:rFonts w:ascii="Arial" w:hAnsi="Arial" w:cs="Arial"/>
          <w:b/>
          <w:sz w:val="19"/>
          <w:szCs w:val="19"/>
        </w:rPr>
        <w:t>,</w:t>
      </w:r>
      <w:r w:rsidRPr="00A202B6">
        <w:rPr>
          <w:rFonts w:ascii="Arial" w:hAnsi="Arial" w:cs="Arial"/>
          <w:b/>
          <w:sz w:val="19"/>
          <w:szCs w:val="19"/>
        </w:rPr>
        <w:t xml:space="preserve"> NYCT, CPM and Department of Buses, New Construction of Bus Command Center Project in Queens, NY - </w:t>
      </w:r>
      <w:r w:rsidRPr="00A202B6">
        <w:rPr>
          <w:rFonts w:ascii="Arial" w:hAnsi="Arial" w:cs="Arial"/>
          <w:bCs/>
          <w:sz w:val="19"/>
          <w:szCs w:val="19"/>
        </w:rPr>
        <w:t xml:space="preserve">Resident Engineer was responsible on this $77 million project for a new construction of 2 stories (nearly 30,000 SF) Bus Command Center Building, for all design issues that arose during the construction phase of the project and served as the design/construction team leader including mechanical, electrical, foundation, structural, and architectural designs. Coordinated with other agencies including NYCDOT to obtain permits for replacement of sidewalk and ADA compliance ramp and managed the constructions of all sidewalk and ramps to meet NYCDOT standards. Had managed and responded to Contractors’ RFI during construction phase of the project. Managed the firm’s day-to-day construction oversight / REI efforts contracts. Managed inspection staff and delivery of daily inspection reports in accordance with clients’ requirements. Acted as liaison to design staff to respond to Contractors’ RFI's and review of shop drawings. Provided technical review of construction plans and specifications and project changes for constructability and </w:t>
      </w:r>
      <w:r w:rsidRPr="00A202B6">
        <w:rPr>
          <w:rFonts w:ascii="Arial" w:hAnsi="Arial" w:cs="Arial"/>
          <w:bCs/>
          <w:sz w:val="19"/>
          <w:szCs w:val="19"/>
        </w:rPr>
        <w:lastRenderedPageBreak/>
        <w:t>practicality. Managed office staff responsible for record keeping, general correspondence, compiling, and drafting of required reports and deliverables. Responsible for overall site safety, permit condition compliance and coordination with other city agencies. Read and interpret complex contract documents. Monitored the adequacy of the Contractor’s progress, schedule, personnel, equipment, and materials. Verified inspection of the contractor’s work on the project. Reviewed and drafted project correspondence. Conducted project meetings and prepared detailed minutes. Prepared and maintained a document management system. Reviewed for contract conformance of all laboratory test reports and certifications concerning materials required under the contract and verified that all materials met the contract requirements. Identified and monitored deficiencies and discrepancies. Prepared change orders and claims, monitored claims, and administered budget. Reported and briefed the client on project issues and provided feasible resolutions. Prepared summary inspection of daily report of daily activities and monthly progress reports. Prepared accurate monthly construction estimates and maintained as-built drawings and specifications. (2/2014 - 9/2017)</w:t>
      </w:r>
    </w:p>
    <w:p w:rsidR="00A202B6" w:rsidRDefault="00A202B6" w:rsidP="00A428B8">
      <w:pPr>
        <w:jc w:val="both"/>
        <w:rPr>
          <w:rFonts w:ascii="Arial" w:hAnsi="Arial" w:cs="Arial"/>
          <w:b/>
          <w:sz w:val="19"/>
          <w:szCs w:val="19"/>
        </w:rPr>
      </w:pPr>
    </w:p>
    <w:p w:rsidR="00A428B8" w:rsidRPr="005D7E57" w:rsidRDefault="00A428B8" w:rsidP="00A428B8">
      <w:pPr>
        <w:jc w:val="both"/>
        <w:rPr>
          <w:rFonts w:ascii="Arial" w:hAnsi="Arial" w:cs="Arial"/>
          <w:sz w:val="19"/>
          <w:szCs w:val="19"/>
        </w:rPr>
      </w:pPr>
      <w:r w:rsidRPr="005D7E57">
        <w:rPr>
          <w:rFonts w:ascii="Arial" w:hAnsi="Arial" w:cs="Arial"/>
          <w:b/>
          <w:sz w:val="19"/>
          <w:szCs w:val="19"/>
        </w:rPr>
        <w:t>MTA</w:t>
      </w:r>
      <w:r w:rsidR="00FC2B81">
        <w:rPr>
          <w:rFonts w:ascii="Arial" w:hAnsi="Arial" w:cs="Arial"/>
          <w:b/>
          <w:sz w:val="19"/>
          <w:szCs w:val="19"/>
        </w:rPr>
        <w:t>,</w:t>
      </w:r>
      <w:r w:rsidRPr="005D7E57">
        <w:rPr>
          <w:rFonts w:ascii="Arial" w:hAnsi="Arial" w:cs="Arial"/>
          <w:b/>
          <w:sz w:val="19"/>
          <w:szCs w:val="19"/>
        </w:rPr>
        <w:t xml:space="preserve"> NYCT CPM and Department of Buses, New Construction of Far Rockaway Bus Depot Project in Queens, NY </w:t>
      </w:r>
      <w:r w:rsidRPr="005D7E57">
        <w:rPr>
          <w:rFonts w:ascii="Arial" w:hAnsi="Arial" w:cs="Arial"/>
          <w:sz w:val="19"/>
          <w:szCs w:val="19"/>
        </w:rPr>
        <w:t xml:space="preserve">- Resident Engineer was responsible on this $25 million project for a new construction of 1 story (approximately 10,000SF) Bus Depot Building, Mr. Lee served as a Project Manager during Construction Phase of the </w:t>
      </w:r>
      <w:bookmarkStart w:id="1" w:name="_Hlk90307738"/>
      <w:r w:rsidRPr="005D7E57">
        <w:rPr>
          <w:rFonts w:ascii="Arial" w:hAnsi="Arial" w:cs="Arial"/>
          <w:sz w:val="19"/>
          <w:szCs w:val="19"/>
        </w:rPr>
        <w:t>project including mechanical, electrical, foundation, structural and architectural designs. Coordinated with the NYCDOT to obtain permit for replacement of sidewalk and worked with Designer to ensure the new building meets ADA compliance</w:t>
      </w:r>
      <w:bookmarkEnd w:id="1"/>
      <w:r w:rsidRPr="005D7E57">
        <w:rPr>
          <w:rFonts w:ascii="Arial" w:hAnsi="Arial" w:cs="Arial"/>
          <w:sz w:val="19"/>
          <w:szCs w:val="19"/>
        </w:rPr>
        <w:t xml:space="preserve">. </w:t>
      </w:r>
      <w:r>
        <w:rPr>
          <w:rFonts w:ascii="Arial" w:hAnsi="Arial" w:cs="Arial"/>
          <w:sz w:val="19"/>
          <w:szCs w:val="19"/>
        </w:rPr>
        <w:t>Was</w:t>
      </w:r>
      <w:r w:rsidRPr="005D7E57">
        <w:rPr>
          <w:rFonts w:ascii="Arial" w:hAnsi="Arial" w:cs="Arial"/>
          <w:sz w:val="19"/>
          <w:szCs w:val="19"/>
        </w:rPr>
        <w:t xml:space="preserve"> in charge of overall permit compliance and coordination with other City agencies including </w:t>
      </w:r>
      <w:proofErr w:type="spellStart"/>
      <w:r w:rsidRPr="005D7E57">
        <w:rPr>
          <w:rFonts w:ascii="Arial" w:hAnsi="Arial" w:cs="Arial"/>
          <w:sz w:val="19"/>
          <w:szCs w:val="19"/>
        </w:rPr>
        <w:t>ConEdison</w:t>
      </w:r>
      <w:proofErr w:type="spellEnd"/>
      <w:r w:rsidRPr="005D7E57">
        <w:rPr>
          <w:rFonts w:ascii="Arial" w:hAnsi="Arial" w:cs="Arial"/>
          <w:sz w:val="19"/>
          <w:szCs w:val="19"/>
        </w:rPr>
        <w:t xml:space="preserve">, PSE&amp;G, NYCDOT, NYCDEP and NYCDDC. Responsible </w:t>
      </w:r>
      <w:r w:rsidR="00D456E1" w:rsidRPr="005D7E57">
        <w:rPr>
          <w:rFonts w:ascii="Arial" w:hAnsi="Arial" w:cs="Arial"/>
          <w:sz w:val="19"/>
          <w:szCs w:val="19"/>
        </w:rPr>
        <w:t>for managing</w:t>
      </w:r>
      <w:r w:rsidRPr="005D7E57">
        <w:rPr>
          <w:rFonts w:ascii="Arial" w:hAnsi="Arial" w:cs="Arial"/>
          <w:sz w:val="19"/>
          <w:szCs w:val="19"/>
        </w:rPr>
        <w:t xml:space="preserve"> and response to Contractors’ RFI during construction phase of the project. Managed the firm’s day-to-day construction oversight / resident engineering efforts contracts. Managed inspection staff and the delivery of daily inspection reports in accordance with clients’ requirements. Acted as liaison to design staff to respond to Contractors’ RFI's and review of shop drawings. Provided technical review of construction plans and specifications and project changes for constructability and practicality. Managed office staff responsible for record keeping, general correspondence, compiling, and drafting of required reports and deliverables. Responsible for overall site safety, permit condition compliance and coordination with other city agencies. Read and </w:t>
      </w:r>
      <w:r w:rsidR="00D456E1" w:rsidRPr="005D7E57">
        <w:rPr>
          <w:rFonts w:ascii="Arial" w:hAnsi="Arial" w:cs="Arial"/>
          <w:sz w:val="19"/>
          <w:szCs w:val="19"/>
        </w:rPr>
        <w:t>interpret</w:t>
      </w:r>
      <w:r w:rsidRPr="005D7E57">
        <w:rPr>
          <w:rFonts w:ascii="Arial" w:hAnsi="Arial" w:cs="Arial"/>
          <w:sz w:val="19"/>
          <w:szCs w:val="19"/>
        </w:rPr>
        <w:t xml:space="preserve"> complex contract documents. Monitored the adequacy of the Contractor’s progress, schedule, personnel, equipment, and materials. Verified inspection of the contractor’s work on the project including mechanical, electrical, foundation, structural, architectural, replacement of ADA compliant sidewalk. Conducted project meetings and prepare</w:t>
      </w:r>
      <w:r w:rsidR="00A2372C">
        <w:rPr>
          <w:rFonts w:ascii="Arial" w:hAnsi="Arial" w:cs="Arial"/>
          <w:sz w:val="19"/>
          <w:szCs w:val="19"/>
        </w:rPr>
        <w:t>d</w:t>
      </w:r>
      <w:r w:rsidRPr="005D7E57">
        <w:rPr>
          <w:rFonts w:ascii="Arial" w:hAnsi="Arial" w:cs="Arial"/>
          <w:sz w:val="19"/>
          <w:szCs w:val="19"/>
        </w:rPr>
        <w:t xml:space="preserve"> detailed minutes. Prepared and maintained a document management system. Reviewed for contract conformance all laboratory test reports and certifications concerning materials required under the contract and verified that all materials meet the contract requirements. Identified and monitored deficiencies and discrepancies. </w:t>
      </w:r>
      <w:r w:rsidR="00D456E1" w:rsidRPr="005D7E57">
        <w:rPr>
          <w:rFonts w:ascii="Arial" w:hAnsi="Arial" w:cs="Arial"/>
          <w:sz w:val="19"/>
          <w:szCs w:val="19"/>
        </w:rPr>
        <w:t>Prepare</w:t>
      </w:r>
      <w:r w:rsidRPr="005D7E57">
        <w:rPr>
          <w:rFonts w:ascii="Arial" w:hAnsi="Arial" w:cs="Arial"/>
          <w:sz w:val="19"/>
          <w:szCs w:val="19"/>
        </w:rPr>
        <w:t xml:space="preserve"> change orders, prepare and monitor claims and administer </w:t>
      </w:r>
      <w:r w:rsidR="00A2372C">
        <w:rPr>
          <w:rFonts w:ascii="Arial" w:hAnsi="Arial" w:cs="Arial"/>
          <w:sz w:val="19"/>
          <w:szCs w:val="19"/>
        </w:rPr>
        <w:t>b</w:t>
      </w:r>
      <w:r w:rsidRPr="005D7E57">
        <w:rPr>
          <w:rFonts w:ascii="Arial" w:hAnsi="Arial" w:cs="Arial"/>
          <w:sz w:val="19"/>
          <w:szCs w:val="19"/>
        </w:rPr>
        <w:t xml:space="preserve">udget. Reported and </w:t>
      </w:r>
      <w:r w:rsidR="00A2372C" w:rsidRPr="005D7E57">
        <w:rPr>
          <w:rFonts w:ascii="Arial" w:hAnsi="Arial" w:cs="Arial"/>
          <w:sz w:val="19"/>
          <w:szCs w:val="19"/>
        </w:rPr>
        <w:t>informed</w:t>
      </w:r>
      <w:r w:rsidRPr="005D7E57">
        <w:rPr>
          <w:rFonts w:ascii="Arial" w:hAnsi="Arial" w:cs="Arial"/>
          <w:sz w:val="19"/>
          <w:szCs w:val="19"/>
        </w:rPr>
        <w:t xml:space="preserve"> client on project issues and provided possible resolutions. Prepared summary inspection of daily report of daily activities and monthly progress reports to the client. Prepared accurate monthly construction estimates and maintained as-built drawings and specifications. (2/</w:t>
      </w:r>
      <w:r w:rsidR="00D456E1">
        <w:rPr>
          <w:rFonts w:ascii="Arial" w:hAnsi="Arial" w:cs="Arial"/>
          <w:sz w:val="19"/>
          <w:szCs w:val="19"/>
        </w:rPr>
        <w:t>20</w:t>
      </w:r>
      <w:r w:rsidRPr="005D7E57">
        <w:rPr>
          <w:rFonts w:ascii="Arial" w:hAnsi="Arial" w:cs="Arial"/>
          <w:sz w:val="19"/>
          <w:szCs w:val="19"/>
        </w:rPr>
        <w:t>17 - 9/</w:t>
      </w:r>
      <w:r w:rsidR="00D456E1">
        <w:rPr>
          <w:rFonts w:ascii="Arial" w:hAnsi="Arial" w:cs="Arial"/>
          <w:sz w:val="19"/>
          <w:szCs w:val="19"/>
        </w:rPr>
        <w:t>20</w:t>
      </w:r>
      <w:r w:rsidRPr="005D7E57">
        <w:rPr>
          <w:rFonts w:ascii="Arial" w:hAnsi="Arial" w:cs="Arial"/>
          <w:sz w:val="19"/>
          <w:szCs w:val="19"/>
        </w:rPr>
        <w:t>19)</w:t>
      </w:r>
    </w:p>
    <w:p w:rsidR="00D456E1" w:rsidRDefault="00D456E1" w:rsidP="0080795D">
      <w:pPr>
        <w:jc w:val="both"/>
        <w:rPr>
          <w:rFonts w:ascii="Arial" w:hAnsi="Arial" w:cs="Arial"/>
          <w:sz w:val="19"/>
          <w:szCs w:val="19"/>
        </w:rPr>
      </w:pPr>
    </w:p>
    <w:p w:rsidR="00C950D7" w:rsidRPr="005D7E57" w:rsidRDefault="00C950D7" w:rsidP="00730452">
      <w:pPr>
        <w:jc w:val="both"/>
        <w:rPr>
          <w:rFonts w:ascii="Arial" w:hAnsi="Arial" w:cs="Arial"/>
          <w:bCs/>
          <w:sz w:val="19"/>
          <w:szCs w:val="19"/>
        </w:rPr>
      </w:pPr>
      <w:r w:rsidRPr="005D7E57">
        <w:rPr>
          <w:rFonts w:ascii="Arial" w:hAnsi="Arial" w:cs="Arial"/>
          <w:b/>
          <w:bCs/>
          <w:sz w:val="19"/>
          <w:szCs w:val="19"/>
        </w:rPr>
        <w:t>MTA, NYCT, CPM</w:t>
      </w:r>
      <w:r w:rsidR="0043244C" w:rsidRPr="005D7E57">
        <w:rPr>
          <w:rFonts w:ascii="Arial" w:hAnsi="Arial" w:cs="Arial"/>
          <w:b/>
          <w:bCs/>
          <w:sz w:val="19"/>
          <w:szCs w:val="19"/>
        </w:rPr>
        <w:t xml:space="preserve"> </w:t>
      </w:r>
      <w:r w:rsidR="008C06FD" w:rsidRPr="005D7E57">
        <w:rPr>
          <w:rFonts w:ascii="Arial" w:hAnsi="Arial" w:cs="Arial"/>
          <w:b/>
          <w:bCs/>
          <w:sz w:val="19"/>
          <w:szCs w:val="19"/>
        </w:rPr>
        <w:t xml:space="preserve">and Department of Buses </w:t>
      </w:r>
      <w:r w:rsidR="0043244C" w:rsidRPr="005D7E57">
        <w:rPr>
          <w:rFonts w:ascii="Arial" w:hAnsi="Arial" w:cs="Arial"/>
          <w:bCs/>
          <w:sz w:val="19"/>
          <w:szCs w:val="19"/>
        </w:rPr>
        <w:t>(7/</w:t>
      </w:r>
      <w:r w:rsidR="00D456E1">
        <w:rPr>
          <w:rFonts w:ascii="Arial" w:hAnsi="Arial" w:cs="Arial"/>
          <w:bCs/>
          <w:sz w:val="19"/>
          <w:szCs w:val="19"/>
        </w:rPr>
        <w:t>20</w:t>
      </w:r>
      <w:r w:rsidR="0043244C" w:rsidRPr="005D7E57">
        <w:rPr>
          <w:rFonts w:ascii="Arial" w:hAnsi="Arial" w:cs="Arial"/>
          <w:bCs/>
          <w:sz w:val="19"/>
          <w:szCs w:val="19"/>
        </w:rPr>
        <w:t xml:space="preserve">14 </w:t>
      </w:r>
      <w:r w:rsidR="00AF6F35" w:rsidRPr="005D7E57">
        <w:rPr>
          <w:rFonts w:ascii="Arial" w:hAnsi="Arial" w:cs="Arial"/>
          <w:bCs/>
          <w:sz w:val="19"/>
          <w:szCs w:val="19"/>
        </w:rPr>
        <w:t xml:space="preserve">- </w:t>
      </w:r>
      <w:r w:rsidR="00CC0D0B" w:rsidRPr="005D7E57">
        <w:rPr>
          <w:rFonts w:ascii="Arial" w:hAnsi="Arial" w:cs="Arial"/>
          <w:bCs/>
          <w:sz w:val="19"/>
          <w:szCs w:val="19"/>
        </w:rPr>
        <w:t>9/</w:t>
      </w:r>
      <w:r w:rsidR="00D456E1">
        <w:rPr>
          <w:rFonts w:ascii="Arial" w:hAnsi="Arial" w:cs="Arial"/>
          <w:bCs/>
          <w:sz w:val="19"/>
          <w:szCs w:val="19"/>
        </w:rPr>
        <w:t>20</w:t>
      </w:r>
      <w:r w:rsidR="00CC0D0B" w:rsidRPr="005D7E57">
        <w:rPr>
          <w:rFonts w:ascii="Arial" w:hAnsi="Arial" w:cs="Arial"/>
          <w:bCs/>
          <w:sz w:val="19"/>
          <w:szCs w:val="19"/>
        </w:rPr>
        <w:t>19</w:t>
      </w:r>
      <w:r w:rsidR="0043244C" w:rsidRPr="005D7E57">
        <w:rPr>
          <w:rFonts w:ascii="Arial" w:hAnsi="Arial" w:cs="Arial"/>
          <w:bCs/>
          <w:sz w:val="19"/>
          <w:szCs w:val="19"/>
        </w:rPr>
        <w:t>)</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77 million New Bus Comm</w:t>
      </w:r>
      <w:r w:rsidR="007C033D" w:rsidRPr="005D7E57">
        <w:rPr>
          <w:rFonts w:ascii="Arial" w:hAnsi="Arial" w:cs="Arial"/>
          <w:sz w:val="19"/>
          <w:szCs w:val="19"/>
        </w:rPr>
        <w:t>a</w:t>
      </w:r>
      <w:r w:rsidR="00C950D7" w:rsidRPr="005D7E57">
        <w:rPr>
          <w:rFonts w:ascii="Arial" w:hAnsi="Arial" w:cs="Arial"/>
          <w:sz w:val="19"/>
          <w:szCs w:val="19"/>
        </w:rPr>
        <w:t xml:space="preserve">nd Center construction project in Brooklyn, </w:t>
      </w:r>
      <w:r w:rsidR="007C033D" w:rsidRPr="005D7E57">
        <w:rPr>
          <w:rFonts w:ascii="Arial" w:hAnsi="Arial" w:cs="Arial"/>
          <w:sz w:val="19"/>
          <w:szCs w:val="19"/>
        </w:rPr>
        <w:t>NY</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25 million Far Rockaway Bus Depot Super Storm Sandy Rehabilitation project in Queens, NY</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 xml:space="preserve">3 million Baisley Park Bus Depot </w:t>
      </w:r>
      <w:r w:rsidR="007C033D" w:rsidRPr="005D7E57">
        <w:rPr>
          <w:rFonts w:ascii="Arial" w:hAnsi="Arial" w:cs="Arial"/>
          <w:sz w:val="19"/>
          <w:szCs w:val="19"/>
        </w:rPr>
        <w:t>W</w:t>
      </w:r>
      <w:r w:rsidR="00C950D7" w:rsidRPr="005D7E57">
        <w:rPr>
          <w:rFonts w:ascii="Arial" w:hAnsi="Arial" w:cs="Arial"/>
          <w:sz w:val="19"/>
          <w:szCs w:val="19"/>
        </w:rPr>
        <w:t xml:space="preserve">indow </w:t>
      </w:r>
      <w:r w:rsidR="007C033D" w:rsidRPr="005D7E57">
        <w:rPr>
          <w:rFonts w:ascii="Arial" w:hAnsi="Arial" w:cs="Arial"/>
          <w:sz w:val="19"/>
          <w:szCs w:val="19"/>
        </w:rPr>
        <w:t>R</w:t>
      </w:r>
      <w:r w:rsidR="00C950D7" w:rsidRPr="005D7E57">
        <w:rPr>
          <w:rFonts w:ascii="Arial" w:hAnsi="Arial" w:cs="Arial"/>
          <w:sz w:val="19"/>
          <w:szCs w:val="19"/>
        </w:rPr>
        <w:t>eplacement project in Queens, NY</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5 million Baisley Park Bus Depot Storeroom Upgrade project in Queens, NY</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3 million Far Rockaway Bus Depot New Bus Washer project in Queens, NY</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 xml:space="preserve">8 million HVAC </w:t>
      </w:r>
      <w:r w:rsidR="007C033D" w:rsidRPr="005D7E57">
        <w:rPr>
          <w:rFonts w:ascii="Arial" w:hAnsi="Arial" w:cs="Arial"/>
          <w:sz w:val="19"/>
          <w:szCs w:val="19"/>
        </w:rPr>
        <w:t>U</w:t>
      </w:r>
      <w:r w:rsidR="00C950D7" w:rsidRPr="005D7E57">
        <w:rPr>
          <w:rFonts w:ascii="Arial" w:hAnsi="Arial" w:cs="Arial"/>
          <w:sz w:val="19"/>
          <w:szCs w:val="19"/>
        </w:rPr>
        <w:t xml:space="preserve">pgrade in 18 </w:t>
      </w:r>
      <w:r w:rsidR="007C033D" w:rsidRPr="005D7E57">
        <w:rPr>
          <w:rFonts w:ascii="Arial" w:hAnsi="Arial" w:cs="Arial"/>
          <w:sz w:val="19"/>
          <w:szCs w:val="19"/>
        </w:rPr>
        <w:t>S</w:t>
      </w:r>
      <w:r w:rsidR="00C950D7" w:rsidRPr="005D7E57">
        <w:rPr>
          <w:rFonts w:ascii="Arial" w:hAnsi="Arial" w:cs="Arial"/>
          <w:sz w:val="19"/>
          <w:szCs w:val="19"/>
        </w:rPr>
        <w:t>tations for Communication Room in New Y</w:t>
      </w:r>
      <w:r w:rsidR="00513CA0" w:rsidRPr="005D7E57">
        <w:rPr>
          <w:rFonts w:ascii="Arial" w:hAnsi="Arial" w:cs="Arial"/>
          <w:sz w:val="19"/>
          <w:szCs w:val="19"/>
        </w:rPr>
        <w:t>o</w:t>
      </w:r>
      <w:r w:rsidR="00C950D7" w:rsidRPr="005D7E57">
        <w:rPr>
          <w:rFonts w:ascii="Arial" w:hAnsi="Arial" w:cs="Arial"/>
          <w:sz w:val="19"/>
          <w:szCs w:val="19"/>
        </w:rPr>
        <w:t>rk, NY</w:t>
      </w:r>
    </w:p>
    <w:p w:rsidR="00C950D7" w:rsidRPr="005D7E57" w:rsidRDefault="00BA50A3" w:rsidP="00BA50A3">
      <w:pPr>
        <w:numPr>
          <w:ilvl w:val="0"/>
          <w:numId w:val="44"/>
        </w:numPr>
        <w:ind w:left="360"/>
        <w:jc w:val="both"/>
        <w:rPr>
          <w:rFonts w:ascii="Arial" w:hAnsi="Arial" w:cs="Arial"/>
          <w:sz w:val="19"/>
          <w:szCs w:val="19"/>
        </w:rPr>
      </w:pPr>
      <w:r w:rsidRPr="005D7E57">
        <w:rPr>
          <w:rFonts w:ascii="Arial" w:hAnsi="Arial" w:cs="Arial"/>
          <w:sz w:val="19"/>
          <w:szCs w:val="19"/>
        </w:rPr>
        <w:t>$</w:t>
      </w:r>
      <w:r w:rsidR="00C950D7" w:rsidRPr="005D7E57">
        <w:rPr>
          <w:rFonts w:ascii="Arial" w:hAnsi="Arial" w:cs="Arial"/>
          <w:sz w:val="19"/>
          <w:szCs w:val="19"/>
        </w:rPr>
        <w:t xml:space="preserve">6 million Fire Suppression </w:t>
      </w:r>
      <w:r w:rsidR="007C033D" w:rsidRPr="005D7E57">
        <w:rPr>
          <w:rFonts w:ascii="Arial" w:hAnsi="Arial" w:cs="Arial"/>
          <w:sz w:val="19"/>
          <w:szCs w:val="19"/>
        </w:rPr>
        <w:t>U</w:t>
      </w:r>
      <w:r w:rsidR="00C950D7" w:rsidRPr="005D7E57">
        <w:rPr>
          <w:rFonts w:ascii="Arial" w:hAnsi="Arial" w:cs="Arial"/>
          <w:sz w:val="19"/>
          <w:szCs w:val="19"/>
        </w:rPr>
        <w:t xml:space="preserve">pgrade in </w:t>
      </w:r>
      <w:r w:rsidR="00AF6F35" w:rsidRPr="005D7E57">
        <w:rPr>
          <w:rFonts w:ascii="Arial" w:hAnsi="Arial" w:cs="Arial"/>
          <w:sz w:val="19"/>
          <w:szCs w:val="19"/>
        </w:rPr>
        <w:t>Five</w:t>
      </w:r>
      <w:r w:rsidR="00C950D7" w:rsidRPr="005D7E57">
        <w:rPr>
          <w:rFonts w:ascii="Arial" w:hAnsi="Arial" w:cs="Arial"/>
          <w:sz w:val="19"/>
          <w:szCs w:val="19"/>
        </w:rPr>
        <w:t xml:space="preserve"> Subway Station</w:t>
      </w:r>
      <w:r w:rsidR="007C033D" w:rsidRPr="005D7E57">
        <w:rPr>
          <w:rFonts w:ascii="Arial" w:hAnsi="Arial" w:cs="Arial"/>
          <w:sz w:val="19"/>
          <w:szCs w:val="19"/>
        </w:rPr>
        <w:t>s in</w:t>
      </w:r>
      <w:r w:rsidR="00C950D7" w:rsidRPr="005D7E57">
        <w:rPr>
          <w:rFonts w:ascii="Arial" w:hAnsi="Arial" w:cs="Arial"/>
          <w:sz w:val="19"/>
          <w:szCs w:val="19"/>
        </w:rPr>
        <w:t xml:space="preserve"> New York, NY </w:t>
      </w:r>
    </w:p>
    <w:p w:rsidR="00A202B6" w:rsidRDefault="00A202B6" w:rsidP="00A202B6">
      <w:pPr>
        <w:jc w:val="both"/>
        <w:rPr>
          <w:rFonts w:ascii="Arial" w:hAnsi="Arial" w:cs="Arial"/>
          <w:b/>
          <w:sz w:val="19"/>
          <w:szCs w:val="19"/>
        </w:rPr>
      </w:pPr>
    </w:p>
    <w:p w:rsidR="00A202B6" w:rsidRPr="00A202B6" w:rsidRDefault="00A202B6" w:rsidP="00A202B6">
      <w:pPr>
        <w:jc w:val="both"/>
        <w:rPr>
          <w:rFonts w:ascii="Arial" w:hAnsi="Arial" w:cs="Arial"/>
          <w:b/>
          <w:sz w:val="19"/>
          <w:szCs w:val="19"/>
        </w:rPr>
      </w:pPr>
      <w:r w:rsidRPr="00A202B6">
        <w:rPr>
          <w:rFonts w:ascii="Arial" w:hAnsi="Arial" w:cs="Arial"/>
          <w:b/>
          <w:sz w:val="19"/>
          <w:szCs w:val="19"/>
        </w:rPr>
        <w:t xml:space="preserve">As Resident Engineer / Project Manager duties included: </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Managed day-to-day construction oversight / resident engineering efforts on construction projects.</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Resolved all design issues that arose during the design phase of the project and served as the design team leader for design management office including mechanical, electrical, foundation, and structural and architectural designs.</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Reviewed and responded to Contractor’s RFI during design and construction phase of project or acted as a liaison between contractors, clients, and design engineers to resolve engineering issues during the construction phase.</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Ensured Contractor performance, quality, timely completion of schedule, overall responsiveness, and effectiveness.</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Prepared and provided schedule progress reports and schedule analysis. Recommended corrective action and develop alternate methods to recover schedule when schedule is deviate or vary with the baseline schedule.</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Exerted influence over contractors to maintain project goals regarding cost, schedule, and quality.</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Developed additional work orders scope of work and performed material take off and cost estimate.</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Performed delay claim, extension of time request analysis, and analyzed extra work orders impact to the schedule.</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Participated in negotiation meeting for all AWOs.</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Managed CM inspection staff and the delivery of daily inspection reports in accordance with clients’ requirements.</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Provided technical review of construction plans, specs., and project changes for constructability and practicality.</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 xml:space="preserve">Recorded keeping, general correspondence, compiled and drafted required reports, and deliverables using </w:t>
      </w:r>
      <w:proofErr w:type="spellStart"/>
      <w:r w:rsidRPr="00A202B6">
        <w:rPr>
          <w:rFonts w:ascii="Arial" w:hAnsi="Arial" w:cs="Arial"/>
          <w:bCs/>
          <w:sz w:val="19"/>
          <w:szCs w:val="19"/>
        </w:rPr>
        <w:t>Constructware</w:t>
      </w:r>
      <w:proofErr w:type="spellEnd"/>
      <w:r w:rsidRPr="00A202B6">
        <w:rPr>
          <w:rFonts w:ascii="Arial" w:hAnsi="Arial" w:cs="Arial"/>
          <w:bCs/>
          <w:sz w:val="19"/>
          <w:szCs w:val="19"/>
        </w:rPr>
        <w:t>.</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Performed contractor payment process and suggested proper adjustments as necessary, generated documentation for backup of contractor / consultant payment for FTA/MTA Audit.</w:t>
      </w:r>
    </w:p>
    <w:p w:rsidR="00A202B6" w:rsidRPr="00A202B6" w:rsidRDefault="00A202B6" w:rsidP="00A202B6">
      <w:pPr>
        <w:ind w:left="270" w:hanging="270"/>
        <w:jc w:val="both"/>
        <w:rPr>
          <w:rFonts w:ascii="Arial" w:hAnsi="Arial" w:cs="Arial"/>
          <w:bCs/>
          <w:sz w:val="19"/>
          <w:szCs w:val="19"/>
        </w:rPr>
      </w:pPr>
      <w:r w:rsidRPr="00A202B6">
        <w:rPr>
          <w:rFonts w:ascii="Arial" w:hAnsi="Arial" w:cs="Arial"/>
          <w:bCs/>
          <w:sz w:val="19"/>
          <w:szCs w:val="19"/>
        </w:rPr>
        <w:t>•</w:t>
      </w:r>
      <w:r w:rsidRPr="00A202B6">
        <w:rPr>
          <w:rFonts w:ascii="Arial" w:hAnsi="Arial" w:cs="Arial"/>
          <w:bCs/>
          <w:sz w:val="19"/>
          <w:szCs w:val="19"/>
        </w:rPr>
        <w:tab/>
        <w:t xml:space="preserve">In charge of overall site safety, permit condition compliance and coordination with other client(s) and agencies including </w:t>
      </w:r>
      <w:proofErr w:type="spellStart"/>
      <w:r w:rsidRPr="00A202B6">
        <w:rPr>
          <w:rFonts w:ascii="Arial" w:hAnsi="Arial" w:cs="Arial"/>
          <w:bCs/>
          <w:sz w:val="19"/>
          <w:szCs w:val="19"/>
        </w:rPr>
        <w:t>ConEdison</w:t>
      </w:r>
      <w:proofErr w:type="spellEnd"/>
      <w:r w:rsidRPr="00A202B6">
        <w:rPr>
          <w:rFonts w:ascii="Arial" w:hAnsi="Arial" w:cs="Arial"/>
          <w:bCs/>
          <w:sz w:val="19"/>
          <w:szCs w:val="19"/>
        </w:rPr>
        <w:t>, NYCDOT, NYCDEP, NYCT Department of Subway and Department of Buses Use effective oral and written communication skills to effectively lead progress, project, safety, and scheduling during construction progress meetings with client(s).</w:t>
      </w:r>
    </w:p>
    <w:p w:rsidR="00D31152" w:rsidRDefault="00D31152" w:rsidP="00A202B6">
      <w:pPr>
        <w:ind w:left="270" w:hanging="180"/>
        <w:jc w:val="both"/>
        <w:rPr>
          <w:rFonts w:ascii="Arial" w:hAnsi="Arial" w:cs="Arial"/>
          <w:b/>
          <w:sz w:val="19"/>
          <w:szCs w:val="19"/>
        </w:rPr>
      </w:pPr>
    </w:p>
    <w:p w:rsidR="00F47B0F" w:rsidRPr="00F47B0F" w:rsidRDefault="004963AB" w:rsidP="00F47B0F">
      <w:pPr>
        <w:jc w:val="both"/>
        <w:rPr>
          <w:rFonts w:ascii="Arial" w:hAnsi="Arial" w:cs="Arial"/>
          <w:bCs/>
          <w:sz w:val="19"/>
          <w:szCs w:val="19"/>
        </w:rPr>
      </w:pPr>
      <w:r>
        <w:rPr>
          <w:rFonts w:ascii="Arial" w:hAnsi="Arial" w:cs="Arial"/>
          <w:b/>
          <w:sz w:val="19"/>
          <w:szCs w:val="19"/>
        </w:rPr>
        <w:br w:type="page"/>
      </w:r>
      <w:r w:rsidR="00F47B0F">
        <w:rPr>
          <w:rFonts w:ascii="Arial" w:hAnsi="Arial" w:cs="Arial"/>
          <w:b/>
          <w:sz w:val="19"/>
          <w:szCs w:val="19"/>
        </w:rPr>
        <w:t xml:space="preserve">Port Authority of New York and New Jersey, (PANYNJ), </w:t>
      </w:r>
      <w:r w:rsidR="00F47B0F" w:rsidRPr="00F47B0F">
        <w:rPr>
          <w:rFonts w:ascii="Arial" w:hAnsi="Arial" w:cs="Arial"/>
          <w:b/>
          <w:sz w:val="19"/>
          <w:szCs w:val="19"/>
        </w:rPr>
        <w:t>LGA Bus Depot Bus Washers, Queens, NY</w:t>
      </w:r>
      <w:r w:rsidR="00F47B0F">
        <w:rPr>
          <w:rFonts w:ascii="Arial" w:hAnsi="Arial" w:cs="Arial"/>
          <w:bCs/>
          <w:sz w:val="19"/>
          <w:szCs w:val="19"/>
        </w:rPr>
        <w:t xml:space="preserve"> - </w:t>
      </w:r>
      <w:r w:rsidR="00F47B0F" w:rsidRPr="00F47B0F">
        <w:rPr>
          <w:rFonts w:ascii="Arial" w:hAnsi="Arial" w:cs="Arial"/>
          <w:bCs/>
          <w:sz w:val="19"/>
          <w:szCs w:val="19"/>
        </w:rPr>
        <w:t xml:space="preserve">Resident Engineer </w:t>
      </w:r>
      <w:r w:rsidR="00F47B0F">
        <w:rPr>
          <w:rFonts w:ascii="Arial" w:hAnsi="Arial" w:cs="Arial"/>
          <w:bCs/>
          <w:sz w:val="19"/>
          <w:szCs w:val="19"/>
        </w:rPr>
        <w:t>on this $1.9 million project r</w:t>
      </w:r>
      <w:r w:rsidR="00F47B0F" w:rsidRPr="00F47B0F">
        <w:rPr>
          <w:rFonts w:ascii="Arial" w:hAnsi="Arial" w:cs="Arial"/>
          <w:bCs/>
          <w:sz w:val="19"/>
          <w:szCs w:val="19"/>
        </w:rPr>
        <w:t xml:space="preserve">esponsible for all design issues that arise during the construct phase of the project and serve as the design team leader including </w:t>
      </w:r>
      <w:r w:rsidR="00F47B0F">
        <w:rPr>
          <w:rFonts w:ascii="Arial" w:hAnsi="Arial" w:cs="Arial"/>
          <w:bCs/>
          <w:sz w:val="19"/>
          <w:szCs w:val="19"/>
        </w:rPr>
        <w:t>m</w:t>
      </w:r>
      <w:r w:rsidR="00F47B0F" w:rsidRPr="00F47B0F">
        <w:rPr>
          <w:rFonts w:ascii="Arial" w:hAnsi="Arial" w:cs="Arial"/>
          <w:bCs/>
          <w:sz w:val="19"/>
          <w:szCs w:val="19"/>
        </w:rPr>
        <w:t xml:space="preserve">echanical, </w:t>
      </w:r>
      <w:r w:rsidR="00F47B0F">
        <w:rPr>
          <w:rFonts w:ascii="Arial" w:hAnsi="Arial" w:cs="Arial"/>
          <w:bCs/>
          <w:sz w:val="19"/>
          <w:szCs w:val="19"/>
        </w:rPr>
        <w:t>e</w:t>
      </w:r>
      <w:r w:rsidR="00F47B0F" w:rsidRPr="00F47B0F">
        <w:rPr>
          <w:rFonts w:ascii="Arial" w:hAnsi="Arial" w:cs="Arial"/>
          <w:bCs/>
          <w:sz w:val="19"/>
          <w:szCs w:val="19"/>
        </w:rPr>
        <w:t xml:space="preserve">lectrical, </w:t>
      </w:r>
      <w:r w:rsidR="00F47B0F">
        <w:rPr>
          <w:rFonts w:ascii="Arial" w:hAnsi="Arial" w:cs="Arial"/>
          <w:bCs/>
          <w:sz w:val="19"/>
          <w:szCs w:val="19"/>
        </w:rPr>
        <w:t>f</w:t>
      </w:r>
      <w:r w:rsidR="00F47B0F" w:rsidRPr="00F47B0F">
        <w:rPr>
          <w:rFonts w:ascii="Arial" w:hAnsi="Arial" w:cs="Arial"/>
          <w:bCs/>
          <w:sz w:val="19"/>
          <w:szCs w:val="19"/>
        </w:rPr>
        <w:t xml:space="preserve">oundation, </w:t>
      </w:r>
      <w:r w:rsidR="00F47B0F">
        <w:rPr>
          <w:rFonts w:ascii="Arial" w:hAnsi="Arial" w:cs="Arial"/>
          <w:bCs/>
          <w:sz w:val="19"/>
          <w:szCs w:val="19"/>
        </w:rPr>
        <w:t>s</w:t>
      </w:r>
      <w:r w:rsidR="00F47B0F" w:rsidRPr="00F47B0F">
        <w:rPr>
          <w:rFonts w:ascii="Arial" w:hAnsi="Arial" w:cs="Arial"/>
          <w:bCs/>
          <w:sz w:val="19"/>
          <w:szCs w:val="19"/>
        </w:rPr>
        <w:t xml:space="preserve">tructural and </w:t>
      </w:r>
      <w:r w:rsidR="00F47B0F">
        <w:rPr>
          <w:rFonts w:ascii="Arial" w:hAnsi="Arial" w:cs="Arial"/>
          <w:bCs/>
          <w:sz w:val="19"/>
          <w:szCs w:val="19"/>
        </w:rPr>
        <w:t>a</w:t>
      </w:r>
      <w:r w:rsidR="00F47B0F" w:rsidRPr="00F47B0F">
        <w:rPr>
          <w:rFonts w:ascii="Arial" w:hAnsi="Arial" w:cs="Arial"/>
          <w:bCs/>
          <w:sz w:val="19"/>
          <w:szCs w:val="19"/>
        </w:rPr>
        <w:t>rchitectural designs.</w:t>
      </w:r>
      <w:r w:rsidR="00F47B0F">
        <w:rPr>
          <w:rFonts w:ascii="Arial" w:hAnsi="Arial" w:cs="Arial"/>
          <w:bCs/>
          <w:sz w:val="19"/>
          <w:szCs w:val="19"/>
        </w:rPr>
        <w:t xml:space="preserve">  </w:t>
      </w:r>
      <w:r w:rsidR="00F47B0F" w:rsidRPr="00F47B0F">
        <w:rPr>
          <w:rFonts w:ascii="Arial" w:hAnsi="Arial" w:cs="Arial"/>
          <w:bCs/>
          <w:sz w:val="19"/>
          <w:szCs w:val="19"/>
        </w:rPr>
        <w:t>Responsible for managing and response to Contractors’ RFI during construction phase of the project.</w:t>
      </w:r>
      <w:r w:rsidR="00F47B0F">
        <w:rPr>
          <w:rFonts w:ascii="Arial" w:hAnsi="Arial" w:cs="Arial"/>
          <w:bCs/>
          <w:sz w:val="19"/>
          <w:szCs w:val="19"/>
        </w:rPr>
        <w:t xml:space="preserve">  M</w:t>
      </w:r>
      <w:r w:rsidR="00F47B0F" w:rsidRPr="00F47B0F">
        <w:rPr>
          <w:rFonts w:ascii="Arial" w:hAnsi="Arial" w:cs="Arial"/>
          <w:bCs/>
          <w:sz w:val="19"/>
          <w:szCs w:val="19"/>
        </w:rPr>
        <w:t>anage</w:t>
      </w:r>
      <w:r w:rsidR="00F47B0F">
        <w:rPr>
          <w:rFonts w:ascii="Arial" w:hAnsi="Arial" w:cs="Arial"/>
          <w:bCs/>
          <w:sz w:val="19"/>
          <w:szCs w:val="19"/>
        </w:rPr>
        <w:t>d</w:t>
      </w:r>
      <w:r w:rsidR="00F47B0F" w:rsidRPr="00F47B0F">
        <w:rPr>
          <w:rFonts w:ascii="Arial" w:hAnsi="Arial" w:cs="Arial"/>
          <w:bCs/>
          <w:sz w:val="19"/>
          <w:szCs w:val="19"/>
        </w:rPr>
        <w:t xml:space="preserve"> the firm’s day-to-day construction oversight/Resident Engineering efforts contracts</w:t>
      </w:r>
      <w:r w:rsidR="00F47B0F">
        <w:rPr>
          <w:rFonts w:ascii="Arial" w:hAnsi="Arial" w:cs="Arial"/>
          <w:bCs/>
          <w:sz w:val="19"/>
          <w:szCs w:val="19"/>
        </w:rPr>
        <w:t xml:space="preserve">.  </w:t>
      </w:r>
      <w:r w:rsidR="00F47B0F" w:rsidRPr="00F47B0F">
        <w:rPr>
          <w:rFonts w:ascii="Arial" w:hAnsi="Arial" w:cs="Arial"/>
          <w:bCs/>
          <w:sz w:val="19"/>
          <w:szCs w:val="19"/>
        </w:rPr>
        <w:t>Manage</w:t>
      </w:r>
      <w:r w:rsidR="00F47B0F">
        <w:rPr>
          <w:rFonts w:ascii="Arial" w:hAnsi="Arial" w:cs="Arial"/>
          <w:bCs/>
          <w:sz w:val="19"/>
          <w:szCs w:val="19"/>
        </w:rPr>
        <w:t>d</w:t>
      </w:r>
      <w:r w:rsidR="00F47B0F" w:rsidRPr="00F47B0F">
        <w:rPr>
          <w:rFonts w:ascii="Arial" w:hAnsi="Arial" w:cs="Arial"/>
          <w:bCs/>
          <w:sz w:val="19"/>
          <w:szCs w:val="19"/>
        </w:rPr>
        <w:t xml:space="preserve"> inspection staff and the delivery of daily inspection reports in accordance with clients’ requirements</w:t>
      </w:r>
      <w:r w:rsidR="00F47B0F">
        <w:rPr>
          <w:rFonts w:ascii="Arial" w:hAnsi="Arial" w:cs="Arial"/>
          <w:bCs/>
          <w:sz w:val="19"/>
          <w:szCs w:val="19"/>
        </w:rPr>
        <w:t xml:space="preserve">.  </w:t>
      </w:r>
      <w:r w:rsidR="00F47B0F" w:rsidRPr="00F47B0F">
        <w:rPr>
          <w:rFonts w:ascii="Arial" w:hAnsi="Arial" w:cs="Arial"/>
          <w:bCs/>
          <w:sz w:val="19"/>
          <w:szCs w:val="19"/>
        </w:rPr>
        <w:t>Act as liaison to design staff to respond to Contractors’ RFI's and review of shop drawings.</w:t>
      </w:r>
      <w:r w:rsidR="00F47B0F">
        <w:rPr>
          <w:rFonts w:ascii="Arial" w:hAnsi="Arial" w:cs="Arial"/>
          <w:bCs/>
          <w:sz w:val="19"/>
          <w:szCs w:val="19"/>
        </w:rPr>
        <w:t xml:space="preserve">  </w:t>
      </w:r>
      <w:r w:rsidR="00F47B0F" w:rsidRPr="00F47B0F">
        <w:rPr>
          <w:rFonts w:ascii="Arial" w:hAnsi="Arial" w:cs="Arial"/>
          <w:bCs/>
          <w:sz w:val="19"/>
          <w:szCs w:val="19"/>
        </w:rPr>
        <w:t>Provide</w:t>
      </w:r>
      <w:r w:rsidR="00F47B0F">
        <w:rPr>
          <w:rFonts w:ascii="Arial" w:hAnsi="Arial" w:cs="Arial"/>
          <w:bCs/>
          <w:sz w:val="19"/>
          <w:szCs w:val="19"/>
        </w:rPr>
        <w:t>d</w:t>
      </w:r>
      <w:r w:rsidR="00F47B0F" w:rsidRPr="00F47B0F">
        <w:rPr>
          <w:rFonts w:ascii="Arial" w:hAnsi="Arial" w:cs="Arial"/>
          <w:bCs/>
          <w:sz w:val="19"/>
          <w:szCs w:val="19"/>
        </w:rPr>
        <w:t xml:space="preserve"> technical review of construction plans and specifications and project changes for constructability and practicality.</w:t>
      </w:r>
      <w:r w:rsidR="00F47B0F">
        <w:rPr>
          <w:rFonts w:ascii="Arial" w:hAnsi="Arial" w:cs="Arial"/>
          <w:bCs/>
          <w:sz w:val="19"/>
          <w:szCs w:val="19"/>
        </w:rPr>
        <w:t xml:space="preserve"> M</w:t>
      </w:r>
      <w:r w:rsidR="00F47B0F" w:rsidRPr="00F47B0F">
        <w:rPr>
          <w:rFonts w:ascii="Arial" w:hAnsi="Arial" w:cs="Arial"/>
          <w:bCs/>
          <w:sz w:val="19"/>
          <w:szCs w:val="19"/>
        </w:rPr>
        <w:t>anage</w:t>
      </w:r>
      <w:r w:rsidR="00F47B0F">
        <w:rPr>
          <w:rFonts w:ascii="Arial" w:hAnsi="Arial" w:cs="Arial"/>
          <w:bCs/>
          <w:sz w:val="19"/>
          <w:szCs w:val="19"/>
        </w:rPr>
        <w:t>d</w:t>
      </w:r>
      <w:r w:rsidR="00F47B0F" w:rsidRPr="00F47B0F">
        <w:rPr>
          <w:rFonts w:ascii="Arial" w:hAnsi="Arial" w:cs="Arial"/>
          <w:bCs/>
          <w:sz w:val="19"/>
          <w:szCs w:val="19"/>
        </w:rPr>
        <w:t xml:space="preserve"> office staff responsible for record keeping, general correspondence, compiling and drafting of required reports and deliverables.</w:t>
      </w:r>
      <w:r w:rsidR="00F47B0F">
        <w:rPr>
          <w:rFonts w:ascii="Arial" w:hAnsi="Arial" w:cs="Arial"/>
          <w:bCs/>
          <w:sz w:val="19"/>
          <w:szCs w:val="19"/>
        </w:rPr>
        <w:t xml:space="preserve">  </w:t>
      </w:r>
      <w:r w:rsidR="00F47B0F" w:rsidRPr="00F47B0F">
        <w:rPr>
          <w:rFonts w:ascii="Arial" w:hAnsi="Arial" w:cs="Arial"/>
          <w:bCs/>
          <w:sz w:val="19"/>
          <w:szCs w:val="19"/>
        </w:rPr>
        <w:t xml:space="preserve">Responsible for overall site safety, permit condition compliance and coordination with other </w:t>
      </w:r>
      <w:r w:rsidR="00F47B0F">
        <w:rPr>
          <w:rFonts w:ascii="Arial" w:hAnsi="Arial" w:cs="Arial"/>
          <w:bCs/>
          <w:sz w:val="19"/>
          <w:szCs w:val="19"/>
        </w:rPr>
        <w:t>c</w:t>
      </w:r>
      <w:r w:rsidR="00F47B0F" w:rsidRPr="00F47B0F">
        <w:rPr>
          <w:rFonts w:ascii="Arial" w:hAnsi="Arial" w:cs="Arial"/>
          <w:bCs/>
          <w:sz w:val="19"/>
          <w:szCs w:val="19"/>
        </w:rPr>
        <w:t xml:space="preserve">ity </w:t>
      </w:r>
      <w:r w:rsidR="00F47B0F">
        <w:rPr>
          <w:rFonts w:ascii="Arial" w:hAnsi="Arial" w:cs="Arial"/>
          <w:bCs/>
          <w:sz w:val="19"/>
          <w:szCs w:val="19"/>
        </w:rPr>
        <w:t>a</w:t>
      </w:r>
      <w:r w:rsidR="00F47B0F" w:rsidRPr="00F47B0F">
        <w:rPr>
          <w:rFonts w:ascii="Arial" w:hAnsi="Arial" w:cs="Arial"/>
          <w:bCs/>
          <w:sz w:val="19"/>
          <w:szCs w:val="19"/>
        </w:rPr>
        <w:t>gencies</w:t>
      </w:r>
      <w:r w:rsidR="00F47B0F">
        <w:rPr>
          <w:rFonts w:ascii="Arial" w:hAnsi="Arial" w:cs="Arial"/>
          <w:bCs/>
          <w:sz w:val="19"/>
          <w:szCs w:val="19"/>
        </w:rPr>
        <w:t xml:space="preserve">.  </w:t>
      </w:r>
      <w:r w:rsidR="00F47B0F" w:rsidRPr="00F47B0F">
        <w:rPr>
          <w:rFonts w:ascii="Arial" w:hAnsi="Arial" w:cs="Arial"/>
          <w:bCs/>
          <w:sz w:val="19"/>
          <w:szCs w:val="19"/>
        </w:rPr>
        <w:t>Read and interpret complex contract documents.</w:t>
      </w:r>
      <w:r w:rsidR="00F47B0F">
        <w:rPr>
          <w:rFonts w:ascii="Arial" w:hAnsi="Arial" w:cs="Arial"/>
          <w:bCs/>
          <w:sz w:val="19"/>
          <w:szCs w:val="19"/>
        </w:rPr>
        <w:t xml:space="preserve">  </w:t>
      </w:r>
      <w:r w:rsidR="00F47B0F" w:rsidRPr="00F47B0F">
        <w:rPr>
          <w:rFonts w:ascii="Arial" w:hAnsi="Arial" w:cs="Arial"/>
          <w:bCs/>
          <w:sz w:val="19"/>
          <w:szCs w:val="19"/>
        </w:rPr>
        <w:t>Monitor the adequacy of the Contractor’s progress, schedule, personnel, equipment and materials</w:t>
      </w:r>
      <w:r w:rsidR="00F47B0F">
        <w:rPr>
          <w:rFonts w:ascii="Arial" w:hAnsi="Arial" w:cs="Arial"/>
          <w:bCs/>
          <w:sz w:val="19"/>
          <w:szCs w:val="19"/>
        </w:rPr>
        <w:t xml:space="preserve">.  </w:t>
      </w:r>
      <w:r w:rsidR="00F47B0F" w:rsidRPr="00F47B0F">
        <w:rPr>
          <w:rFonts w:ascii="Arial" w:hAnsi="Arial" w:cs="Arial"/>
          <w:bCs/>
          <w:sz w:val="19"/>
          <w:szCs w:val="19"/>
        </w:rPr>
        <w:t>Verify inspection of the contractor’s work on the project</w:t>
      </w:r>
      <w:r w:rsidR="00F47B0F">
        <w:rPr>
          <w:rFonts w:ascii="Arial" w:hAnsi="Arial" w:cs="Arial"/>
          <w:bCs/>
          <w:sz w:val="19"/>
          <w:szCs w:val="19"/>
        </w:rPr>
        <w:t xml:space="preserve">.  </w:t>
      </w:r>
      <w:r w:rsidR="00F47B0F" w:rsidRPr="00F47B0F">
        <w:rPr>
          <w:rFonts w:ascii="Arial" w:hAnsi="Arial" w:cs="Arial"/>
          <w:bCs/>
          <w:sz w:val="19"/>
          <w:szCs w:val="19"/>
        </w:rPr>
        <w:t>Review</w:t>
      </w:r>
      <w:r w:rsidR="00F47B0F">
        <w:rPr>
          <w:rFonts w:ascii="Arial" w:hAnsi="Arial" w:cs="Arial"/>
          <w:bCs/>
          <w:sz w:val="19"/>
          <w:szCs w:val="19"/>
        </w:rPr>
        <w:t>ed</w:t>
      </w:r>
      <w:r w:rsidR="00F47B0F" w:rsidRPr="00F47B0F">
        <w:rPr>
          <w:rFonts w:ascii="Arial" w:hAnsi="Arial" w:cs="Arial"/>
          <w:bCs/>
          <w:sz w:val="19"/>
          <w:szCs w:val="19"/>
        </w:rPr>
        <w:t xml:space="preserve"> and draft project correspondence</w:t>
      </w:r>
      <w:r w:rsidR="00F47B0F">
        <w:rPr>
          <w:rFonts w:ascii="Arial" w:hAnsi="Arial" w:cs="Arial"/>
          <w:bCs/>
          <w:sz w:val="19"/>
          <w:szCs w:val="19"/>
        </w:rPr>
        <w:t xml:space="preserve">.  </w:t>
      </w:r>
      <w:r w:rsidR="00F47B0F" w:rsidRPr="00F47B0F">
        <w:rPr>
          <w:rFonts w:ascii="Arial" w:hAnsi="Arial" w:cs="Arial"/>
          <w:bCs/>
          <w:sz w:val="19"/>
          <w:szCs w:val="19"/>
        </w:rPr>
        <w:t>Conduct project meetings and prepare detailed minutes</w:t>
      </w:r>
      <w:r w:rsidR="00F47B0F">
        <w:rPr>
          <w:rFonts w:ascii="Arial" w:hAnsi="Arial" w:cs="Arial"/>
          <w:bCs/>
          <w:sz w:val="19"/>
          <w:szCs w:val="19"/>
        </w:rPr>
        <w:t xml:space="preserve">.  </w:t>
      </w:r>
      <w:r w:rsidR="00F47B0F" w:rsidRPr="00F47B0F">
        <w:rPr>
          <w:rFonts w:ascii="Arial" w:hAnsi="Arial" w:cs="Arial"/>
          <w:bCs/>
          <w:sz w:val="19"/>
          <w:szCs w:val="19"/>
        </w:rPr>
        <w:t>Prepare</w:t>
      </w:r>
      <w:r w:rsidR="00F47B0F">
        <w:rPr>
          <w:rFonts w:ascii="Arial" w:hAnsi="Arial" w:cs="Arial"/>
          <w:bCs/>
          <w:sz w:val="19"/>
          <w:szCs w:val="19"/>
        </w:rPr>
        <w:t>d</w:t>
      </w:r>
      <w:r w:rsidR="00F47B0F" w:rsidRPr="00F47B0F">
        <w:rPr>
          <w:rFonts w:ascii="Arial" w:hAnsi="Arial" w:cs="Arial"/>
          <w:bCs/>
          <w:sz w:val="19"/>
          <w:szCs w:val="19"/>
        </w:rPr>
        <w:t xml:space="preserve"> and maintain</w:t>
      </w:r>
      <w:r w:rsidR="00F47B0F">
        <w:rPr>
          <w:rFonts w:ascii="Arial" w:hAnsi="Arial" w:cs="Arial"/>
          <w:bCs/>
          <w:sz w:val="19"/>
          <w:szCs w:val="19"/>
        </w:rPr>
        <w:t>ed</w:t>
      </w:r>
      <w:r w:rsidR="00F47B0F" w:rsidRPr="00F47B0F">
        <w:rPr>
          <w:rFonts w:ascii="Arial" w:hAnsi="Arial" w:cs="Arial"/>
          <w:bCs/>
          <w:sz w:val="19"/>
          <w:szCs w:val="19"/>
        </w:rPr>
        <w:t xml:space="preserve"> a document management system</w:t>
      </w:r>
      <w:r w:rsidR="00F47B0F">
        <w:rPr>
          <w:rFonts w:ascii="Arial" w:hAnsi="Arial" w:cs="Arial"/>
          <w:bCs/>
          <w:sz w:val="19"/>
          <w:szCs w:val="19"/>
        </w:rPr>
        <w:t xml:space="preserve">. </w:t>
      </w:r>
      <w:r w:rsidR="00F47B0F" w:rsidRPr="00F47B0F">
        <w:rPr>
          <w:rFonts w:ascii="Arial" w:hAnsi="Arial" w:cs="Arial"/>
          <w:bCs/>
          <w:sz w:val="19"/>
          <w:szCs w:val="19"/>
        </w:rPr>
        <w:t>Review for contract conformance all laboratory test reports and certifications concerning materials required under the Contract and verify that all materials meet the contract requirements</w:t>
      </w:r>
      <w:r w:rsidR="00F47B0F">
        <w:rPr>
          <w:rFonts w:ascii="Arial" w:hAnsi="Arial" w:cs="Arial"/>
          <w:bCs/>
          <w:sz w:val="19"/>
          <w:szCs w:val="19"/>
        </w:rPr>
        <w:t xml:space="preserve">.  </w:t>
      </w:r>
      <w:r w:rsidR="00F47B0F" w:rsidRPr="00F47B0F">
        <w:rPr>
          <w:rFonts w:ascii="Arial" w:hAnsi="Arial" w:cs="Arial"/>
          <w:bCs/>
          <w:sz w:val="19"/>
          <w:szCs w:val="19"/>
        </w:rPr>
        <w:t>Identify and monitor deficiencies and discrepancies</w:t>
      </w:r>
      <w:r w:rsidR="00F47B0F">
        <w:rPr>
          <w:rFonts w:ascii="Arial" w:hAnsi="Arial" w:cs="Arial"/>
          <w:bCs/>
          <w:sz w:val="19"/>
          <w:szCs w:val="19"/>
        </w:rPr>
        <w:t xml:space="preserve">.  </w:t>
      </w:r>
      <w:r w:rsidR="00F47B0F" w:rsidRPr="00F47B0F">
        <w:rPr>
          <w:rFonts w:ascii="Arial" w:hAnsi="Arial" w:cs="Arial"/>
          <w:bCs/>
          <w:sz w:val="19"/>
          <w:szCs w:val="19"/>
        </w:rPr>
        <w:t xml:space="preserve">Prepare </w:t>
      </w:r>
      <w:r w:rsidR="00F47B0F">
        <w:rPr>
          <w:rFonts w:ascii="Arial" w:hAnsi="Arial" w:cs="Arial"/>
          <w:bCs/>
          <w:sz w:val="19"/>
          <w:szCs w:val="19"/>
        </w:rPr>
        <w:t>c</w:t>
      </w:r>
      <w:r w:rsidR="00F47B0F" w:rsidRPr="00F47B0F">
        <w:rPr>
          <w:rFonts w:ascii="Arial" w:hAnsi="Arial" w:cs="Arial"/>
          <w:bCs/>
          <w:sz w:val="19"/>
          <w:szCs w:val="19"/>
        </w:rPr>
        <w:t xml:space="preserve">hange </w:t>
      </w:r>
      <w:r w:rsidR="00F47B0F">
        <w:rPr>
          <w:rFonts w:ascii="Arial" w:hAnsi="Arial" w:cs="Arial"/>
          <w:bCs/>
          <w:sz w:val="19"/>
          <w:szCs w:val="19"/>
        </w:rPr>
        <w:t>o</w:t>
      </w:r>
      <w:r w:rsidR="00F47B0F" w:rsidRPr="00F47B0F">
        <w:rPr>
          <w:rFonts w:ascii="Arial" w:hAnsi="Arial" w:cs="Arial"/>
          <w:bCs/>
          <w:sz w:val="19"/>
          <w:szCs w:val="19"/>
        </w:rPr>
        <w:t xml:space="preserve">rders, prepare and monitor claims and administer </w:t>
      </w:r>
      <w:r w:rsidR="00F47B0F">
        <w:rPr>
          <w:rFonts w:ascii="Arial" w:hAnsi="Arial" w:cs="Arial"/>
          <w:bCs/>
          <w:sz w:val="19"/>
          <w:szCs w:val="19"/>
        </w:rPr>
        <w:t>b</w:t>
      </w:r>
      <w:r w:rsidR="00F47B0F" w:rsidRPr="00F47B0F">
        <w:rPr>
          <w:rFonts w:ascii="Arial" w:hAnsi="Arial" w:cs="Arial"/>
          <w:bCs/>
          <w:sz w:val="19"/>
          <w:szCs w:val="19"/>
        </w:rPr>
        <w:t>udget.</w:t>
      </w:r>
      <w:r w:rsidR="00F47B0F">
        <w:rPr>
          <w:rFonts w:ascii="Arial" w:hAnsi="Arial" w:cs="Arial"/>
          <w:bCs/>
          <w:sz w:val="19"/>
          <w:szCs w:val="19"/>
        </w:rPr>
        <w:t xml:space="preserve">  </w:t>
      </w:r>
      <w:r w:rsidR="00F47B0F" w:rsidRPr="00F47B0F">
        <w:rPr>
          <w:rFonts w:ascii="Arial" w:hAnsi="Arial" w:cs="Arial"/>
          <w:bCs/>
          <w:sz w:val="19"/>
          <w:szCs w:val="19"/>
        </w:rPr>
        <w:t>Report and brief Client on Project Issues and provide possible resolutions</w:t>
      </w:r>
      <w:r w:rsidR="00F47B0F">
        <w:rPr>
          <w:rFonts w:ascii="Arial" w:hAnsi="Arial" w:cs="Arial"/>
          <w:bCs/>
          <w:sz w:val="19"/>
          <w:szCs w:val="19"/>
        </w:rPr>
        <w:t xml:space="preserve">.  </w:t>
      </w:r>
      <w:r w:rsidR="00F47B0F" w:rsidRPr="00F47B0F">
        <w:rPr>
          <w:rFonts w:ascii="Arial" w:hAnsi="Arial" w:cs="Arial"/>
          <w:bCs/>
          <w:sz w:val="19"/>
          <w:szCs w:val="19"/>
        </w:rPr>
        <w:t>Prepare</w:t>
      </w:r>
      <w:r w:rsidR="00F47B0F">
        <w:rPr>
          <w:rFonts w:ascii="Arial" w:hAnsi="Arial" w:cs="Arial"/>
          <w:bCs/>
          <w:sz w:val="19"/>
          <w:szCs w:val="19"/>
        </w:rPr>
        <w:t>d</w:t>
      </w:r>
      <w:r w:rsidR="00F47B0F" w:rsidRPr="00F47B0F">
        <w:rPr>
          <w:rFonts w:ascii="Arial" w:hAnsi="Arial" w:cs="Arial"/>
          <w:bCs/>
          <w:sz w:val="19"/>
          <w:szCs w:val="19"/>
        </w:rPr>
        <w:t xml:space="preserve"> </w:t>
      </w:r>
      <w:r w:rsidR="00F47B0F">
        <w:rPr>
          <w:rFonts w:ascii="Arial" w:hAnsi="Arial" w:cs="Arial"/>
          <w:bCs/>
          <w:sz w:val="19"/>
          <w:szCs w:val="19"/>
        </w:rPr>
        <w:t>s</w:t>
      </w:r>
      <w:r w:rsidR="00F47B0F" w:rsidRPr="00F47B0F">
        <w:rPr>
          <w:rFonts w:ascii="Arial" w:hAnsi="Arial" w:cs="Arial"/>
          <w:bCs/>
          <w:sz w:val="19"/>
          <w:szCs w:val="19"/>
        </w:rPr>
        <w:t xml:space="preserve">ummary </w:t>
      </w:r>
      <w:r w:rsidR="00F47B0F">
        <w:rPr>
          <w:rFonts w:ascii="Arial" w:hAnsi="Arial" w:cs="Arial"/>
          <w:bCs/>
          <w:sz w:val="19"/>
          <w:szCs w:val="19"/>
        </w:rPr>
        <w:t>i</w:t>
      </w:r>
      <w:r w:rsidR="00F47B0F" w:rsidRPr="00F47B0F">
        <w:rPr>
          <w:rFonts w:ascii="Arial" w:hAnsi="Arial" w:cs="Arial"/>
          <w:bCs/>
          <w:sz w:val="19"/>
          <w:szCs w:val="19"/>
        </w:rPr>
        <w:t>nspection daily report of daily activities and monthly progress reports to the client</w:t>
      </w:r>
      <w:r w:rsidR="00F47B0F">
        <w:rPr>
          <w:rFonts w:ascii="Arial" w:hAnsi="Arial" w:cs="Arial"/>
          <w:bCs/>
          <w:sz w:val="19"/>
          <w:szCs w:val="19"/>
        </w:rPr>
        <w:t xml:space="preserve">.  </w:t>
      </w:r>
      <w:r w:rsidR="00F47B0F" w:rsidRPr="00F47B0F">
        <w:rPr>
          <w:rFonts w:ascii="Arial" w:hAnsi="Arial" w:cs="Arial"/>
          <w:bCs/>
          <w:sz w:val="19"/>
          <w:szCs w:val="19"/>
        </w:rPr>
        <w:t>Prepare</w:t>
      </w:r>
      <w:r w:rsidR="00F47B0F">
        <w:rPr>
          <w:rFonts w:ascii="Arial" w:hAnsi="Arial" w:cs="Arial"/>
          <w:bCs/>
          <w:sz w:val="19"/>
          <w:szCs w:val="19"/>
        </w:rPr>
        <w:t>d</w:t>
      </w:r>
      <w:r w:rsidR="00F47B0F" w:rsidRPr="00F47B0F">
        <w:rPr>
          <w:rFonts w:ascii="Arial" w:hAnsi="Arial" w:cs="Arial"/>
          <w:bCs/>
          <w:sz w:val="19"/>
          <w:szCs w:val="19"/>
        </w:rPr>
        <w:t xml:space="preserve"> accurate monthly construction estimates</w:t>
      </w:r>
      <w:r w:rsidR="00F47B0F">
        <w:rPr>
          <w:rFonts w:ascii="Arial" w:hAnsi="Arial" w:cs="Arial"/>
          <w:bCs/>
          <w:sz w:val="19"/>
          <w:szCs w:val="19"/>
        </w:rPr>
        <w:t xml:space="preserve">.  </w:t>
      </w:r>
      <w:r w:rsidR="00F47B0F" w:rsidRPr="00F47B0F">
        <w:rPr>
          <w:rFonts w:ascii="Arial" w:hAnsi="Arial" w:cs="Arial"/>
          <w:bCs/>
          <w:sz w:val="19"/>
          <w:szCs w:val="19"/>
        </w:rPr>
        <w:t>Maintain as-built drawings and specifications</w:t>
      </w:r>
      <w:r w:rsidR="00F47B0F">
        <w:rPr>
          <w:rFonts w:ascii="Arial" w:hAnsi="Arial" w:cs="Arial"/>
          <w:bCs/>
          <w:sz w:val="19"/>
          <w:szCs w:val="19"/>
        </w:rPr>
        <w:t>. (3/2013 – 7/2014)</w:t>
      </w:r>
    </w:p>
    <w:p w:rsidR="00F47B0F" w:rsidRPr="00F47B0F" w:rsidRDefault="00F47B0F" w:rsidP="00F47B0F">
      <w:pPr>
        <w:jc w:val="both"/>
        <w:rPr>
          <w:rFonts w:ascii="Arial" w:hAnsi="Arial" w:cs="Arial"/>
          <w:bCs/>
          <w:sz w:val="19"/>
          <w:szCs w:val="19"/>
        </w:rPr>
      </w:pPr>
    </w:p>
    <w:p w:rsidR="004963AB" w:rsidRDefault="004963AB" w:rsidP="00F47B0F">
      <w:pPr>
        <w:jc w:val="both"/>
        <w:rPr>
          <w:rFonts w:ascii="Arial" w:hAnsi="Arial" w:cs="Arial"/>
          <w:sz w:val="19"/>
          <w:szCs w:val="19"/>
        </w:rPr>
      </w:pPr>
      <w:r w:rsidRPr="005D7E57">
        <w:rPr>
          <w:rFonts w:ascii="Arial" w:hAnsi="Arial" w:cs="Arial"/>
          <w:b/>
          <w:sz w:val="19"/>
          <w:szCs w:val="19"/>
        </w:rPr>
        <w:t>NYCDEP, Croton Water Treatment Plant Construction Project in Bronx, NY</w:t>
      </w:r>
      <w:r w:rsidRPr="005D7E57">
        <w:rPr>
          <w:rFonts w:ascii="Arial" w:hAnsi="Arial" w:cs="Arial"/>
          <w:sz w:val="19"/>
          <w:szCs w:val="19"/>
        </w:rPr>
        <w:t xml:space="preserve"> - As Commissioning and startup Engineer on this $3.1 billion project, coordinated start up activities at water treatment plant between contractors, end users, and designers. Coordination of field personnel to complete assignments including checkout, pre commissioning, testing, commissioning, and startup of various pumping and HVAC systems. Provided administrative support to the closing manager and coordinating completion activities with engineers and project management. Reviewed designs for commissioning, startup, and operations. Developed pre</w:t>
      </w:r>
      <w:r>
        <w:rPr>
          <w:rFonts w:ascii="Arial" w:hAnsi="Arial" w:cs="Arial"/>
          <w:sz w:val="19"/>
          <w:szCs w:val="19"/>
        </w:rPr>
        <w:t>-</w:t>
      </w:r>
      <w:r w:rsidRPr="005D7E57">
        <w:rPr>
          <w:rFonts w:ascii="Arial" w:hAnsi="Arial" w:cs="Arial"/>
          <w:sz w:val="19"/>
          <w:szCs w:val="19"/>
        </w:rPr>
        <w:t>commissioning, commissioning, and startup plans for assigned projects. Interpret complex plans and specifications and apply available information to ensure that all project design requirements are satisfied. Reviewed project plans and schedules for constructability. Planned, performed, and documented the commissioning of various control circuits to ensure the intended operation and safety of equipment and personnel are met. Resolved construction problems, procedures, and methods. Prepared and monitored complex construction and commissioning schedules to ensure timely completion of the work. Prepared and implement</w:t>
      </w:r>
      <w:r>
        <w:rPr>
          <w:rFonts w:ascii="Arial" w:hAnsi="Arial" w:cs="Arial"/>
          <w:sz w:val="19"/>
          <w:szCs w:val="19"/>
        </w:rPr>
        <w:t>ed</w:t>
      </w:r>
      <w:r w:rsidRPr="005D7E57">
        <w:rPr>
          <w:rFonts w:ascii="Arial" w:hAnsi="Arial" w:cs="Arial"/>
          <w:sz w:val="19"/>
          <w:szCs w:val="19"/>
        </w:rPr>
        <w:t xml:space="preserve"> outage and energization plans, and detailed commissioning plans. Institute, direct and document changes to the work when required by differing site conditions. Conducted on-site design or investigation work to ensure adequacy of contractor’s methods. Prepared and instituted programs for testing equipment and materials and start-up of systems. Reviewed and approve</w:t>
      </w:r>
      <w:r>
        <w:rPr>
          <w:rFonts w:ascii="Arial" w:hAnsi="Arial" w:cs="Arial"/>
          <w:sz w:val="19"/>
          <w:szCs w:val="19"/>
        </w:rPr>
        <w:t>d</w:t>
      </w:r>
      <w:r w:rsidRPr="005D7E57">
        <w:rPr>
          <w:rFonts w:ascii="Arial" w:hAnsi="Arial" w:cs="Arial"/>
          <w:sz w:val="19"/>
          <w:szCs w:val="19"/>
        </w:rPr>
        <w:t xml:space="preserve"> detailed test reports of various electrical equipment. Created and managed client and subcontract change order requests and generating construction related change orders. Received and inspected equipment to be installed on the project and approve</w:t>
      </w:r>
      <w:r>
        <w:rPr>
          <w:rFonts w:ascii="Arial" w:hAnsi="Arial" w:cs="Arial"/>
          <w:sz w:val="19"/>
          <w:szCs w:val="19"/>
        </w:rPr>
        <w:t>d</w:t>
      </w:r>
      <w:r w:rsidRPr="005D7E57">
        <w:rPr>
          <w:rFonts w:ascii="Arial" w:hAnsi="Arial" w:cs="Arial"/>
          <w:sz w:val="19"/>
          <w:szCs w:val="19"/>
        </w:rPr>
        <w:t xml:space="preserve"> for payment. Checked completed job for adequacy of design and documentation. Performed complex economic analyses of engineering alternatives. Participated in the professional development, training, and evaluation of department personnel. </w:t>
      </w:r>
      <w:r>
        <w:rPr>
          <w:rFonts w:ascii="Arial" w:hAnsi="Arial" w:cs="Arial"/>
          <w:sz w:val="19"/>
          <w:szCs w:val="19"/>
        </w:rPr>
        <w:t xml:space="preserve"> (8/2012 – 3/2013)</w:t>
      </w:r>
    </w:p>
    <w:p w:rsidR="004963AB" w:rsidRDefault="004963AB" w:rsidP="004963AB">
      <w:pPr>
        <w:jc w:val="both"/>
        <w:rPr>
          <w:rFonts w:ascii="Arial" w:hAnsi="Arial" w:cs="Arial"/>
          <w:b/>
          <w:sz w:val="19"/>
          <w:szCs w:val="19"/>
        </w:rPr>
      </w:pPr>
    </w:p>
    <w:p w:rsidR="004963AB" w:rsidRPr="004963AB" w:rsidRDefault="004963AB" w:rsidP="004963AB">
      <w:pPr>
        <w:jc w:val="both"/>
        <w:rPr>
          <w:rFonts w:ascii="Arial" w:hAnsi="Arial" w:cs="Arial"/>
          <w:bCs/>
          <w:sz w:val="19"/>
          <w:szCs w:val="19"/>
        </w:rPr>
      </w:pPr>
      <w:r w:rsidRPr="004963AB">
        <w:rPr>
          <w:rFonts w:ascii="Arial" w:hAnsi="Arial" w:cs="Arial"/>
          <w:b/>
          <w:sz w:val="19"/>
          <w:szCs w:val="19"/>
        </w:rPr>
        <w:t>MTA Subway Station</w:t>
      </w:r>
      <w:r>
        <w:rPr>
          <w:rFonts w:ascii="Arial" w:hAnsi="Arial" w:cs="Arial"/>
          <w:b/>
          <w:sz w:val="19"/>
          <w:szCs w:val="19"/>
        </w:rPr>
        <w:t xml:space="preserve">, </w:t>
      </w:r>
      <w:r w:rsidRPr="004963AB">
        <w:rPr>
          <w:rFonts w:ascii="Arial" w:hAnsi="Arial" w:cs="Arial"/>
          <w:b/>
          <w:sz w:val="19"/>
          <w:szCs w:val="19"/>
        </w:rPr>
        <w:t>Furnishing and Installing Fire Protection System at 5 Stations protection project</w:t>
      </w:r>
      <w:r>
        <w:rPr>
          <w:rFonts w:ascii="Arial" w:hAnsi="Arial" w:cs="Arial"/>
          <w:b/>
          <w:sz w:val="19"/>
          <w:szCs w:val="19"/>
        </w:rPr>
        <w:t xml:space="preserve">, </w:t>
      </w:r>
      <w:r w:rsidRPr="004963AB">
        <w:rPr>
          <w:rFonts w:ascii="Arial" w:hAnsi="Arial" w:cs="Arial"/>
          <w:b/>
          <w:sz w:val="19"/>
          <w:szCs w:val="19"/>
        </w:rPr>
        <w:t>in Manhattan, NY.</w:t>
      </w:r>
      <w:r w:rsidRPr="004963AB">
        <w:rPr>
          <w:rFonts w:ascii="Arial" w:hAnsi="Arial" w:cs="Arial"/>
          <w:bCs/>
          <w:sz w:val="19"/>
          <w:szCs w:val="19"/>
        </w:rPr>
        <w:t xml:space="preserve"> Assistant Project Manager</w:t>
      </w:r>
      <w:r>
        <w:rPr>
          <w:rFonts w:ascii="Arial" w:hAnsi="Arial" w:cs="Arial"/>
          <w:bCs/>
          <w:sz w:val="19"/>
          <w:szCs w:val="19"/>
        </w:rPr>
        <w:t xml:space="preserve"> on this $5.7 million project</w:t>
      </w:r>
      <w:r w:rsidRPr="004963AB">
        <w:rPr>
          <w:rFonts w:ascii="Arial" w:hAnsi="Arial" w:cs="Arial"/>
          <w:bCs/>
          <w:sz w:val="19"/>
          <w:szCs w:val="19"/>
        </w:rPr>
        <w:t xml:space="preserve"> -</w:t>
      </w:r>
      <w:r>
        <w:rPr>
          <w:rFonts w:ascii="Arial" w:hAnsi="Arial" w:cs="Arial"/>
          <w:bCs/>
          <w:sz w:val="19"/>
          <w:szCs w:val="19"/>
        </w:rPr>
        <w:t xml:space="preserve"> Responsible for p</w:t>
      </w:r>
      <w:r w:rsidRPr="004963AB">
        <w:rPr>
          <w:rFonts w:ascii="Arial" w:hAnsi="Arial" w:cs="Arial"/>
          <w:bCs/>
          <w:sz w:val="19"/>
          <w:szCs w:val="19"/>
        </w:rPr>
        <w:t>repare</w:t>
      </w:r>
      <w:r>
        <w:rPr>
          <w:rFonts w:ascii="Arial" w:hAnsi="Arial" w:cs="Arial"/>
          <w:bCs/>
          <w:sz w:val="19"/>
          <w:szCs w:val="19"/>
        </w:rPr>
        <w:t>d</w:t>
      </w:r>
      <w:r w:rsidRPr="004963AB">
        <w:rPr>
          <w:rFonts w:ascii="Arial" w:hAnsi="Arial" w:cs="Arial"/>
          <w:bCs/>
          <w:sz w:val="19"/>
          <w:szCs w:val="19"/>
        </w:rPr>
        <w:t xml:space="preserve"> quotations, submittals, product sizing, prepare</w:t>
      </w:r>
      <w:r>
        <w:rPr>
          <w:rFonts w:ascii="Arial" w:hAnsi="Arial" w:cs="Arial"/>
          <w:bCs/>
          <w:sz w:val="19"/>
          <w:szCs w:val="19"/>
        </w:rPr>
        <w:t>d</w:t>
      </w:r>
      <w:r w:rsidRPr="004963AB">
        <w:rPr>
          <w:rFonts w:ascii="Arial" w:hAnsi="Arial" w:cs="Arial"/>
          <w:bCs/>
          <w:sz w:val="19"/>
          <w:szCs w:val="19"/>
        </w:rPr>
        <w:t xml:space="preserve"> purchase orders, administering change orders, providing technical support to field personnel and other duties as assigned by the Project Manager.</w:t>
      </w:r>
      <w:r>
        <w:rPr>
          <w:rFonts w:ascii="Arial" w:hAnsi="Arial" w:cs="Arial"/>
          <w:bCs/>
          <w:sz w:val="19"/>
          <w:szCs w:val="19"/>
        </w:rPr>
        <w:t xml:space="preserve">  D</w:t>
      </w:r>
      <w:r w:rsidRPr="004963AB">
        <w:rPr>
          <w:rFonts w:ascii="Arial" w:hAnsi="Arial" w:cs="Arial"/>
          <w:bCs/>
          <w:sz w:val="19"/>
          <w:szCs w:val="19"/>
        </w:rPr>
        <w:t>evelop project schedules; facilitating planning and design processes; coordinating design reviews; facilitating the solicitation and negotiation of the project.</w:t>
      </w:r>
      <w:r>
        <w:rPr>
          <w:rFonts w:ascii="Arial" w:hAnsi="Arial" w:cs="Arial"/>
          <w:bCs/>
          <w:sz w:val="19"/>
          <w:szCs w:val="19"/>
        </w:rPr>
        <w:t xml:space="preserve">  D</w:t>
      </w:r>
      <w:r w:rsidRPr="004963AB">
        <w:rPr>
          <w:rFonts w:ascii="Arial" w:hAnsi="Arial" w:cs="Arial"/>
          <w:bCs/>
          <w:sz w:val="19"/>
          <w:szCs w:val="19"/>
        </w:rPr>
        <w:t>evelop project requirements, statements of work, drawings, cost estimates, Requests for Information, technical evaluations, and other project related documents as required by</w:t>
      </w:r>
      <w:r>
        <w:rPr>
          <w:rFonts w:ascii="Arial" w:hAnsi="Arial" w:cs="Arial"/>
          <w:bCs/>
          <w:sz w:val="19"/>
          <w:szCs w:val="19"/>
        </w:rPr>
        <w:t xml:space="preserve"> </w:t>
      </w:r>
      <w:r w:rsidRPr="004963AB">
        <w:rPr>
          <w:rFonts w:ascii="Arial" w:hAnsi="Arial" w:cs="Arial"/>
          <w:bCs/>
          <w:sz w:val="19"/>
          <w:szCs w:val="19"/>
        </w:rPr>
        <w:t>the contract.</w:t>
      </w:r>
      <w:r>
        <w:rPr>
          <w:rFonts w:ascii="Arial" w:hAnsi="Arial" w:cs="Arial"/>
          <w:bCs/>
          <w:sz w:val="19"/>
          <w:szCs w:val="19"/>
        </w:rPr>
        <w:t xml:space="preserve">  </w:t>
      </w:r>
      <w:r w:rsidRPr="004963AB">
        <w:rPr>
          <w:rFonts w:ascii="Arial" w:hAnsi="Arial" w:cs="Arial"/>
          <w:bCs/>
          <w:sz w:val="19"/>
          <w:szCs w:val="19"/>
        </w:rPr>
        <w:t>Verify change orders from subcontractors and provide in-house pricing.</w:t>
      </w:r>
      <w:r>
        <w:rPr>
          <w:rFonts w:ascii="Arial" w:hAnsi="Arial" w:cs="Arial"/>
          <w:bCs/>
          <w:sz w:val="19"/>
          <w:szCs w:val="19"/>
        </w:rPr>
        <w:t xml:space="preserve">  </w:t>
      </w:r>
      <w:r w:rsidRPr="004963AB">
        <w:rPr>
          <w:rFonts w:ascii="Arial" w:hAnsi="Arial" w:cs="Arial"/>
          <w:bCs/>
          <w:sz w:val="19"/>
          <w:szCs w:val="19"/>
        </w:rPr>
        <w:t>Serve as the design and construction liaison with the owners as required.</w:t>
      </w:r>
      <w:r>
        <w:rPr>
          <w:rFonts w:ascii="Arial" w:hAnsi="Arial" w:cs="Arial"/>
          <w:bCs/>
          <w:sz w:val="19"/>
          <w:szCs w:val="19"/>
        </w:rPr>
        <w:t xml:space="preserve">  </w:t>
      </w:r>
      <w:r w:rsidRPr="004963AB">
        <w:rPr>
          <w:rFonts w:ascii="Arial" w:hAnsi="Arial" w:cs="Arial"/>
          <w:bCs/>
          <w:sz w:val="19"/>
          <w:szCs w:val="19"/>
        </w:rPr>
        <w:t>Track</w:t>
      </w:r>
      <w:r>
        <w:rPr>
          <w:rFonts w:ascii="Arial" w:hAnsi="Arial" w:cs="Arial"/>
          <w:bCs/>
          <w:sz w:val="19"/>
          <w:szCs w:val="19"/>
        </w:rPr>
        <w:t>ed</w:t>
      </w:r>
      <w:r w:rsidRPr="004963AB">
        <w:rPr>
          <w:rFonts w:ascii="Arial" w:hAnsi="Arial" w:cs="Arial"/>
          <w:bCs/>
          <w:sz w:val="19"/>
          <w:szCs w:val="19"/>
        </w:rPr>
        <w:t xml:space="preserve"> and manage</w:t>
      </w:r>
      <w:r>
        <w:rPr>
          <w:rFonts w:ascii="Arial" w:hAnsi="Arial" w:cs="Arial"/>
          <w:bCs/>
          <w:sz w:val="19"/>
          <w:szCs w:val="19"/>
        </w:rPr>
        <w:t>d</w:t>
      </w:r>
      <w:r w:rsidRPr="004963AB">
        <w:rPr>
          <w:rFonts w:ascii="Arial" w:hAnsi="Arial" w:cs="Arial"/>
          <w:bCs/>
          <w:sz w:val="19"/>
          <w:szCs w:val="19"/>
        </w:rPr>
        <w:t xml:space="preserve"> budgets for assigned projects to ensure projects are completed on time and within budget.</w:t>
      </w:r>
      <w:r>
        <w:rPr>
          <w:rFonts w:ascii="Arial" w:hAnsi="Arial" w:cs="Arial"/>
          <w:bCs/>
          <w:sz w:val="19"/>
          <w:szCs w:val="19"/>
        </w:rPr>
        <w:t xml:space="preserve">  </w:t>
      </w:r>
      <w:r w:rsidRPr="004963AB">
        <w:rPr>
          <w:rFonts w:ascii="Arial" w:hAnsi="Arial" w:cs="Arial"/>
          <w:bCs/>
          <w:sz w:val="19"/>
          <w:szCs w:val="19"/>
        </w:rPr>
        <w:t>Maintain</w:t>
      </w:r>
      <w:r>
        <w:rPr>
          <w:rFonts w:ascii="Arial" w:hAnsi="Arial" w:cs="Arial"/>
          <w:bCs/>
          <w:sz w:val="19"/>
          <w:szCs w:val="19"/>
        </w:rPr>
        <w:t>ed</w:t>
      </w:r>
      <w:r w:rsidRPr="004963AB">
        <w:rPr>
          <w:rFonts w:ascii="Arial" w:hAnsi="Arial" w:cs="Arial"/>
          <w:bCs/>
          <w:sz w:val="19"/>
          <w:szCs w:val="19"/>
        </w:rPr>
        <w:t xml:space="preserve"> current project data and project documents for the project.</w:t>
      </w:r>
      <w:r>
        <w:rPr>
          <w:rFonts w:ascii="Arial" w:hAnsi="Arial" w:cs="Arial"/>
          <w:bCs/>
          <w:sz w:val="19"/>
          <w:szCs w:val="19"/>
        </w:rPr>
        <w:t xml:space="preserve"> </w:t>
      </w:r>
      <w:r w:rsidRPr="004963AB">
        <w:rPr>
          <w:rFonts w:ascii="Arial" w:hAnsi="Arial" w:cs="Arial"/>
          <w:bCs/>
          <w:sz w:val="19"/>
          <w:szCs w:val="19"/>
        </w:rPr>
        <w:t>Manage</w:t>
      </w:r>
      <w:r>
        <w:rPr>
          <w:rFonts w:ascii="Arial" w:hAnsi="Arial" w:cs="Arial"/>
          <w:bCs/>
          <w:sz w:val="19"/>
          <w:szCs w:val="19"/>
        </w:rPr>
        <w:t>d</w:t>
      </w:r>
      <w:r w:rsidRPr="004963AB">
        <w:rPr>
          <w:rFonts w:ascii="Arial" w:hAnsi="Arial" w:cs="Arial"/>
          <w:bCs/>
          <w:sz w:val="19"/>
          <w:szCs w:val="19"/>
        </w:rPr>
        <w:t xml:space="preserve"> project during construction, coordinating and directing subcontractors, inspectors, and contract office personnel.</w:t>
      </w:r>
      <w:r>
        <w:rPr>
          <w:rFonts w:ascii="Arial" w:hAnsi="Arial" w:cs="Arial"/>
          <w:bCs/>
          <w:sz w:val="19"/>
          <w:szCs w:val="19"/>
        </w:rPr>
        <w:t xml:space="preserve">  </w:t>
      </w:r>
      <w:r w:rsidRPr="004963AB">
        <w:rPr>
          <w:rFonts w:ascii="Arial" w:hAnsi="Arial" w:cs="Arial"/>
          <w:bCs/>
          <w:sz w:val="19"/>
          <w:szCs w:val="19"/>
        </w:rPr>
        <w:t>Resolve problems that arise during construction, and the preparation of contract related documents required during construction such responses to Requests for Information and Change Orders.</w:t>
      </w:r>
      <w:r>
        <w:rPr>
          <w:rFonts w:ascii="Arial" w:hAnsi="Arial" w:cs="Arial"/>
          <w:bCs/>
          <w:sz w:val="19"/>
          <w:szCs w:val="19"/>
        </w:rPr>
        <w:t xml:space="preserve"> (2/2012 – 8/2012)</w:t>
      </w:r>
    </w:p>
    <w:p w:rsidR="004963AB" w:rsidRDefault="004963AB" w:rsidP="001A2B72">
      <w:pPr>
        <w:jc w:val="both"/>
        <w:rPr>
          <w:rFonts w:ascii="Arial" w:hAnsi="Arial" w:cs="Arial"/>
          <w:b/>
          <w:sz w:val="19"/>
          <w:szCs w:val="19"/>
        </w:rPr>
      </w:pPr>
    </w:p>
    <w:p w:rsidR="001A2B72" w:rsidRPr="005D7E57" w:rsidRDefault="001A2B72" w:rsidP="001A2B72">
      <w:pPr>
        <w:jc w:val="both"/>
        <w:rPr>
          <w:rFonts w:ascii="Arial" w:hAnsi="Arial" w:cs="Arial"/>
          <w:sz w:val="19"/>
          <w:szCs w:val="19"/>
        </w:rPr>
      </w:pPr>
      <w:r w:rsidRPr="005D7E57">
        <w:rPr>
          <w:rFonts w:ascii="Arial" w:hAnsi="Arial" w:cs="Arial"/>
          <w:b/>
          <w:sz w:val="19"/>
          <w:szCs w:val="19"/>
        </w:rPr>
        <w:t xml:space="preserve">NYCDEP, Croton Water Treatment Plant and Croton Off Site Construction Project in Bronx, NY </w:t>
      </w:r>
      <w:r w:rsidRPr="005D7E57">
        <w:rPr>
          <w:rFonts w:ascii="Arial" w:hAnsi="Arial" w:cs="Arial"/>
          <w:sz w:val="19"/>
          <w:szCs w:val="19"/>
        </w:rPr>
        <w:t>-</w:t>
      </w:r>
      <w:r w:rsidRPr="005D7E57">
        <w:rPr>
          <w:rFonts w:ascii="Arial" w:hAnsi="Arial" w:cs="Arial"/>
          <w:b/>
          <w:sz w:val="19"/>
          <w:szCs w:val="19"/>
        </w:rPr>
        <w:t xml:space="preserve"> </w:t>
      </w:r>
      <w:r w:rsidRPr="005D7E57">
        <w:rPr>
          <w:rFonts w:ascii="Arial" w:hAnsi="Arial" w:cs="Arial"/>
          <w:sz w:val="19"/>
          <w:szCs w:val="19"/>
        </w:rPr>
        <w:t xml:space="preserve">Mechanical Field Inspector </w:t>
      </w:r>
      <w:r>
        <w:rPr>
          <w:rFonts w:ascii="Arial" w:hAnsi="Arial" w:cs="Arial"/>
          <w:sz w:val="19"/>
          <w:szCs w:val="19"/>
        </w:rPr>
        <w:t xml:space="preserve">worked </w:t>
      </w:r>
      <w:r w:rsidRPr="005D7E57">
        <w:rPr>
          <w:rFonts w:ascii="Arial" w:hAnsi="Arial" w:cs="Arial"/>
          <w:sz w:val="19"/>
          <w:szCs w:val="19"/>
        </w:rPr>
        <w:t>on this $3.1 billion project. Coordinated with supervisory personnel, contractors, and design professionals to discuss and resolve matters such as work procedures, complaints, and construction issues. Ensured adherence to schedules for the mechanical erection activities at the site. Ensured strict compliance to all safety procedures and implemented project safety plan. Reported directly to the Deputy Mechanical Resident Engineer and Lead Mechanical Engineer for Water Plant Construction. Conducted daily field inspections of installed HVAC piping, plumbing piping, ductwork, instruments, insulation, and HVAC/mechanical equipment. Coordinated daily construction inspection work with other assigned field mechanical inspectors and engineer. Resolved any mechanical questions, design discrepancies, or field conditions that may arise. Attended progress meetings, coordination meetings and submittal meetings to resolve any potential future field issues. Performed cost analysis/estimation for monthly requisition, completed estimation for contractor’s works, and performed CPM scheduling update. Performed inspection and supervise</w:t>
      </w:r>
      <w:r>
        <w:rPr>
          <w:rFonts w:ascii="Arial" w:hAnsi="Arial" w:cs="Arial"/>
          <w:sz w:val="19"/>
          <w:szCs w:val="19"/>
        </w:rPr>
        <w:t>d</w:t>
      </w:r>
      <w:r w:rsidRPr="005D7E57">
        <w:rPr>
          <w:rFonts w:ascii="Arial" w:hAnsi="Arial" w:cs="Arial"/>
          <w:sz w:val="19"/>
          <w:szCs w:val="19"/>
        </w:rPr>
        <w:t xml:space="preserve"> monthly maintenance for HVAC equipment. Reviewed specifications, plans, shop drawings submittals, and related documents and provided engineering comments to contractors. Performed document control by creating checklists, remaining open items log, damaged items log, and punch list. Identified and created scope of HVAC related change orders due design change or field coordination issues. Performed cost and time estimation for HVAC change orders, including labor cost, material cost, and overhead. Performed testing, commissioning, and balancing for HVAC ductwork, equipment, and piping system. Prepared daily report to summarize field construction activities. (</w:t>
      </w:r>
      <w:r>
        <w:rPr>
          <w:rFonts w:ascii="Arial" w:hAnsi="Arial" w:cs="Arial"/>
          <w:sz w:val="19"/>
          <w:szCs w:val="19"/>
        </w:rPr>
        <w:t>2</w:t>
      </w:r>
      <w:r w:rsidRPr="005D7E57">
        <w:rPr>
          <w:rFonts w:ascii="Arial" w:hAnsi="Arial" w:cs="Arial"/>
          <w:sz w:val="19"/>
          <w:szCs w:val="19"/>
        </w:rPr>
        <w:t>/</w:t>
      </w:r>
      <w:r>
        <w:rPr>
          <w:rFonts w:ascii="Arial" w:hAnsi="Arial" w:cs="Arial"/>
          <w:sz w:val="19"/>
          <w:szCs w:val="19"/>
        </w:rPr>
        <w:t>2010</w:t>
      </w:r>
      <w:r w:rsidRPr="005D7E57">
        <w:rPr>
          <w:rFonts w:ascii="Arial" w:hAnsi="Arial" w:cs="Arial"/>
          <w:sz w:val="19"/>
          <w:szCs w:val="19"/>
        </w:rPr>
        <w:t xml:space="preserve"> - 02/</w:t>
      </w:r>
      <w:r>
        <w:rPr>
          <w:rFonts w:ascii="Arial" w:hAnsi="Arial" w:cs="Arial"/>
          <w:sz w:val="19"/>
          <w:szCs w:val="19"/>
        </w:rPr>
        <w:t>2012</w:t>
      </w:r>
      <w:r w:rsidRPr="005D7E57">
        <w:rPr>
          <w:rFonts w:ascii="Arial" w:hAnsi="Arial" w:cs="Arial"/>
          <w:sz w:val="19"/>
          <w:szCs w:val="19"/>
        </w:rPr>
        <w:t>)</w:t>
      </w:r>
    </w:p>
    <w:p w:rsidR="001A2B72" w:rsidRPr="005D7E57" w:rsidRDefault="001A2B72" w:rsidP="00730452">
      <w:pPr>
        <w:jc w:val="both"/>
        <w:rPr>
          <w:rFonts w:ascii="Arial" w:hAnsi="Arial" w:cs="Arial"/>
          <w:b/>
          <w:sz w:val="19"/>
          <w:szCs w:val="19"/>
        </w:rPr>
      </w:pPr>
    </w:p>
    <w:sectPr w:rsidR="001A2B72" w:rsidRPr="005D7E57">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6F07" w:rsidRDefault="00106F07" w:rsidP="00B1131C">
      <w:r>
        <w:separator/>
      </w:r>
    </w:p>
  </w:endnote>
  <w:endnote w:type="continuationSeparator" w:id="0">
    <w:p w:rsidR="00106F07" w:rsidRDefault="00106F07"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539" w:rsidRPr="00D0260A" w:rsidRDefault="000B0539" w:rsidP="000B0539">
    <w:pPr>
      <w:pStyle w:val="Footer"/>
      <w:rPr>
        <w:sz w:val="16"/>
        <w:szCs w:val="16"/>
      </w:rPr>
    </w:pPr>
  </w:p>
  <w:p w:rsidR="004E4E7D" w:rsidRPr="000B0539" w:rsidRDefault="000B0539" w:rsidP="000B053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8" type="#_x0000_t202" style="position:absolute;left:0;text-align:left;margin-left:-.75pt;margin-top:3.15pt;width:70.8pt;height:25.8pt;z-index:251663872;mso-width-relative:margin;mso-height-relative:margin" stroked="f">
          <v:fill r:id="rId1" o:title="KSE logo" recolor="t" rotate="t" type="frame"/>
          <v:textbox>
            <w:txbxContent>
              <w:p w:rsidR="000B0539" w:rsidRDefault="000B0539" w:rsidP="000B053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7" style="position:absolute;left:0;text-align:left;margin-left:517.5pt;margin-top:727.5pt;width:70pt;height:57pt;z-index:-251653632;mso-position-horizontal-relative:text;mso-position-vertical-relative:text" fillcolor="none" stroked="f" o:cliptowrap="t">
          <v:fill r:id="rId2" o:title="20th-logo1" recolor="t" rotate="t" type="frame"/>
        </v:rect>
      </w:pict>
    </w:r>
    <w:r>
      <w:pict>
        <v:rect id="_x0000_s1046" style="position:absolute;left:0;text-align:left;margin-left:517.5pt;margin-top:727.5pt;width:70pt;height:57pt;z-index:-251654656;mso-position-horizontal-relative:text;mso-position-vertical-relative:text" fillcolor="none" stroked="f" o:cliptowrap="t">
          <v:fill r:id="rId2"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3632"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539" w:rsidRPr="00D0260A" w:rsidRDefault="000B0539" w:rsidP="000B0539">
    <w:pPr>
      <w:pStyle w:val="Footer"/>
      <w:rPr>
        <w:sz w:val="16"/>
        <w:szCs w:val="16"/>
      </w:rPr>
    </w:pPr>
  </w:p>
  <w:p w:rsidR="004E4E7D" w:rsidRPr="000B0539" w:rsidRDefault="000B0539" w:rsidP="000B053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5" type="#_x0000_t202" style="position:absolute;left:0;text-align:left;margin-left:-.75pt;margin-top:3.15pt;width:70.8pt;height:25.8pt;z-index:251660800;mso-width-relative:margin;mso-height-relative:margin" stroked="f">
          <v:fill r:id="rId1" o:title="KSE logo" recolor="t" rotate="t" type="frame"/>
          <v:textbox>
            <w:txbxContent>
              <w:p w:rsidR="000B0539" w:rsidRDefault="000B0539" w:rsidP="000B053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4" style="position:absolute;left:0;text-align:left;margin-left:517.5pt;margin-top:727.5pt;width:70pt;height:57pt;z-index:-251656704;mso-position-horizontal-relative:text;mso-position-vertical-relative:text" fillcolor="none" stroked="f" o:cliptowrap="t">
          <v:fill r:id="rId2" o:title="20th-logo1" recolor="t" rotate="t" type="frame"/>
        </v:rect>
      </w:pict>
    </w:r>
    <w:r>
      <w:pict>
        <v:rect id="_x0000_s1043" style="position:absolute;left:0;text-align:left;margin-left:517.5pt;margin-top:727.5pt;width:70pt;height:57pt;z-index:-251657728;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6F07" w:rsidRDefault="00106F07" w:rsidP="00B1131C">
      <w:r>
        <w:separator/>
      </w:r>
    </w:p>
  </w:footnote>
  <w:footnote w:type="continuationSeparator" w:id="0">
    <w:p w:rsidR="00106F07" w:rsidRDefault="00106F07"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DB73DF" w:rsidP="00AF4E05">
    <w:pPr>
      <w:widowControl/>
      <w:tabs>
        <w:tab w:val="right" w:pos="10080"/>
      </w:tabs>
      <w:rPr>
        <w:rFonts w:ascii="Arial" w:hAnsi="Arial" w:cs="Arial"/>
        <w:b/>
        <w:i/>
        <w:sz w:val="24"/>
        <w:szCs w:val="24"/>
      </w:rPr>
    </w:pPr>
    <w:r>
      <w:rPr>
        <w:rFonts w:ascii="Arial" w:hAnsi="Arial" w:cs="Arial"/>
        <w:b/>
        <w:bCs/>
        <w:sz w:val="24"/>
      </w:rPr>
      <w:t>CLOUD KA-FAI LEE</w:t>
    </w:r>
    <w:r w:rsidR="00BB4F3F">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A428B8" w:rsidRPr="007C033D" w:rsidRDefault="00A428B8" w:rsidP="00A428B8">
    <w:pPr>
      <w:widowControl/>
      <w:tabs>
        <w:tab w:val="right" w:pos="10080"/>
      </w:tabs>
      <w:rPr>
        <w:rFonts w:ascii="Arial" w:hAnsi="Arial" w:cs="Arial"/>
        <w:b/>
        <w:sz w:val="24"/>
        <w:szCs w:val="24"/>
      </w:rPr>
    </w:pPr>
    <w:r>
      <w:rPr>
        <w:rFonts w:ascii="Arial" w:hAnsi="Arial" w:cs="Arial"/>
        <w:b/>
        <w:sz w:val="24"/>
        <w:szCs w:val="24"/>
      </w:rPr>
      <w:t>Senior Construction Inspector</w:t>
    </w:r>
  </w:p>
  <w:p w:rsidR="004E4E7D" w:rsidRPr="00AF4E05" w:rsidRDefault="004E4E7D" w:rsidP="00AF4E05">
    <w:pPr>
      <w:widowControl/>
    </w:pPr>
    <w:r>
      <w:rPr>
        <w:noProof/>
      </w:rPr>
      <w:pict>
        <v:line id="_x0000_s1040" style="position:absolute;z-index:25165568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4656;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3244C" w:rsidP="00AF4E05">
    <w:pPr>
      <w:widowControl/>
      <w:tabs>
        <w:tab w:val="right" w:pos="10080"/>
      </w:tabs>
      <w:rPr>
        <w:rFonts w:ascii="Arial" w:hAnsi="Arial" w:cs="Arial"/>
        <w:b/>
        <w:i/>
        <w:sz w:val="24"/>
        <w:szCs w:val="24"/>
      </w:rPr>
    </w:pPr>
    <w:r>
      <w:rPr>
        <w:rFonts w:ascii="Arial" w:hAnsi="Arial" w:cs="Arial"/>
        <w:b/>
        <w:bCs/>
        <w:sz w:val="24"/>
      </w:rPr>
      <w:t>CLOUD KA-FAI LEE</w:t>
    </w:r>
    <w:r w:rsidR="00BB4F3F">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F62B8D" w:rsidRPr="00936C60" w:rsidRDefault="00B1444D" w:rsidP="00AF4E05">
    <w:pPr>
      <w:widowControl/>
      <w:tabs>
        <w:tab w:val="right" w:pos="10080"/>
      </w:tabs>
      <w:rPr>
        <w:rFonts w:ascii="Arial" w:hAnsi="Arial" w:cs="Arial"/>
        <w:b/>
        <w:bCs/>
        <w:sz w:val="24"/>
      </w:rPr>
    </w:pPr>
    <w:r>
      <w:rPr>
        <w:rFonts w:ascii="Arial" w:hAnsi="Arial" w:cs="Arial"/>
        <w:b/>
        <w:sz w:val="24"/>
        <w:szCs w:val="24"/>
      </w:rPr>
      <w:t>QC Engineer</w:t>
    </w:r>
  </w:p>
  <w:p w:rsidR="004E4E7D" w:rsidRPr="00AF4E05" w:rsidRDefault="004E4E7D" w:rsidP="00AF4E05">
    <w:pPr>
      <w:widowControl/>
    </w:pPr>
    <w:r>
      <w:rPr>
        <w:noProof/>
      </w:rPr>
      <w:pict>
        <v:line id="_x0000_s1042" style="position:absolute;z-index:25165772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670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DB73DF" w:rsidP="00AF4E05">
    <w:pPr>
      <w:widowControl/>
      <w:tabs>
        <w:tab w:val="right" w:pos="10080"/>
      </w:tabs>
      <w:rPr>
        <w:rFonts w:ascii="Arial" w:hAnsi="Arial" w:cs="Arial"/>
        <w:b/>
        <w:i/>
        <w:sz w:val="24"/>
        <w:szCs w:val="24"/>
      </w:rPr>
    </w:pPr>
    <w:r>
      <w:rPr>
        <w:rFonts w:ascii="Arial" w:hAnsi="Arial" w:cs="Arial"/>
        <w:b/>
        <w:bCs/>
        <w:sz w:val="24"/>
      </w:rPr>
      <w:t>CLOUD KA-FAI LEE</w:t>
    </w:r>
    <w:r w:rsidR="00BB4F3F">
      <w:rPr>
        <w:rFonts w:ascii="Arial" w:hAnsi="Arial" w:cs="Arial"/>
        <w:b/>
        <w:bCs/>
        <w:sz w:val="24"/>
      </w:rPr>
      <w:t>,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7C033D" w:rsidRDefault="0080795D" w:rsidP="00AF4E05">
    <w:pPr>
      <w:widowControl/>
      <w:tabs>
        <w:tab w:val="right" w:pos="10080"/>
      </w:tabs>
      <w:rPr>
        <w:rFonts w:ascii="Arial" w:hAnsi="Arial" w:cs="Arial"/>
        <w:b/>
        <w:sz w:val="24"/>
        <w:szCs w:val="24"/>
      </w:rPr>
    </w:pPr>
    <w:bookmarkStart w:id="2" w:name="_Hlk108156312"/>
    <w:r>
      <w:rPr>
        <w:rFonts w:ascii="Arial" w:hAnsi="Arial" w:cs="Arial"/>
        <w:b/>
        <w:sz w:val="24"/>
        <w:szCs w:val="24"/>
      </w:rPr>
      <w:t>Senior Construction Inspector</w:t>
    </w:r>
  </w:p>
  <w:bookmarkEnd w:id="2"/>
  <w:p w:rsidR="004E4E7D" w:rsidRDefault="004E4E7D" w:rsidP="00AF4E05">
    <w:pPr>
      <w:widowControl/>
      <w:rPr>
        <w:rFonts w:ascii="Arial" w:hAnsi="Arial" w:cs="Arial"/>
      </w:rPr>
    </w:pPr>
    <w:r>
      <w:rPr>
        <w:noProof/>
      </w:rPr>
      <w:pict>
        <v:line id="_x0000_s1028" style="position:absolute;z-index:25165260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584;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09D429F5"/>
    <w:multiLevelType w:val="hybridMultilevel"/>
    <w:tmpl w:val="ACD87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F5441C4"/>
    <w:multiLevelType w:val="multilevel"/>
    <w:tmpl w:val="53FC5340"/>
    <w:lvl w:ilvl="0">
      <w:start w:val="19"/>
      <w:numFmt w:val="upperLetter"/>
      <w:lvlText w:val="%1"/>
      <w:lvlJc w:val="left"/>
      <w:pPr>
        <w:ind w:hanging="373"/>
      </w:pPr>
      <w:rPr>
        <w:rFonts w:hint="default"/>
      </w:rPr>
    </w:lvl>
    <w:lvl w:ilvl="1">
      <w:start w:val="1"/>
      <w:numFmt w:val="upperRoman"/>
      <w:lvlText w:val="%1.%2."/>
      <w:lvlJc w:val="left"/>
      <w:pPr>
        <w:ind w:hanging="373"/>
      </w:pPr>
      <w:rPr>
        <w:rFonts w:ascii="Times New Roman" w:eastAsia="Times New Roman" w:hAnsi="Times New Roman" w:hint="default"/>
        <w:b/>
        <w:bCs/>
        <w:w w:val="99"/>
        <w:sz w:val="22"/>
        <w:szCs w:val="22"/>
      </w:rPr>
    </w:lvl>
    <w:lvl w:ilvl="2">
      <w:start w:val="1"/>
      <w:numFmt w:val="bullet"/>
      <w:lvlText w:val=""/>
      <w:lvlJc w:val="left"/>
      <w:pPr>
        <w:ind w:hanging="360"/>
      </w:pPr>
      <w:rPr>
        <w:rFonts w:ascii="Symbol" w:eastAsia="Symbol" w:hAnsi="Symbol" w:hint="default"/>
        <w:w w:val="99"/>
        <w:sz w:val="16"/>
        <w:szCs w:val="16"/>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0"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FB472B"/>
    <w:multiLevelType w:val="hybridMultilevel"/>
    <w:tmpl w:val="090C67E8"/>
    <w:lvl w:ilvl="0" w:tplc="ACBC4C60">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E92B1C"/>
    <w:multiLevelType w:val="hybridMultilevel"/>
    <w:tmpl w:val="FFB6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50B276FB"/>
    <w:multiLevelType w:val="hybridMultilevel"/>
    <w:tmpl w:val="A32E9AC0"/>
    <w:lvl w:ilvl="0" w:tplc="5EE4BAEA">
      <w:start w:val="1"/>
      <w:numFmt w:val="bullet"/>
      <w:lvlText w:val=""/>
      <w:lvlJc w:val="left"/>
      <w:pPr>
        <w:ind w:hanging="360"/>
      </w:pPr>
      <w:rPr>
        <w:rFonts w:ascii="Symbol" w:eastAsia="Symbol" w:hAnsi="Symbol" w:hint="default"/>
        <w:sz w:val="18"/>
        <w:szCs w:val="18"/>
      </w:rPr>
    </w:lvl>
    <w:lvl w:ilvl="1" w:tplc="30BADB82">
      <w:start w:val="1"/>
      <w:numFmt w:val="bullet"/>
      <w:lvlText w:val="•"/>
      <w:lvlJc w:val="left"/>
      <w:rPr>
        <w:rFonts w:hint="default"/>
      </w:rPr>
    </w:lvl>
    <w:lvl w:ilvl="2" w:tplc="B4E2E9C2">
      <w:start w:val="1"/>
      <w:numFmt w:val="bullet"/>
      <w:lvlText w:val="•"/>
      <w:lvlJc w:val="left"/>
      <w:rPr>
        <w:rFonts w:hint="default"/>
      </w:rPr>
    </w:lvl>
    <w:lvl w:ilvl="3" w:tplc="653C37B0">
      <w:start w:val="1"/>
      <w:numFmt w:val="bullet"/>
      <w:lvlText w:val="•"/>
      <w:lvlJc w:val="left"/>
      <w:rPr>
        <w:rFonts w:hint="default"/>
      </w:rPr>
    </w:lvl>
    <w:lvl w:ilvl="4" w:tplc="B9D49598">
      <w:start w:val="1"/>
      <w:numFmt w:val="bullet"/>
      <w:lvlText w:val="•"/>
      <w:lvlJc w:val="left"/>
      <w:rPr>
        <w:rFonts w:hint="default"/>
      </w:rPr>
    </w:lvl>
    <w:lvl w:ilvl="5" w:tplc="93F6B504">
      <w:start w:val="1"/>
      <w:numFmt w:val="bullet"/>
      <w:lvlText w:val="•"/>
      <w:lvlJc w:val="left"/>
      <w:rPr>
        <w:rFonts w:hint="default"/>
      </w:rPr>
    </w:lvl>
    <w:lvl w:ilvl="6" w:tplc="0DDACEDE">
      <w:start w:val="1"/>
      <w:numFmt w:val="bullet"/>
      <w:lvlText w:val="•"/>
      <w:lvlJc w:val="left"/>
      <w:rPr>
        <w:rFonts w:hint="default"/>
      </w:rPr>
    </w:lvl>
    <w:lvl w:ilvl="7" w:tplc="A0B6DCC6">
      <w:start w:val="1"/>
      <w:numFmt w:val="bullet"/>
      <w:lvlText w:val="•"/>
      <w:lvlJc w:val="left"/>
      <w:rPr>
        <w:rFonts w:hint="default"/>
      </w:rPr>
    </w:lvl>
    <w:lvl w:ilvl="8" w:tplc="3F122572">
      <w:start w:val="1"/>
      <w:numFmt w:val="bullet"/>
      <w:lvlText w:val="•"/>
      <w:lvlJc w:val="left"/>
      <w:rPr>
        <w:rFonts w:hint="default"/>
      </w:rPr>
    </w:lvl>
  </w:abstractNum>
  <w:abstractNum w:abstractNumId="3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0"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4230BD"/>
    <w:multiLevelType w:val="hybridMultilevel"/>
    <w:tmpl w:val="F1560A6A"/>
    <w:lvl w:ilvl="0" w:tplc="CA2EE568">
      <w:start w:val="1"/>
      <w:numFmt w:val="bullet"/>
      <w:lvlText w:val=""/>
      <w:lvlJc w:val="left"/>
      <w:pPr>
        <w:ind w:left="1170" w:hanging="360"/>
      </w:pPr>
      <w:rPr>
        <w:rFonts w:ascii="Symbol" w:hAnsi="Symbol" w:hint="default"/>
        <w:sz w:val="16"/>
        <w:szCs w:val="16"/>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2"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3318AD"/>
    <w:multiLevelType w:val="hybridMultilevel"/>
    <w:tmpl w:val="293E7FFC"/>
    <w:lvl w:ilvl="0" w:tplc="5EE4BAEA">
      <w:start w:val="1"/>
      <w:numFmt w:val="bullet"/>
      <w:lvlText w:val=""/>
      <w:lvlJc w:val="left"/>
      <w:pPr>
        <w:ind w:hanging="360"/>
      </w:pPr>
      <w:rPr>
        <w:rFonts w:ascii="Symbol" w:eastAsia="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A224C1"/>
    <w:multiLevelType w:val="hybridMultilevel"/>
    <w:tmpl w:val="7DB4D842"/>
    <w:lvl w:ilvl="0" w:tplc="F0D48D82">
      <w:start w:val="1"/>
      <w:numFmt w:val="bullet"/>
      <w:lvlText w:val=""/>
      <w:lvlJc w:val="left"/>
      <w:pPr>
        <w:ind w:hanging="360"/>
      </w:pPr>
      <w:rPr>
        <w:rFonts w:ascii="Symbol" w:eastAsia="Symbol" w:hAnsi="Symbol" w:hint="default"/>
        <w:w w:val="99"/>
        <w:sz w:val="16"/>
        <w:szCs w:val="16"/>
      </w:rPr>
    </w:lvl>
    <w:lvl w:ilvl="1" w:tplc="393C1B00">
      <w:start w:val="1"/>
      <w:numFmt w:val="bullet"/>
      <w:lvlText w:val="•"/>
      <w:lvlJc w:val="left"/>
      <w:rPr>
        <w:rFonts w:hint="default"/>
      </w:rPr>
    </w:lvl>
    <w:lvl w:ilvl="2" w:tplc="2654A89C">
      <w:start w:val="1"/>
      <w:numFmt w:val="bullet"/>
      <w:lvlText w:val="•"/>
      <w:lvlJc w:val="left"/>
      <w:rPr>
        <w:rFonts w:hint="default"/>
      </w:rPr>
    </w:lvl>
    <w:lvl w:ilvl="3" w:tplc="E30AAEBA">
      <w:start w:val="1"/>
      <w:numFmt w:val="bullet"/>
      <w:lvlText w:val="•"/>
      <w:lvlJc w:val="left"/>
      <w:rPr>
        <w:rFonts w:hint="default"/>
      </w:rPr>
    </w:lvl>
    <w:lvl w:ilvl="4" w:tplc="93E6504E">
      <w:start w:val="1"/>
      <w:numFmt w:val="bullet"/>
      <w:lvlText w:val="•"/>
      <w:lvlJc w:val="left"/>
      <w:rPr>
        <w:rFonts w:hint="default"/>
      </w:rPr>
    </w:lvl>
    <w:lvl w:ilvl="5" w:tplc="3EE0A478">
      <w:start w:val="1"/>
      <w:numFmt w:val="bullet"/>
      <w:lvlText w:val="•"/>
      <w:lvlJc w:val="left"/>
      <w:rPr>
        <w:rFonts w:hint="default"/>
      </w:rPr>
    </w:lvl>
    <w:lvl w:ilvl="6" w:tplc="37066282">
      <w:start w:val="1"/>
      <w:numFmt w:val="bullet"/>
      <w:lvlText w:val="•"/>
      <w:lvlJc w:val="left"/>
      <w:rPr>
        <w:rFonts w:hint="default"/>
      </w:rPr>
    </w:lvl>
    <w:lvl w:ilvl="7" w:tplc="7BDAB984">
      <w:start w:val="1"/>
      <w:numFmt w:val="bullet"/>
      <w:lvlText w:val="•"/>
      <w:lvlJc w:val="left"/>
      <w:rPr>
        <w:rFonts w:hint="default"/>
      </w:rPr>
    </w:lvl>
    <w:lvl w:ilvl="8" w:tplc="952429E2">
      <w:start w:val="1"/>
      <w:numFmt w:val="bullet"/>
      <w:lvlText w:val="•"/>
      <w:lvlJc w:val="left"/>
      <w:rPr>
        <w:rFonts w:hint="default"/>
      </w:rPr>
    </w:lvl>
  </w:abstractNum>
  <w:abstractNum w:abstractNumId="45"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464965">
    <w:abstractNumId w:val="39"/>
  </w:num>
  <w:num w:numId="2" w16cid:durableId="872577695">
    <w:abstractNumId w:val="40"/>
  </w:num>
  <w:num w:numId="3" w16cid:durableId="2081057842">
    <w:abstractNumId w:val="32"/>
  </w:num>
  <w:num w:numId="4" w16cid:durableId="292560102">
    <w:abstractNumId w:val="35"/>
  </w:num>
  <w:num w:numId="5" w16cid:durableId="1305281138">
    <w:abstractNumId w:val="36"/>
  </w:num>
  <w:num w:numId="6" w16cid:durableId="1908487811">
    <w:abstractNumId w:val="42"/>
  </w:num>
  <w:num w:numId="7" w16cid:durableId="168107819">
    <w:abstractNumId w:val="45"/>
  </w:num>
  <w:num w:numId="8" w16cid:durableId="1801532479">
    <w:abstractNumId w:val="30"/>
  </w:num>
  <w:num w:numId="9" w16cid:durableId="326058199">
    <w:abstractNumId w:val="37"/>
  </w:num>
  <w:num w:numId="10" w16cid:durableId="780034070">
    <w:abstractNumId w:val="33"/>
  </w:num>
  <w:num w:numId="11" w16cid:durableId="2035686951">
    <w:abstractNumId w:val="0"/>
  </w:num>
  <w:num w:numId="12" w16cid:durableId="1815222496">
    <w:abstractNumId w:val="2"/>
  </w:num>
  <w:num w:numId="13" w16cid:durableId="298998882">
    <w:abstractNumId w:val="1"/>
  </w:num>
  <w:num w:numId="14" w16cid:durableId="1920483077">
    <w:abstractNumId w:val="3"/>
  </w:num>
  <w:num w:numId="15" w16cid:durableId="1932549171">
    <w:abstractNumId w:val="4"/>
  </w:num>
  <w:num w:numId="16" w16cid:durableId="1378123011">
    <w:abstractNumId w:val="27"/>
  </w:num>
  <w:num w:numId="17" w16cid:durableId="686491599">
    <w:abstractNumId w:val="9"/>
  </w:num>
  <w:num w:numId="18" w16cid:durableId="1345204433">
    <w:abstractNumId w:val="8"/>
  </w:num>
  <w:num w:numId="19" w16cid:durableId="1843622212">
    <w:abstractNumId w:val="7"/>
  </w:num>
  <w:num w:numId="20" w16cid:durableId="532619343">
    <w:abstractNumId w:val="6"/>
  </w:num>
  <w:num w:numId="21" w16cid:durableId="976952009">
    <w:abstractNumId w:val="5"/>
  </w:num>
  <w:num w:numId="22" w16cid:durableId="1057968805">
    <w:abstractNumId w:val="13"/>
  </w:num>
  <w:num w:numId="23" w16cid:durableId="985430044">
    <w:abstractNumId w:val="12"/>
  </w:num>
  <w:num w:numId="24" w16cid:durableId="249045949">
    <w:abstractNumId w:val="11"/>
  </w:num>
  <w:num w:numId="25" w16cid:durableId="1162041543">
    <w:abstractNumId w:val="10"/>
  </w:num>
  <w:num w:numId="26" w16cid:durableId="499926265">
    <w:abstractNumId w:val="17"/>
  </w:num>
  <w:num w:numId="27" w16cid:durableId="1002901700">
    <w:abstractNumId w:val="16"/>
  </w:num>
  <w:num w:numId="28" w16cid:durableId="1793548988">
    <w:abstractNumId w:val="15"/>
  </w:num>
  <w:num w:numId="29" w16cid:durableId="341585817">
    <w:abstractNumId w:val="14"/>
  </w:num>
  <w:num w:numId="30" w16cid:durableId="797843668">
    <w:abstractNumId w:val="18"/>
  </w:num>
  <w:num w:numId="31" w16cid:durableId="543912455">
    <w:abstractNumId w:val="19"/>
  </w:num>
  <w:num w:numId="32" w16cid:durableId="1160854821">
    <w:abstractNumId w:val="21"/>
  </w:num>
  <w:num w:numId="33" w16cid:durableId="1728334564">
    <w:abstractNumId w:val="20"/>
  </w:num>
  <w:num w:numId="34" w16cid:durableId="1371766323">
    <w:abstractNumId w:val="22"/>
  </w:num>
  <w:num w:numId="35" w16cid:durableId="1289047793">
    <w:abstractNumId w:val="24"/>
  </w:num>
  <w:num w:numId="36" w16cid:durableId="1277563927">
    <w:abstractNumId w:val="25"/>
  </w:num>
  <w:num w:numId="37" w16cid:durableId="1694261072">
    <w:abstractNumId w:val="23"/>
  </w:num>
  <w:num w:numId="38" w16cid:durableId="1283421633">
    <w:abstractNumId w:val="26"/>
  </w:num>
  <w:num w:numId="39" w16cid:durableId="941381173">
    <w:abstractNumId w:val="41"/>
  </w:num>
  <w:num w:numId="40" w16cid:durableId="11341570">
    <w:abstractNumId w:val="44"/>
  </w:num>
  <w:num w:numId="41" w16cid:durableId="2030794459">
    <w:abstractNumId w:val="38"/>
  </w:num>
  <w:num w:numId="42" w16cid:durableId="1962956479">
    <w:abstractNumId w:val="43"/>
  </w:num>
  <w:num w:numId="43" w16cid:durableId="498085732">
    <w:abstractNumId w:val="29"/>
  </w:num>
  <w:num w:numId="44" w16cid:durableId="1398747830">
    <w:abstractNumId w:val="34"/>
  </w:num>
  <w:num w:numId="45" w16cid:durableId="780535477">
    <w:abstractNumId w:val="28"/>
  </w:num>
  <w:num w:numId="46" w16cid:durableId="185198656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activeWritingStyle w:appName="MSWord" w:lang="en-US" w:vendorID="64" w:dllVersion="4096"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264D7"/>
    <w:rsid w:val="00041A7D"/>
    <w:rsid w:val="00041EE0"/>
    <w:rsid w:val="00072FB3"/>
    <w:rsid w:val="00084377"/>
    <w:rsid w:val="00091469"/>
    <w:rsid w:val="00092620"/>
    <w:rsid w:val="000930DE"/>
    <w:rsid w:val="000B0487"/>
    <w:rsid w:val="000B0539"/>
    <w:rsid w:val="000C43B1"/>
    <w:rsid w:val="000F4476"/>
    <w:rsid w:val="00102909"/>
    <w:rsid w:val="00102DAE"/>
    <w:rsid w:val="00103DA7"/>
    <w:rsid w:val="00106F07"/>
    <w:rsid w:val="00120522"/>
    <w:rsid w:val="00122C6A"/>
    <w:rsid w:val="001504E1"/>
    <w:rsid w:val="001571C5"/>
    <w:rsid w:val="001654B4"/>
    <w:rsid w:val="001741F5"/>
    <w:rsid w:val="0019550B"/>
    <w:rsid w:val="001A2B72"/>
    <w:rsid w:val="001F3BC5"/>
    <w:rsid w:val="001F6F68"/>
    <w:rsid w:val="00233CD6"/>
    <w:rsid w:val="00265310"/>
    <w:rsid w:val="00293F4C"/>
    <w:rsid w:val="002A66E0"/>
    <w:rsid w:val="002C0B16"/>
    <w:rsid w:val="002E456F"/>
    <w:rsid w:val="002F7CB3"/>
    <w:rsid w:val="003001BD"/>
    <w:rsid w:val="00303933"/>
    <w:rsid w:val="0031027E"/>
    <w:rsid w:val="00330F60"/>
    <w:rsid w:val="00337FDE"/>
    <w:rsid w:val="00350FA9"/>
    <w:rsid w:val="00360364"/>
    <w:rsid w:val="0036136F"/>
    <w:rsid w:val="003614E6"/>
    <w:rsid w:val="00363955"/>
    <w:rsid w:val="003E78DB"/>
    <w:rsid w:val="003E7C6B"/>
    <w:rsid w:val="003F2D61"/>
    <w:rsid w:val="00405E53"/>
    <w:rsid w:val="004129C6"/>
    <w:rsid w:val="0042252B"/>
    <w:rsid w:val="0042360D"/>
    <w:rsid w:val="004268D9"/>
    <w:rsid w:val="0042790A"/>
    <w:rsid w:val="00431181"/>
    <w:rsid w:val="0043244C"/>
    <w:rsid w:val="00433DB7"/>
    <w:rsid w:val="004363E2"/>
    <w:rsid w:val="004463A4"/>
    <w:rsid w:val="00457D62"/>
    <w:rsid w:val="00485AE4"/>
    <w:rsid w:val="004963AB"/>
    <w:rsid w:val="004B470A"/>
    <w:rsid w:val="004E4E7D"/>
    <w:rsid w:val="004E5D2D"/>
    <w:rsid w:val="00511E24"/>
    <w:rsid w:val="00513CA0"/>
    <w:rsid w:val="00563371"/>
    <w:rsid w:val="00565DAC"/>
    <w:rsid w:val="005D0B02"/>
    <w:rsid w:val="005D7E57"/>
    <w:rsid w:val="005E3940"/>
    <w:rsid w:val="006209A1"/>
    <w:rsid w:val="006318B4"/>
    <w:rsid w:val="0064296D"/>
    <w:rsid w:val="00646880"/>
    <w:rsid w:val="00660EF3"/>
    <w:rsid w:val="006670F5"/>
    <w:rsid w:val="006851FE"/>
    <w:rsid w:val="00691502"/>
    <w:rsid w:val="00693651"/>
    <w:rsid w:val="006A3471"/>
    <w:rsid w:val="006C6A4E"/>
    <w:rsid w:val="006D4FE5"/>
    <w:rsid w:val="006F164B"/>
    <w:rsid w:val="00725CC8"/>
    <w:rsid w:val="00730452"/>
    <w:rsid w:val="007337A8"/>
    <w:rsid w:val="007458E8"/>
    <w:rsid w:val="00750096"/>
    <w:rsid w:val="00756E0C"/>
    <w:rsid w:val="0076133A"/>
    <w:rsid w:val="007819D5"/>
    <w:rsid w:val="00783B6D"/>
    <w:rsid w:val="0078494B"/>
    <w:rsid w:val="0078630D"/>
    <w:rsid w:val="007C033D"/>
    <w:rsid w:val="007C717E"/>
    <w:rsid w:val="007D128E"/>
    <w:rsid w:val="007D6F47"/>
    <w:rsid w:val="0080795D"/>
    <w:rsid w:val="00814262"/>
    <w:rsid w:val="00834D1A"/>
    <w:rsid w:val="00841ECC"/>
    <w:rsid w:val="00850471"/>
    <w:rsid w:val="008523E9"/>
    <w:rsid w:val="008536AD"/>
    <w:rsid w:val="008664A3"/>
    <w:rsid w:val="008713B2"/>
    <w:rsid w:val="008A5F6C"/>
    <w:rsid w:val="008C06FD"/>
    <w:rsid w:val="008F17CB"/>
    <w:rsid w:val="00900DE4"/>
    <w:rsid w:val="009163B8"/>
    <w:rsid w:val="0092075E"/>
    <w:rsid w:val="00936C60"/>
    <w:rsid w:val="00946D3B"/>
    <w:rsid w:val="009511E8"/>
    <w:rsid w:val="0095770A"/>
    <w:rsid w:val="00960CCD"/>
    <w:rsid w:val="009626C6"/>
    <w:rsid w:val="009B1296"/>
    <w:rsid w:val="009B774D"/>
    <w:rsid w:val="009D2A46"/>
    <w:rsid w:val="00A202B6"/>
    <w:rsid w:val="00A2372C"/>
    <w:rsid w:val="00A428B8"/>
    <w:rsid w:val="00A8453F"/>
    <w:rsid w:val="00AB2C69"/>
    <w:rsid w:val="00AB6698"/>
    <w:rsid w:val="00AC0927"/>
    <w:rsid w:val="00AE2AE8"/>
    <w:rsid w:val="00AF4E05"/>
    <w:rsid w:val="00AF6639"/>
    <w:rsid w:val="00AF6F35"/>
    <w:rsid w:val="00B05CB0"/>
    <w:rsid w:val="00B1131C"/>
    <w:rsid w:val="00B1444D"/>
    <w:rsid w:val="00B1750C"/>
    <w:rsid w:val="00B218EE"/>
    <w:rsid w:val="00B41846"/>
    <w:rsid w:val="00B512C7"/>
    <w:rsid w:val="00B51B0F"/>
    <w:rsid w:val="00B55370"/>
    <w:rsid w:val="00B72CC7"/>
    <w:rsid w:val="00B87225"/>
    <w:rsid w:val="00B9423A"/>
    <w:rsid w:val="00BA50A3"/>
    <w:rsid w:val="00BB4F3F"/>
    <w:rsid w:val="00BC11ED"/>
    <w:rsid w:val="00C047F6"/>
    <w:rsid w:val="00C3263B"/>
    <w:rsid w:val="00C56844"/>
    <w:rsid w:val="00C604E7"/>
    <w:rsid w:val="00C765FA"/>
    <w:rsid w:val="00C76C86"/>
    <w:rsid w:val="00C950D7"/>
    <w:rsid w:val="00CB6F39"/>
    <w:rsid w:val="00CC0792"/>
    <w:rsid w:val="00CC0D0B"/>
    <w:rsid w:val="00CE6A05"/>
    <w:rsid w:val="00D03B74"/>
    <w:rsid w:val="00D263E3"/>
    <w:rsid w:val="00D31152"/>
    <w:rsid w:val="00D456E1"/>
    <w:rsid w:val="00D4739C"/>
    <w:rsid w:val="00D47EFF"/>
    <w:rsid w:val="00D631DB"/>
    <w:rsid w:val="00D813C1"/>
    <w:rsid w:val="00D8253A"/>
    <w:rsid w:val="00DB73DF"/>
    <w:rsid w:val="00DC109E"/>
    <w:rsid w:val="00DD30BB"/>
    <w:rsid w:val="00DF171B"/>
    <w:rsid w:val="00DF17AB"/>
    <w:rsid w:val="00DF40B6"/>
    <w:rsid w:val="00E1028D"/>
    <w:rsid w:val="00E23D77"/>
    <w:rsid w:val="00E35C53"/>
    <w:rsid w:val="00E83CCA"/>
    <w:rsid w:val="00EB591E"/>
    <w:rsid w:val="00ED2EBE"/>
    <w:rsid w:val="00EE20EC"/>
    <w:rsid w:val="00EE6525"/>
    <w:rsid w:val="00F06BF9"/>
    <w:rsid w:val="00F17941"/>
    <w:rsid w:val="00F36E30"/>
    <w:rsid w:val="00F47B0F"/>
    <w:rsid w:val="00F62B8D"/>
    <w:rsid w:val="00F63282"/>
    <w:rsid w:val="00F725C0"/>
    <w:rsid w:val="00FA60E6"/>
    <w:rsid w:val="00FA7E63"/>
    <w:rsid w:val="00FB42B4"/>
    <w:rsid w:val="00FC04D9"/>
    <w:rsid w:val="00FC2B81"/>
    <w:rsid w:val="00FF1922"/>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EF782774-3E95-438E-BAB9-BA8C99EC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1"/>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 w:id="199016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83FC2-4B4E-41E2-8571-134451917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3521</Words>
  <Characters>20072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2022-06-10T13:32:00Z</cp:lastPrinted>
  <dcterms:created xsi:type="dcterms:W3CDTF">2025-08-15T16:14:00Z</dcterms:created>
  <dcterms:modified xsi:type="dcterms:W3CDTF">2025-08-15T16:14:00Z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18fa09bf-dc7f-4fea-aaa8-c7db894fda06</vt:lpwstr>
  </property>
</Properties>
</file>