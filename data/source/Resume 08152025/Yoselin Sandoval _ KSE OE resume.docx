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53CB" w14:textId="77777777" w:rsidR="00B1131C" w:rsidRPr="009C4A62" w:rsidRDefault="00B1131C" w:rsidP="00FF62AE">
      <w:pPr>
        <w:rPr>
          <w:rFonts w:ascii="Arial" w:hAnsi="Arial" w:cs="Arial"/>
          <w:b/>
          <w:sz w:val="19"/>
          <w:szCs w:val="19"/>
        </w:rPr>
      </w:pPr>
      <w:r w:rsidRPr="009C4A62">
        <w:rPr>
          <w:rFonts w:ascii="Arial" w:hAnsi="Arial" w:cs="Arial"/>
          <w:b/>
          <w:sz w:val="19"/>
          <w:szCs w:val="19"/>
        </w:rPr>
        <w:t>EDUCATION</w:t>
      </w:r>
    </w:p>
    <w:p w14:paraId="6073762D" w14:textId="77777777" w:rsidR="00B569A9" w:rsidRPr="009C4A62" w:rsidRDefault="00B569A9" w:rsidP="00FF62AE">
      <w:pPr>
        <w:rPr>
          <w:rFonts w:ascii="Arial" w:eastAsia="Apex New Book" w:hAnsi="Arial" w:cs="Arial"/>
          <w:sz w:val="19"/>
          <w:szCs w:val="19"/>
        </w:rPr>
      </w:pPr>
      <w:r w:rsidRPr="009C4A62">
        <w:rPr>
          <w:rFonts w:ascii="Arial" w:eastAsia="Apex New Book" w:hAnsi="Arial" w:cs="Arial"/>
          <w:sz w:val="19"/>
          <w:szCs w:val="19"/>
        </w:rPr>
        <w:t xml:space="preserve">Bachelor of </w:t>
      </w:r>
      <w:r w:rsidR="0033629B">
        <w:rPr>
          <w:rFonts w:ascii="Arial" w:eastAsia="Apex New Book" w:hAnsi="Arial" w:cs="Arial"/>
          <w:sz w:val="19"/>
          <w:szCs w:val="19"/>
        </w:rPr>
        <w:t>Technology</w:t>
      </w:r>
      <w:r w:rsidRPr="009C4A62">
        <w:rPr>
          <w:rFonts w:ascii="Arial" w:eastAsia="Apex New Book" w:hAnsi="Arial" w:cs="Arial"/>
          <w:sz w:val="19"/>
          <w:szCs w:val="19"/>
        </w:rPr>
        <w:t xml:space="preserve">, </w:t>
      </w:r>
      <w:r w:rsidR="0033629B">
        <w:rPr>
          <w:rFonts w:ascii="Arial" w:eastAsia="Apex New Book" w:hAnsi="Arial" w:cs="Arial"/>
          <w:sz w:val="19"/>
          <w:szCs w:val="19"/>
        </w:rPr>
        <w:t xml:space="preserve">Construction Engineering Technology / </w:t>
      </w:r>
      <w:r w:rsidR="006536C7">
        <w:rPr>
          <w:rFonts w:ascii="Arial" w:eastAsia="Apex New Book" w:hAnsi="Arial" w:cs="Arial"/>
          <w:sz w:val="19"/>
          <w:szCs w:val="19"/>
        </w:rPr>
        <w:t>Civil Engineering</w:t>
      </w:r>
      <w:r w:rsidRPr="009C4A62">
        <w:rPr>
          <w:rFonts w:ascii="Arial" w:eastAsia="Apex New Book" w:hAnsi="Arial" w:cs="Arial"/>
          <w:sz w:val="19"/>
          <w:szCs w:val="19"/>
        </w:rPr>
        <w:t>,</w:t>
      </w:r>
      <w:r w:rsidR="0033629B">
        <w:rPr>
          <w:rFonts w:ascii="Arial" w:eastAsia="Apex New Book" w:hAnsi="Arial" w:cs="Arial"/>
          <w:sz w:val="19"/>
          <w:szCs w:val="19"/>
        </w:rPr>
        <w:t xml:space="preserve"> New York City College of Technology, Spring 2025</w:t>
      </w:r>
    </w:p>
    <w:p w14:paraId="4889779C" w14:textId="77777777" w:rsidR="00B569A9" w:rsidRPr="009C4A62" w:rsidRDefault="00B569A9" w:rsidP="0012734D">
      <w:pPr>
        <w:jc w:val="both"/>
        <w:rPr>
          <w:rFonts w:ascii="Arial" w:hAnsi="Arial" w:cs="Arial"/>
          <w:sz w:val="19"/>
          <w:szCs w:val="19"/>
        </w:rPr>
      </w:pPr>
    </w:p>
    <w:p w14:paraId="5CBE7EA7" w14:textId="77777777" w:rsidR="003C056C" w:rsidRPr="009C4A62" w:rsidRDefault="00AC0927" w:rsidP="0012734D">
      <w:pPr>
        <w:jc w:val="both"/>
        <w:rPr>
          <w:rFonts w:ascii="Arial" w:hAnsi="Arial" w:cs="Arial"/>
          <w:b/>
          <w:sz w:val="19"/>
          <w:szCs w:val="19"/>
        </w:rPr>
      </w:pPr>
      <w:r w:rsidRPr="009C4A62">
        <w:rPr>
          <w:rFonts w:ascii="Arial" w:hAnsi="Arial" w:cs="Arial"/>
          <w:b/>
          <w:sz w:val="19"/>
          <w:szCs w:val="19"/>
        </w:rPr>
        <w:t xml:space="preserve">PROFESSIONAL </w:t>
      </w:r>
      <w:r w:rsidR="003C056C" w:rsidRPr="009C4A62">
        <w:rPr>
          <w:rFonts w:ascii="Arial" w:hAnsi="Arial" w:cs="Arial"/>
          <w:b/>
          <w:sz w:val="19"/>
          <w:szCs w:val="19"/>
        </w:rPr>
        <w:t>CERTIFICATION</w:t>
      </w:r>
      <w:r w:rsidR="00D53552" w:rsidRPr="009C4A62">
        <w:rPr>
          <w:rFonts w:ascii="Arial" w:hAnsi="Arial" w:cs="Arial"/>
          <w:b/>
          <w:sz w:val="19"/>
          <w:szCs w:val="19"/>
        </w:rPr>
        <w:t xml:space="preserve"> / REGISTRATION </w:t>
      </w:r>
    </w:p>
    <w:p w14:paraId="130DA47D" w14:textId="77777777" w:rsidR="00FF62AE" w:rsidRPr="009C4A62" w:rsidRDefault="00FF62AE" w:rsidP="00FF62AE">
      <w:pPr>
        <w:jc w:val="both"/>
        <w:rPr>
          <w:rFonts w:ascii="Arial" w:hAnsi="Arial" w:cs="Arial"/>
          <w:b/>
          <w:sz w:val="19"/>
          <w:szCs w:val="19"/>
        </w:rPr>
      </w:pPr>
      <w:r>
        <w:rPr>
          <w:rFonts w:ascii="Arial" w:eastAsia="Apex New Book" w:hAnsi="Arial" w:cs="Arial"/>
          <w:sz w:val="19"/>
          <w:szCs w:val="19"/>
        </w:rPr>
        <w:t xml:space="preserve">OSHA </w:t>
      </w:r>
      <w:r w:rsidRPr="009C4A62">
        <w:rPr>
          <w:rFonts w:ascii="Arial" w:eastAsia="Apex New Book" w:hAnsi="Arial" w:cs="Arial"/>
          <w:sz w:val="19"/>
          <w:szCs w:val="19"/>
        </w:rPr>
        <w:t>30</w:t>
      </w:r>
      <w:r>
        <w:rPr>
          <w:rFonts w:ascii="Arial" w:eastAsia="Apex New Book" w:hAnsi="Arial" w:cs="Arial"/>
          <w:sz w:val="19"/>
          <w:szCs w:val="19"/>
        </w:rPr>
        <w:t>-</w:t>
      </w:r>
      <w:r w:rsidRPr="009C4A62">
        <w:rPr>
          <w:rFonts w:ascii="Arial" w:eastAsia="Apex New Book" w:hAnsi="Arial" w:cs="Arial"/>
          <w:sz w:val="19"/>
          <w:szCs w:val="19"/>
        </w:rPr>
        <w:t>Hour</w:t>
      </w:r>
      <w:r w:rsidR="00E43288">
        <w:rPr>
          <w:rFonts w:ascii="Arial" w:eastAsia="Apex New Book" w:hAnsi="Arial" w:cs="Arial"/>
          <w:sz w:val="19"/>
          <w:szCs w:val="19"/>
        </w:rPr>
        <w:t>, issued 1/2/2025</w:t>
      </w:r>
    </w:p>
    <w:p w14:paraId="0D6BFE65" w14:textId="77777777" w:rsidR="00FF62AE" w:rsidRPr="00FF62AE" w:rsidRDefault="00FF62AE" w:rsidP="00FF62AE">
      <w:pPr>
        <w:jc w:val="both"/>
        <w:rPr>
          <w:rFonts w:ascii="Arial" w:eastAsia="Apex New Book" w:hAnsi="Arial" w:cs="Arial"/>
          <w:sz w:val="19"/>
          <w:szCs w:val="19"/>
        </w:rPr>
      </w:pPr>
      <w:r w:rsidRPr="00FF62AE">
        <w:rPr>
          <w:rFonts w:ascii="Arial" w:eastAsia="Apex New Book" w:hAnsi="Arial" w:cs="Arial"/>
          <w:sz w:val="19"/>
          <w:szCs w:val="19"/>
        </w:rPr>
        <w:t>NYSDEC 4-Hr Erosion and Sediment Control</w:t>
      </w:r>
      <w:r w:rsidR="002820EE">
        <w:rPr>
          <w:rFonts w:ascii="Arial" w:eastAsia="Apex New Book" w:hAnsi="Arial" w:cs="Arial"/>
          <w:sz w:val="19"/>
          <w:szCs w:val="19"/>
        </w:rPr>
        <w:t xml:space="preserve"> (SWPPP)</w:t>
      </w:r>
    </w:p>
    <w:p w14:paraId="030B17E6" w14:textId="77777777" w:rsidR="00FF62AE" w:rsidRDefault="00FF62AE" w:rsidP="00FF62AE">
      <w:pPr>
        <w:jc w:val="both"/>
        <w:rPr>
          <w:rFonts w:ascii="Arial" w:eastAsia="Apex New Book" w:hAnsi="Arial" w:cs="Arial"/>
          <w:sz w:val="19"/>
          <w:szCs w:val="19"/>
        </w:rPr>
      </w:pPr>
      <w:r w:rsidRPr="00FF62AE">
        <w:rPr>
          <w:rFonts w:ascii="Arial" w:eastAsia="Apex New Book" w:hAnsi="Arial" w:cs="Arial"/>
          <w:sz w:val="19"/>
          <w:szCs w:val="19"/>
        </w:rPr>
        <w:t>ACI 1, Certified Surveying Technician I</w:t>
      </w:r>
    </w:p>
    <w:p w14:paraId="5BA096AA" w14:textId="77777777" w:rsidR="002820EE" w:rsidRDefault="002820EE" w:rsidP="00FF62AE">
      <w:pPr>
        <w:jc w:val="both"/>
        <w:rPr>
          <w:rFonts w:ascii="Arial" w:eastAsia="Apex New Book" w:hAnsi="Arial" w:cs="Arial"/>
          <w:sz w:val="19"/>
          <w:szCs w:val="19"/>
        </w:rPr>
      </w:pPr>
      <w:r>
        <w:rPr>
          <w:rFonts w:ascii="Arial" w:eastAsia="Apex New Book" w:hAnsi="Arial" w:cs="Arial"/>
          <w:sz w:val="19"/>
          <w:szCs w:val="19"/>
        </w:rPr>
        <w:t>SWAC</w:t>
      </w:r>
    </w:p>
    <w:p w14:paraId="3AC0D5DF" w14:textId="77777777" w:rsidR="00FF62AE" w:rsidRDefault="00FF62AE" w:rsidP="00FF62AE">
      <w:pPr>
        <w:jc w:val="both"/>
        <w:rPr>
          <w:rFonts w:ascii="Arial" w:eastAsia="Apex New Book" w:hAnsi="Arial" w:cs="Arial"/>
          <w:sz w:val="19"/>
          <w:szCs w:val="19"/>
        </w:rPr>
      </w:pPr>
    </w:p>
    <w:p w14:paraId="12D99BE3" w14:textId="77777777" w:rsidR="00FF62AE" w:rsidRPr="00FF62AE" w:rsidRDefault="00FF62AE" w:rsidP="00FF62AE">
      <w:pPr>
        <w:jc w:val="both"/>
        <w:rPr>
          <w:rFonts w:ascii="Arial" w:hAnsi="Arial" w:cs="Arial"/>
          <w:b/>
          <w:sz w:val="19"/>
          <w:szCs w:val="19"/>
        </w:rPr>
      </w:pPr>
      <w:r w:rsidRPr="00FF62AE">
        <w:rPr>
          <w:rFonts w:ascii="Arial" w:hAnsi="Arial" w:cs="Arial"/>
          <w:b/>
          <w:sz w:val="19"/>
          <w:szCs w:val="19"/>
        </w:rPr>
        <w:t>DESIGN SOFTWARE</w:t>
      </w:r>
    </w:p>
    <w:p w14:paraId="413E1F11" w14:textId="77777777" w:rsidR="00FF62AE" w:rsidRPr="00FF62AE" w:rsidRDefault="00FF62AE" w:rsidP="00FF62AE">
      <w:pPr>
        <w:jc w:val="both"/>
        <w:rPr>
          <w:rFonts w:ascii="Arial" w:eastAsia="Apex New Book" w:hAnsi="Arial" w:cs="Arial"/>
          <w:sz w:val="19"/>
          <w:szCs w:val="19"/>
        </w:rPr>
      </w:pPr>
      <w:r w:rsidRPr="00FF62AE">
        <w:rPr>
          <w:rFonts w:ascii="Arial" w:eastAsia="Apex New Book" w:hAnsi="Arial" w:cs="Arial"/>
          <w:sz w:val="19"/>
          <w:szCs w:val="19"/>
        </w:rPr>
        <w:t>AutoCAD, Revit, HEC-RAS (beginner)</w:t>
      </w:r>
    </w:p>
    <w:p w14:paraId="073AB395" w14:textId="77777777" w:rsidR="00FF62AE" w:rsidRPr="00FF62AE" w:rsidRDefault="00FF62AE" w:rsidP="00FF62AE">
      <w:pPr>
        <w:jc w:val="both"/>
        <w:rPr>
          <w:rFonts w:ascii="Arial" w:eastAsia="Apex New Book" w:hAnsi="Arial" w:cs="Arial"/>
          <w:sz w:val="19"/>
          <w:szCs w:val="19"/>
        </w:rPr>
      </w:pPr>
      <w:r w:rsidRPr="00FF62AE">
        <w:rPr>
          <w:rFonts w:ascii="Arial" w:eastAsia="Apex New Book" w:hAnsi="Arial" w:cs="Arial"/>
          <w:sz w:val="19"/>
          <w:szCs w:val="19"/>
        </w:rPr>
        <w:t>Applications Site</w:t>
      </w:r>
      <w:r w:rsidR="002820EE">
        <w:rPr>
          <w:rFonts w:ascii="Arial" w:eastAsia="Apex New Book" w:hAnsi="Arial" w:cs="Arial"/>
          <w:sz w:val="19"/>
          <w:szCs w:val="19"/>
        </w:rPr>
        <w:t xml:space="preserve"> </w:t>
      </w:r>
      <w:r w:rsidRPr="00FF62AE">
        <w:rPr>
          <w:rFonts w:ascii="Arial" w:eastAsia="Apex New Book" w:hAnsi="Arial" w:cs="Arial"/>
          <w:sz w:val="19"/>
          <w:szCs w:val="19"/>
        </w:rPr>
        <w:t>Manager, Microsoft Office</w:t>
      </w:r>
    </w:p>
    <w:p w14:paraId="72081DE3" w14:textId="77777777" w:rsidR="00FF62AE" w:rsidRPr="00FF62AE" w:rsidRDefault="00FF62AE" w:rsidP="00FF62AE">
      <w:pPr>
        <w:jc w:val="both"/>
        <w:rPr>
          <w:rFonts w:ascii="Arial" w:eastAsia="Apex New Book" w:hAnsi="Arial" w:cs="Arial"/>
          <w:sz w:val="19"/>
          <w:szCs w:val="19"/>
        </w:rPr>
      </w:pPr>
      <w:r w:rsidRPr="00FF62AE">
        <w:rPr>
          <w:rFonts w:ascii="Arial" w:eastAsia="Apex New Book" w:hAnsi="Arial" w:cs="Arial"/>
          <w:sz w:val="19"/>
          <w:szCs w:val="19"/>
        </w:rPr>
        <w:t>Programming Languages: C++, Python, R</w:t>
      </w:r>
    </w:p>
    <w:p w14:paraId="3C6F8799" w14:textId="77777777" w:rsidR="00887735" w:rsidRPr="009C4A62" w:rsidRDefault="00887735" w:rsidP="0012734D">
      <w:pPr>
        <w:jc w:val="both"/>
        <w:rPr>
          <w:rFonts w:ascii="Arial" w:eastAsia="Apex New Book" w:hAnsi="Arial" w:cs="Arial"/>
          <w:sz w:val="19"/>
          <w:szCs w:val="19"/>
        </w:rPr>
      </w:pPr>
    </w:p>
    <w:p w14:paraId="1DB1D56C" w14:textId="77777777" w:rsidR="009905B2" w:rsidRPr="009905B2" w:rsidRDefault="009905B2" w:rsidP="009905B2">
      <w:pPr>
        <w:jc w:val="both"/>
        <w:rPr>
          <w:rFonts w:ascii="Arial" w:hAnsi="Arial" w:cs="Arial"/>
          <w:b/>
          <w:sz w:val="19"/>
          <w:szCs w:val="19"/>
        </w:rPr>
      </w:pPr>
      <w:r w:rsidRPr="009905B2">
        <w:rPr>
          <w:rFonts w:ascii="Arial" w:hAnsi="Arial" w:cs="Arial"/>
          <w:b/>
          <w:sz w:val="19"/>
          <w:szCs w:val="19"/>
        </w:rPr>
        <w:t>REFERENCES</w:t>
      </w:r>
    </w:p>
    <w:p w14:paraId="4A5545BC" w14:textId="77777777" w:rsidR="009905B2" w:rsidRPr="009905B2" w:rsidRDefault="009905B2" w:rsidP="0033629B">
      <w:pPr>
        <w:ind w:left="360" w:hanging="180"/>
        <w:jc w:val="both"/>
        <w:rPr>
          <w:rFonts w:ascii="Arial" w:hAnsi="Arial" w:cs="Arial"/>
          <w:bCs/>
          <w:sz w:val="19"/>
          <w:szCs w:val="19"/>
        </w:rPr>
      </w:pPr>
      <w:r w:rsidRPr="009905B2">
        <w:rPr>
          <w:rFonts w:ascii="Arial" w:hAnsi="Arial" w:cs="Arial"/>
          <w:bCs/>
          <w:sz w:val="19"/>
          <w:szCs w:val="19"/>
        </w:rPr>
        <w:t>1.</w:t>
      </w:r>
    </w:p>
    <w:p w14:paraId="44610B4C" w14:textId="77777777" w:rsidR="009905B2" w:rsidRDefault="009905B2" w:rsidP="0012734D">
      <w:pPr>
        <w:jc w:val="both"/>
        <w:rPr>
          <w:rFonts w:ascii="Arial" w:hAnsi="Arial" w:cs="Arial"/>
          <w:b/>
          <w:sz w:val="19"/>
          <w:szCs w:val="19"/>
        </w:rPr>
      </w:pPr>
    </w:p>
    <w:p w14:paraId="59FB3FD2" w14:textId="77777777" w:rsidR="008523E9" w:rsidRPr="009C4A62" w:rsidRDefault="00AC0927" w:rsidP="0012734D">
      <w:pPr>
        <w:jc w:val="both"/>
        <w:rPr>
          <w:rFonts w:ascii="Arial" w:hAnsi="Arial" w:cs="Arial"/>
          <w:b/>
          <w:sz w:val="19"/>
          <w:szCs w:val="19"/>
        </w:rPr>
      </w:pPr>
      <w:r w:rsidRPr="009C4A62">
        <w:rPr>
          <w:rFonts w:ascii="Arial" w:hAnsi="Arial" w:cs="Arial"/>
          <w:b/>
          <w:sz w:val="19"/>
          <w:szCs w:val="19"/>
        </w:rPr>
        <w:t>EXPERIENCE SUMMARY</w:t>
      </w:r>
    </w:p>
    <w:p w14:paraId="16CC33A2" w14:textId="77777777" w:rsidR="006536C7" w:rsidRPr="006536C7" w:rsidRDefault="004507B6" w:rsidP="002820EE">
      <w:pPr>
        <w:jc w:val="both"/>
        <w:rPr>
          <w:rFonts w:ascii="Arial" w:eastAsia="Calibri" w:hAnsi="Arial" w:cs="Arial"/>
          <w:bCs/>
          <w:kern w:val="2"/>
          <w:sz w:val="19"/>
          <w:szCs w:val="19"/>
        </w:rPr>
      </w:pPr>
      <w:r w:rsidRPr="006536C7">
        <w:rPr>
          <w:rFonts w:ascii="Arial" w:eastAsia="Calibri" w:hAnsi="Arial" w:cs="Arial"/>
          <w:bCs/>
          <w:kern w:val="2"/>
          <w:sz w:val="19"/>
          <w:szCs w:val="19"/>
        </w:rPr>
        <w:t>M</w:t>
      </w:r>
      <w:r w:rsidR="00FF62AE">
        <w:rPr>
          <w:rFonts w:ascii="Arial" w:eastAsia="Calibri" w:hAnsi="Arial" w:cs="Arial"/>
          <w:bCs/>
          <w:kern w:val="2"/>
          <w:sz w:val="19"/>
          <w:szCs w:val="19"/>
        </w:rPr>
        <w:t>s</w:t>
      </w:r>
      <w:r w:rsidRPr="006536C7">
        <w:rPr>
          <w:rFonts w:ascii="Arial" w:eastAsia="Calibri" w:hAnsi="Arial" w:cs="Arial"/>
          <w:bCs/>
          <w:kern w:val="2"/>
          <w:sz w:val="19"/>
          <w:szCs w:val="19"/>
        </w:rPr>
        <w:t>.</w:t>
      </w:r>
      <w:r w:rsidR="006536C7" w:rsidRPr="006536C7">
        <w:rPr>
          <w:rFonts w:ascii="Arial" w:eastAsia="Calibri" w:hAnsi="Arial" w:cs="Arial"/>
          <w:bCs/>
          <w:kern w:val="2"/>
          <w:sz w:val="19"/>
          <w:szCs w:val="19"/>
        </w:rPr>
        <w:t xml:space="preserve"> </w:t>
      </w:r>
      <w:r w:rsidR="00FF62AE">
        <w:rPr>
          <w:rFonts w:ascii="Arial" w:eastAsia="Calibri" w:hAnsi="Arial" w:cs="Arial"/>
          <w:bCs/>
          <w:kern w:val="2"/>
          <w:sz w:val="19"/>
          <w:szCs w:val="19"/>
        </w:rPr>
        <w:t>Sandoval</w:t>
      </w:r>
      <w:r w:rsidR="006536C7" w:rsidRPr="006536C7">
        <w:rPr>
          <w:rFonts w:ascii="Arial" w:eastAsia="Calibri" w:hAnsi="Arial" w:cs="Arial"/>
          <w:bCs/>
          <w:kern w:val="2"/>
          <w:sz w:val="19"/>
          <w:szCs w:val="19"/>
        </w:rPr>
        <w:t xml:space="preserve"> </w:t>
      </w:r>
      <w:r w:rsidR="002820EE">
        <w:rPr>
          <w:rFonts w:ascii="Arial" w:eastAsia="Calibri" w:hAnsi="Arial" w:cs="Arial"/>
          <w:bCs/>
          <w:kern w:val="2"/>
          <w:sz w:val="19"/>
          <w:szCs w:val="19"/>
        </w:rPr>
        <w:t xml:space="preserve">has experience </w:t>
      </w:r>
      <w:r w:rsidR="002820EE">
        <w:rPr>
          <w:rFonts w:ascii="Arial" w:hAnsi="Arial" w:cs="Arial"/>
          <w:bCs/>
          <w:sz w:val="19"/>
          <w:szCs w:val="19"/>
        </w:rPr>
        <w:t xml:space="preserve">with strong verbal and written communication skills as well as advanced computer software applications.  </w:t>
      </w:r>
      <w:r w:rsidR="002820EE">
        <w:rPr>
          <w:rFonts w:ascii="Arial" w:eastAsia="Calibri" w:hAnsi="Arial" w:cs="Arial"/>
          <w:bCs/>
          <w:kern w:val="2"/>
          <w:sz w:val="19"/>
          <w:szCs w:val="19"/>
        </w:rPr>
        <w:t xml:space="preserve">She is OSHA certified and </w:t>
      </w:r>
      <w:r w:rsidR="002820EE" w:rsidRPr="00FF62AE">
        <w:rPr>
          <w:rFonts w:ascii="Arial" w:eastAsia="Apex New Book" w:hAnsi="Arial" w:cs="Arial"/>
          <w:sz w:val="19"/>
          <w:szCs w:val="19"/>
        </w:rPr>
        <w:t>NYSDEC 4-Hr Erosion and Sediment Control</w:t>
      </w:r>
      <w:r w:rsidR="002820EE">
        <w:rPr>
          <w:rFonts w:ascii="Arial" w:eastAsia="Apex New Book" w:hAnsi="Arial" w:cs="Arial"/>
          <w:sz w:val="19"/>
          <w:szCs w:val="19"/>
        </w:rPr>
        <w:t xml:space="preserve"> (SWPPP).  </w:t>
      </w:r>
      <w:r w:rsidR="002820EE">
        <w:rPr>
          <w:rFonts w:ascii="Arial" w:eastAsia="Calibri" w:hAnsi="Arial" w:cs="Arial"/>
          <w:bCs/>
          <w:kern w:val="2"/>
          <w:sz w:val="19"/>
          <w:szCs w:val="19"/>
        </w:rPr>
        <w:t>Sh</w:t>
      </w:r>
      <w:r w:rsidR="00C928D3">
        <w:rPr>
          <w:rFonts w:ascii="Arial" w:eastAsia="Calibri" w:hAnsi="Arial" w:cs="Arial"/>
          <w:bCs/>
          <w:kern w:val="2"/>
          <w:sz w:val="19"/>
          <w:szCs w:val="19"/>
        </w:rPr>
        <w:t>e is</w:t>
      </w:r>
      <w:r w:rsidR="006536C7" w:rsidRPr="006536C7">
        <w:rPr>
          <w:rFonts w:ascii="Arial" w:eastAsia="Calibri" w:hAnsi="Arial" w:cs="Arial"/>
          <w:bCs/>
          <w:kern w:val="2"/>
          <w:sz w:val="19"/>
          <w:szCs w:val="19"/>
        </w:rPr>
        <w:t xml:space="preserve"> a driven, detail-oriented individual with a proven track record of successfully managing projects from inception to completion, ensuring adherence to quality standards, budget constraints, and timelines.</w:t>
      </w:r>
    </w:p>
    <w:p w14:paraId="32E5873F" w14:textId="77777777" w:rsidR="00FD4CB3" w:rsidRPr="00C436DB" w:rsidRDefault="00FD4CB3" w:rsidP="0012734D">
      <w:pPr>
        <w:jc w:val="both"/>
        <w:rPr>
          <w:rFonts w:ascii="Arial" w:eastAsia="Apex New Book" w:hAnsi="Arial" w:cs="Arial"/>
          <w:b/>
          <w:bCs/>
          <w:sz w:val="19"/>
          <w:szCs w:val="19"/>
        </w:rPr>
      </w:pPr>
    </w:p>
    <w:p w14:paraId="2A825AF9" w14:textId="77777777" w:rsidR="002820EE" w:rsidRPr="00C775AB" w:rsidRDefault="002820EE" w:rsidP="002820EE">
      <w:pPr>
        <w:ind w:right="90"/>
        <w:jc w:val="both"/>
        <w:rPr>
          <w:rFonts w:ascii="Arial" w:eastAsia="Apex New Book" w:hAnsi="Arial" w:cs="Arial"/>
          <w:sz w:val="19"/>
          <w:szCs w:val="19"/>
        </w:rPr>
      </w:pPr>
      <w:r w:rsidRPr="00C775AB">
        <w:rPr>
          <w:rFonts w:ascii="Arial" w:eastAsia="Apex New Book" w:hAnsi="Arial" w:cs="Arial"/>
          <w:b/>
          <w:bCs/>
          <w:sz w:val="19"/>
          <w:szCs w:val="19"/>
        </w:rPr>
        <w:t>PANYNJ, Design-Build JFK International Airport Central Terminal Area, Roadways, Utilities, and Ground Transportation Center, Queens, NY</w:t>
      </w:r>
      <w:r>
        <w:rPr>
          <w:rFonts w:ascii="Arial" w:eastAsia="Apex New Book" w:hAnsi="Arial" w:cs="Arial"/>
          <w:b/>
          <w:bCs/>
          <w:sz w:val="19"/>
          <w:szCs w:val="19"/>
        </w:rPr>
        <w:t xml:space="preserve"> – </w:t>
      </w:r>
      <w:r w:rsidRPr="005D250B">
        <w:rPr>
          <w:rFonts w:ascii="Arial" w:eastAsia="Apex New Book" w:hAnsi="Arial" w:cs="Arial"/>
          <w:sz w:val="19"/>
          <w:szCs w:val="19"/>
        </w:rPr>
        <w:t>Assistant</w:t>
      </w:r>
      <w:r>
        <w:rPr>
          <w:rFonts w:ascii="Arial" w:eastAsia="Apex New Book" w:hAnsi="Arial" w:cs="Arial"/>
          <w:b/>
          <w:bCs/>
          <w:sz w:val="19"/>
          <w:szCs w:val="19"/>
        </w:rPr>
        <w:t xml:space="preserve"> </w:t>
      </w:r>
      <w:r>
        <w:rPr>
          <w:rFonts w:ascii="Arial" w:eastAsia="Apex New Book" w:hAnsi="Arial" w:cs="Arial"/>
          <w:sz w:val="19"/>
          <w:szCs w:val="19"/>
        </w:rPr>
        <w:t>Office</w:t>
      </w:r>
      <w:r w:rsidRPr="00C775AB">
        <w:rPr>
          <w:rFonts w:ascii="Arial" w:eastAsia="Apex New Book" w:hAnsi="Arial" w:cs="Arial"/>
          <w:sz w:val="19"/>
          <w:szCs w:val="19"/>
        </w:rPr>
        <w:t xml:space="preserve"> Engineer. This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Her responsibilities include r</w:t>
      </w:r>
      <w:r w:rsidRPr="00EC5B50">
        <w:rPr>
          <w:rFonts w:ascii="Arial" w:hAnsi="Arial" w:cs="Arial"/>
          <w:sz w:val="19"/>
          <w:szCs w:val="19"/>
        </w:rPr>
        <w:t>eview</w:t>
      </w:r>
      <w:r>
        <w:rPr>
          <w:rFonts w:ascii="Arial" w:hAnsi="Arial" w:cs="Arial"/>
          <w:sz w:val="19"/>
          <w:szCs w:val="19"/>
        </w:rPr>
        <w:t>ing</w:t>
      </w:r>
      <w:r w:rsidRPr="00EC5B50">
        <w:rPr>
          <w:rFonts w:ascii="Arial" w:hAnsi="Arial" w:cs="Arial"/>
          <w:sz w:val="19"/>
          <w:szCs w:val="19"/>
        </w:rPr>
        <w:t xml:space="preserve"> and report</w:t>
      </w:r>
      <w:r>
        <w:rPr>
          <w:rFonts w:ascii="Arial" w:hAnsi="Arial" w:cs="Arial"/>
          <w:sz w:val="19"/>
          <w:szCs w:val="19"/>
        </w:rPr>
        <w:t>ing</w:t>
      </w:r>
      <w:r w:rsidRPr="00EC5B50">
        <w:rPr>
          <w:rFonts w:ascii="Arial" w:hAnsi="Arial" w:cs="Arial"/>
          <w:sz w:val="19"/>
          <w:szCs w:val="19"/>
        </w:rPr>
        <w:t xml:space="preserve"> additional services from architects and engineers and change</w:t>
      </w:r>
      <w:r>
        <w:rPr>
          <w:rFonts w:ascii="Arial" w:hAnsi="Arial" w:cs="Arial"/>
          <w:sz w:val="19"/>
          <w:szCs w:val="19"/>
        </w:rPr>
        <w:t>-</w:t>
      </w:r>
      <w:r w:rsidRPr="00EC5B50">
        <w:rPr>
          <w:rFonts w:ascii="Arial" w:hAnsi="Arial" w:cs="Arial"/>
          <w:sz w:val="19"/>
          <w:szCs w:val="19"/>
        </w:rPr>
        <w:t>orders from GCs. Prepar</w:t>
      </w:r>
      <w:r>
        <w:rPr>
          <w:rFonts w:ascii="Arial" w:hAnsi="Arial" w:cs="Arial"/>
          <w:sz w:val="19"/>
          <w:szCs w:val="19"/>
        </w:rPr>
        <w:t xml:space="preserve">ing </w:t>
      </w:r>
      <w:r w:rsidRPr="00EC5B50">
        <w:rPr>
          <w:rFonts w:ascii="Arial" w:hAnsi="Arial" w:cs="Arial"/>
          <w:sz w:val="19"/>
          <w:szCs w:val="19"/>
        </w:rPr>
        <w:t>meeting minutes and project schedules and coordinate internal weekly meetings to discuss current project status with the management team</w:t>
      </w:r>
      <w:r w:rsidRPr="00C775AB">
        <w:rPr>
          <w:rFonts w:ascii="Arial" w:eastAsia="Apex New Book" w:hAnsi="Arial" w:cs="Arial"/>
          <w:sz w:val="19"/>
          <w:szCs w:val="19"/>
        </w:rPr>
        <w:t xml:space="preserve"> (</w:t>
      </w:r>
      <w:r>
        <w:rPr>
          <w:rFonts w:ascii="Arial" w:eastAsia="Apex New Book" w:hAnsi="Arial" w:cs="Arial"/>
          <w:sz w:val="19"/>
          <w:szCs w:val="19"/>
        </w:rPr>
        <w:t>01</w:t>
      </w:r>
      <w:r w:rsidRPr="00C775AB">
        <w:rPr>
          <w:rFonts w:ascii="Arial" w:eastAsia="Apex New Book" w:hAnsi="Arial" w:cs="Arial"/>
          <w:sz w:val="19"/>
          <w:szCs w:val="19"/>
        </w:rPr>
        <w:t>/</w:t>
      </w:r>
      <w:r>
        <w:rPr>
          <w:rFonts w:ascii="Arial" w:eastAsia="Apex New Book" w:hAnsi="Arial" w:cs="Arial"/>
          <w:sz w:val="19"/>
          <w:szCs w:val="19"/>
        </w:rPr>
        <w:t xml:space="preserve">2025 </w:t>
      </w:r>
      <w:r w:rsidRPr="00C775AB">
        <w:rPr>
          <w:rFonts w:ascii="Arial" w:eastAsia="Apex New Book" w:hAnsi="Arial" w:cs="Arial"/>
          <w:sz w:val="19"/>
          <w:szCs w:val="19"/>
        </w:rPr>
        <w:t>–</w:t>
      </w:r>
      <w:r>
        <w:rPr>
          <w:rFonts w:ascii="Arial" w:eastAsia="Apex New Book" w:hAnsi="Arial" w:cs="Arial"/>
          <w:sz w:val="19"/>
          <w:szCs w:val="19"/>
        </w:rPr>
        <w:t xml:space="preserve"> </w:t>
      </w:r>
      <w:r w:rsidRPr="00C775AB">
        <w:rPr>
          <w:rFonts w:ascii="Arial" w:eastAsia="Apex New Book" w:hAnsi="Arial" w:cs="Arial"/>
          <w:sz w:val="19"/>
          <w:szCs w:val="19"/>
        </w:rPr>
        <w:t>present)</w:t>
      </w:r>
    </w:p>
    <w:p w14:paraId="65E8C930" w14:textId="77777777" w:rsidR="002820EE" w:rsidRDefault="002820EE" w:rsidP="0001601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b/>
          <w:bCs/>
          <w:sz w:val="19"/>
          <w:szCs w:val="19"/>
        </w:rPr>
      </w:pPr>
    </w:p>
    <w:p w14:paraId="2E7B2243" w14:textId="77777777" w:rsidR="00016017" w:rsidRPr="00FF62AE" w:rsidRDefault="00FF62AE" w:rsidP="0001601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r w:rsidRPr="00016017">
        <w:rPr>
          <w:rFonts w:ascii="Arial" w:hAnsi="Arial" w:cs="Arial"/>
          <w:b/>
          <w:bCs/>
          <w:sz w:val="19"/>
          <w:szCs w:val="19"/>
        </w:rPr>
        <w:t>New York State Department of Transportation</w:t>
      </w:r>
      <w:r w:rsidR="002820EE">
        <w:rPr>
          <w:rFonts w:ascii="Arial" w:hAnsi="Arial" w:cs="Arial"/>
          <w:b/>
          <w:bCs/>
          <w:sz w:val="19"/>
          <w:szCs w:val="19"/>
        </w:rPr>
        <w:t xml:space="preserve"> (NYSDOT)</w:t>
      </w:r>
      <w:r w:rsidR="00016017" w:rsidRPr="002820EE">
        <w:rPr>
          <w:rFonts w:ascii="Arial" w:hAnsi="Arial" w:cs="Arial"/>
          <w:b/>
          <w:bCs/>
          <w:sz w:val="19"/>
          <w:szCs w:val="19"/>
        </w:rPr>
        <w:t>, Van Wyck Expressway</w:t>
      </w:r>
      <w:r w:rsidR="00E43288">
        <w:rPr>
          <w:rFonts w:ascii="Arial" w:hAnsi="Arial" w:cs="Arial"/>
          <w:b/>
          <w:bCs/>
          <w:sz w:val="19"/>
          <w:szCs w:val="19"/>
        </w:rPr>
        <w:t>,</w:t>
      </w:r>
      <w:r w:rsidR="00016017" w:rsidRPr="002820EE">
        <w:rPr>
          <w:rFonts w:ascii="Arial" w:hAnsi="Arial" w:cs="Arial"/>
          <w:b/>
          <w:bCs/>
          <w:sz w:val="19"/>
          <w:szCs w:val="19"/>
        </w:rPr>
        <w:t xml:space="preserve"> JFK Expansion Phase 3</w:t>
      </w:r>
      <w:r w:rsidR="002820EE" w:rsidRPr="00E43288">
        <w:rPr>
          <w:rFonts w:ascii="Arial" w:hAnsi="Arial" w:cs="Arial"/>
          <w:b/>
          <w:bCs/>
          <w:sz w:val="19"/>
          <w:szCs w:val="19"/>
        </w:rPr>
        <w:t>,</w:t>
      </w:r>
      <w:r w:rsidR="00E43288">
        <w:rPr>
          <w:rFonts w:ascii="Arial" w:hAnsi="Arial" w:cs="Arial"/>
          <w:b/>
          <w:bCs/>
          <w:sz w:val="19"/>
          <w:szCs w:val="19"/>
        </w:rPr>
        <w:t xml:space="preserve"> </w:t>
      </w:r>
      <w:r w:rsidR="00E43288" w:rsidRPr="00E43288">
        <w:rPr>
          <w:rFonts w:ascii="Arial" w:hAnsi="Arial" w:cs="Arial"/>
          <w:b/>
          <w:bCs/>
          <w:sz w:val="19"/>
          <w:szCs w:val="19"/>
        </w:rPr>
        <w:t>Queens, NY</w:t>
      </w:r>
      <w:r w:rsidR="00E43288">
        <w:rPr>
          <w:rFonts w:ascii="Arial" w:hAnsi="Arial" w:cs="Arial"/>
          <w:sz w:val="19"/>
          <w:szCs w:val="19"/>
        </w:rPr>
        <w:t xml:space="preserve"> - Transportation</w:t>
      </w:r>
      <w:r w:rsidR="002820EE" w:rsidRPr="00FF62AE">
        <w:rPr>
          <w:rFonts w:ascii="Arial" w:hAnsi="Arial" w:cs="Arial"/>
          <w:sz w:val="19"/>
          <w:szCs w:val="19"/>
        </w:rPr>
        <w:t xml:space="preserve"> Construction Inspector III</w:t>
      </w:r>
      <w:r w:rsidR="002820EE">
        <w:rPr>
          <w:rFonts w:ascii="Arial" w:hAnsi="Arial" w:cs="Arial"/>
          <w:sz w:val="19"/>
          <w:szCs w:val="19"/>
        </w:rPr>
        <w:t xml:space="preserve"> responsible for this $2 billion project to c</w:t>
      </w:r>
      <w:r w:rsidRPr="00FF62AE">
        <w:rPr>
          <w:rFonts w:ascii="Arial" w:hAnsi="Arial" w:cs="Arial"/>
          <w:sz w:val="19"/>
          <w:szCs w:val="19"/>
        </w:rPr>
        <w:t>onstruction and material inspections for earthwork, concrete, drainage systems, structural installations, and</w:t>
      </w:r>
      <w:r w:rsidR="002820EE">
        <w:rPr>
          <w:rFonts w:ascii="Arial" w:hAnsi="Arial" w:cs="Arial"/>
          <w:sz w:val="19"/>
          <w:szCs w:val="19"/>
        </w:rPr>
        <w:t xml:space="preserve"> </w:t>
      </w:r>
      <w:r w:rsidRPr="00FF62AE">
        <w:rPr>
          <w:rFonts w:ascii="Arial" w:hAnsi="Arial" w:cs="Arial"/>
          <w:sz w:val="19"/>
          <w:szCs w:val="19"/>
        </w:rPr>
        <w:t>additional materials and operations</w:t>
      </w:r>
      <w:r w:rsidR="002820EE">
        <w:rPr>
          <w:rFonts w:ascii="Arial" w:hAnsi="Arial" w:cs="Arial"/>
          <w:sz w:val="19"/>
          <w:szCs w:val="19"/>
        </w:rPr>
        <w:t xml:space="preserve">.  </w:t>
      </w:r>
      <w:r w:rsidRPr="00FF62AE">
        <w:rPr>
          <w:rFonts w:ascii="Arial" w:hAnsi="Arial" w:cs="Arial"/>
          <w:sz w:val="19"/>
          <w:szCs w:val="19"/>
        </w:rPr>
        <w:t xml:space="preserve"> Material storage, safety, and WZTC inspections observed throughout operations.</w:t>
      </w:r>
      <w:r w:rsidR="002820EE">
        <w:rPr>
          <w:rFonts w:ascii="Arial" w:hAnsi="Arial" w:cs="Arial"/>
          <w:sz w:val="19"/>
          <w:szCs w:val="19"/>
        </w:rPr>
        <w:t xml:space="preserve">  </w:t>
      </w:r>
      <w:r w:rsidRPr="00FF62AE">
        <w:rPr>
          <w:rFonts w:ascii="Arial" w:hAnsi="Arial" w:cs="Arial"/>
          <w:sz w:val="19"/>
          <w:szCs w:val="19"/>
        </w:rPr>
        <w:t>Collaborate with quality</w:t>
      </w:r>
      <w:r w:rsidR="002820EE">
        <w:rPr>
          <w:rFonts w:ascii="Arial" w:hAnsi="Arial" w:cs="Arial"/>
          <w:sz w:val="19"/>
          <w:szCs w:val="19"/>
        </w:rPr>
        <w:t xml:space="preserve"> </w:t>
      </w:r>
      <w:r w:rsidRPr="00FF62AE">
        <w:rPr>
          <w:rFonts w:ascii="Arial" w:hAnsi="Arial" w:cs="Arial"/>
          <w:sz w:val="19"/>
          <w:szCs w:val="19"/>
        </w:rPr>
        <w:t>assurance (QA) and quality control (QC) inspectors monitor progress, resolve issues, and ensure adherence to</w:t>
      </w:r>
      <w:r w:rsidR="002820EE">
        <w:rPr>
          <w:rFonts w:ascii="Arial" w:hAnsi="Arial" w:cs="Arial"/>
          <w:sz w:val="19"/>
          <w:szCs w:val="19"/>
        </w:rPr>
        <w:t xml:space="preserve"> </w:t>
      </w:r>
      <w:r w:rsidRPr="00FF62AE">
        <w:rPr>
          <w:rFonts w:ascii="Arial" w:hAnsi="Arial" w:cs="Arial"/>
          <w:sz w:val="19"/>
          <w:szCs w:val="19"/>
        </w:rPr>
        <w:t>project schedules. Analyze transportation construction drawings and specifications to support project execution, ensuring efficient</w:t>
      </w:r>
      <w:r w:rsidR="002820EE">
        <w:rPr>
          <w:rFonts w:ascii="Arial" w:hAnsi="Arial" w:cs="Arial"/>
          <w:sz w:val="19"/>
          <w:szCs w:val="19"/>
        </w:rPr>
        <w:t xml:space="preserve"> </w:t>
      </w:r>
      <w:r w:rsidRPr="00FF62AE">
        <w:rPr>
          <w:rFonts w:ascii="Arial" w:hAnsi="Arial" w:cs="Arial"/>
          <w:sz w:val="19"/>
          <w:szCs w:val="19"/>
        </w:rPr>
        <w:t>communication between engineers, contractors, and site workers. Prepare daily inspection reports, documenting progress, material usage, safety issues, and any changes to scope or</w:t>
      </w:r>
      <w:r w:rsidR="002820EE">
        <w:rPr>
          <w:rFonts w:ascii="Arial" w:hAnsi="Arial" w:cs="Arial"/>
          <w:sz w:val="19"/>
          <w:szCs w:val="19"/>
        </w:rPr>
        <w:t xml:space="preserve"> </w:t>
      </w:r>
      <w:r w:rsidRPr="00FF62AE">
        <w:rPr>
          <w:rFonts w:ascii="Arial" w:hAnsi="Arial" w:cs="Arial"/>
          <w:sz w:val="19"/>
          <w:szCs w:val="19"/>
        </w:rPr>
        <w:t>schedule.</w:t>
      </w:r>
      <w:r w:rsidR="00016017" w:rsidRPr="00016017">
        <w:rPr>
          <w:rFonts w:ascii="Arial" w:hAnsi="Arial" w:cs="Arial"/>
          <w:sz w:val="19"/>
          <w:szCs w:val="19"/>
        </w:rPr>
        <w:t xml:space="preserve"> </w:t>
      </w:r>
      <w:r w:rsidR="002820EE">
        <w:rPr>
          <w:rFonts w:ascii="Arial" w:hAnsi="Arial" w:cs="Arial"/>
          <w:sz w:val="19"/>
          <w:szCs w:val="19"/>
        </w:rPr>
        <w:t>(05/</w:t>
      </w:r>
      <w:r w:rsidR="00016017" w:rsidRPr="00FF62AE">
        <w:rPr>
          <w:rFonts w:ascii="Arial" w:hAnsi="Arial" w:cs="Arial"/>
          <w:sz w:val="19"/>
          <w:szCs w:val="19"/>
        </w:rPr>
        <w:t xml:space="preserve">2024 – </w:t>
      </w:r>
      <w:r w:rsidR="002820EE">
        <w:rPr>
          <w:rFonts w:ascii="Arial" w:hAnsi="Arial" w:cs="Arial"/>
          <w:sz w:val="19"/>
          <w:szCs w:val="19"/>
        </w:rPr>
        <w:t>12/</w:t>
      </w:r>
      <w:r w:rsidR="00016017">
        <w:rPr>
          <w:rFonts w:ascii="Arial" w:hAnsi="Arial" w:cs="Arial"/>
          <w:sz w:val="19"/>
          <w:szCs w:val="19"/>
        </w:rPr>
        <w:t>2024</w:t>
      </w:r>
      <w:r w:rsidR="002820EE">
        <w:rPr>
          <w:rFonts w:ascii="Arial" w:hAnsi="Arial" w:cs="Arial"/>
          <w:sz w:val="19"/>
          <w:szCs w:val="19"/>
        </w:rPr>
        <w:t>)</w:t>
      </w:r>
    </w:p>
    <w:p w14:paraId="44DE266D" w14:textId="77777777" w:rsidR="00FF62AE" w:rsidRPr="00FF62AE" w:rsidRDefault="00FF62AE"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p>
    <w:p w14:paraId="19750562" w14:textId="77777777" w:rsidR="00FF62AE" w:rsidRPr="00FF62AE" w:rsidRDefault="00FF62AE"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r w:rsidRPr="002820EE">
        <w:rPr>
          <w:rFonts w:ascii="Arial" w:hAnsi="Arial" w:cs="Arial"/>
          <w:b/>
          <w:bCs/>
          <w:sz w:val="19"/>
          <w:szCs w:val="19"/>
        </w:rPr>
        <w:t>Research Foundation CUNY (RFCUNY) and PERKINS PEER ADVISEMENT</w:t>
      </w:r>
      <w:r w:rsidR="00E43288">
        <w:rPr>
          <w:rFonts w:ascii="Arial" w:hAnsi="Arial" w:cs="Arial"/>
          <w:b/>
          <w:bCs/>
          <w:sz w:val="19"/>
          <w:szCs w:val="19"/>
        </w:rPr>
        <w:t xml:space="preserve">, New York, NY - </w:t>
      </w:r>
      <w:r w:rsidRPr="00FF62AE">
        <w:rPr>
          <w:rFonts w:ascii="Arial" w:hAnsi="Arial" w:cs="Arial"/>
          <w:sz w:val="19"/>
          <w:szCs w:val="19"/>
        </w:rPr>
        <w:t>Academic Tutor</w:t>
      </w:r>
      <w:r w:rsidR="00E43288">
        <w:rPr>
          <w:rFonts w:ascii="Arial" w:hAnsi="Arial" w:cs="Arial"/>
          <w:sz w:val="19"/>
          <w:szCs w:val="19"/>
        </w:rPr>
        <w:t xml:space="preserve"> responsible for leading and facilitating </w:t>
      </w:r>
      <w:r w:rsidRPr="00FF62AE">
        <w:rPr>
          <w:rFonts w:ascii="Arial" w:hAnsi="Arial" w:cs="Arial"/>
          <w:sz w:val="19"/>
          <w:szCs w:val="19"/>
        </w:rPr>
        <w:t>group study sessions of up to 25 students in core Civil Engineering courses, including Statics,</w:t>
      </w:r>
      <w:r w:rsidR="00E43288">
        <w:rPr>
          <w:rFonts w:ascii="Arial" w:hAnsi="Arial" w:cs="Arial"/>
          <w:sz w:val="19"/>
          <w:szCs w:val="19"/>
        </w:rPr>
        <w:t xml:space="preserve"> </w:t>
      </w:r>
      <w:r w:rsidRPr="00FF62AE">
        <w:rPr>
          <w:rFonts w:ascii="Arial" w:hAnsi="Arial" w:cs="Arial"/>
          <w:sz w:val="19"/>
          <w:szCs w:val="19"/>
        </w:rPr>
        <w:t>Strength of Materials, and design software.</w:t>
      </w:r>
      <w:r w:rsidR="00E43288">
        <w:rPr>
          <w:rFonts w:ascii="Arial" w:hAnsi="Arial" w:cs="Arial"/>
          <w:sz w:val="19"/>
          <w:szCs w:val="19"/>
        </w:rPr>
        <w:t xml:space="preserve">  </w:t>
      </w:r>
      <w:r w:rsidRPr="00FF62AE">
        <w:rPr>
          <w:rFonts w:ascii="Arial" w:hAnsi="Arial" w:cs="Arial"/>
          <w:sz w:val="19"/>
          <w:szCs w:val="19"/>
        </w:rPr>
        <w:t>Offer tailored, one-on-one tutoring to struggling students, helping them overcome academic challenges and</w:t>
      </w:r>
      <w:r w:rsidR="00E43288">
        <w:rPr>
          <w:rFonts w:ascii="Arial" w:hAnsi="Arial" w:cs="Arial"/>
          <w:sz w:val="19"/>
          <w:szCs w:val="19"/>
        </w:rPr>
        <w:t xml:space="preserve"> </w:t>
      </w:r>
      <w:r w:rsidRPr="00FF62AE">
        <w:rPr>
          <w:rFonts w:ascii="Arial" w:hAnsi="Arial" w:cs="Arial"/>
          <w:sz w:val="19"/>
          <w:szCs w:val="19"/>
        </w:rPr>
        <w:t>achieve improved grades, with average improvement results of 15%.</w:t>
      </w:r>
      <w:r w:rsidR="00E43288">
        <w:rPr>
          <w:rFonts w:ascii="Arial" w:hAnsi="Arial" w:cs="Arial"/>
          <w:sz w:val="19"/>
          <w:szCs w:val="19"/>
        </w:rPr>
        <w:t xml:space="preserve">  </w:t>
      </w:r>
      <w:r w:rsidRPr="00FF62AE">
        <w:rPr>
          <w:rFonts w:ascii="Arial" w:hAnsi="Arial" w:cs="Arial"/>
          <w:sz w:val="19"/>
          <w:szCs w:val="19"/>
        </w:rPr>
        <w:t>Create</w:t>
      </w:r>
      <w:r w:rsidR="00E43288">
        <w:rPr>
          <w:rFonts w:ascii="Arial" w:hAnsi="Arial" w:cs="Arial"/>
          <w:sz w:val="19"/>
          <w:szCs w:val="19"/>
        </w:rPr>
        <w:t>d</w:t>
      </w:r>
      <w:r w:rsidRPr="00FF62AE">
        <w:rPr>
          <w:rFonts w:ascii="Arial" w:hAnsi="Arial" w:cs="Arial"/>
          <w:sz w:val="19"/>
          <w:szCs w:val="19"/>
        </w:rPr>
        <w:t xml:space="preserve"> supplemental learning materials, including practice problem sets and visual aids, to enhance student</w:t>
      </w:r>
      <w:r w:rsidR="00E43288">
        <w:rPr>
          <w:rFonts w:ascii="Arial" w:hAnsi="Arial" w:cs="Arial"/>
          <w:sz w:val="19"/>
          <w:szCs w:val="19"/>
        </w:rPr>
        <w:t xml:space="preserve"> </w:t>
      </w:r>
      <w:r w:rsidRPr="00FF62AE">
        <w:rPr>
          <w:rFonts w:ascii="Arial" w:hAnsi="Arial" w:cs="Arial"/>
          <w:sz w:val="19"/>
          <w:szCs w:val="19"/>
        </w:rPr>
        <w:t>understanding of complex engineering concepts.</w:t>
      </w:r>
      <w:r w:rsidR="00E43288">
        <w:rPr>
          <w:rFonts w:ascii="Arial" w:hAnsi="Arial" w:cs="Arial"/>
          <w:sz w:val="19"/>
          <w:szCs w:val="19"/>
        </w:rPr>
        <w:t xml:space="preserve">  </w:t>
      </w:r>
      <w:r w:rsidRPr="00FF62AE">
        <w:rPr>
          <w:rFonts w:ascii="Arial" w:hAnsi="Arial" w:cs="Arial"/>
          <w:sz w:val="19"/>
          <w:szCs w:val="19"/>
        </w:rPr>
        <w:t>Provide</w:t>
      </w:r>
      <w:r w:rsidR="00E43288">
        <w:rPr>
          <w:rFonts w:ascii="Arial" w:hAnsi="Arial" w:cs="Arial"/>
          <w:sz w:val="19"/>
          <w:szCs w:val="19"/>
        </w:rPr>
        <w:t>d</w:t>
      </w:r>
      <w:r w:rsidRPr="00FF62AE">
        <w:rPr>
          <w:rFonts w:ascii="Arial" w:hAnsi="Arial" w:cs="Arial"/>
          <w:sz w:val="19"/>
          <w:szCs w:val="19"/>
        </w:rPr>
        <w:t xml:space="preserve"> consistent, constructive feedback and </w:t>
      </w:r>
      <w:r w:rsidR="00E43288" w:rsidRPr="00FF62AE">
        <w:rPr>
          <w:rFonts w:ascii="Arial" w:hAnsi="Arial" w:cs="Arial"/>
          <w:sz w:val="19"/>
          <w:szCs w:val="19"/>
        </w:rPr>
        <w:t>assisted</w:t>
      </w:r>
      <w:r w:rsidRPr="00FF62AE">
        <w:rPr>
          <w:rFonts w:ascii="Arial" w:hAnsi="Arial" w:cs="Arial"/>
          <w:sz w:val="19"/>
          <w:szCs w:val="19"/>
        </w:rPr>
        <w:t xml:space="preserve"> students in developing effective study strategies for exams</w:t>
      </w:r>
      <w:r w:rsidR="00E43288">
        <w:rPr>
          <w:rFonts w:ascii="Arial" w:hAnsi="Arial" w:cs="Arial"/>
          <w:sz w:val="19"/>
          <w:szCs w:val="19"/>
        </w:rPr>
        <w:t xml:space="preserve"> </w:t>
      </w:r>
      <w:r w:rsidRPr="00FF62AE">
        <w:rPr>
          <w:rFonts w:ascii="Arial" w:hAnsi="Arial" w:cs="Arial"/>
          <w:sz w:val="19"/>
          <w:szCs w:val="19"/>
        </w:rPr>
        <w:t>and assignments.</w:t>
      </w:r>
      <w:r w:rsidR="002820EE">
        <w:rPr>
          <w:rFonts w:ascii="Arial" w:hAnsi="Arial" w:cs="Arial"/>
          <w:sz w:val="19"/>
          <w:szCs w:val="19"/>
        </w:rPr>
        <w:t xml:space="preserve">  (01/</w:t>
      </w:r>
      <w:r w:rsidR="002820EE" w:rsidRPr="00FF62AE">
        <w:rPr>
          <w:rFonts w:ascii="Arial" w:hAnsi="Arial" w:cs="Arial"/>
          <w:sz w:val="19"/>
          <w:szCs w:val="19"/>
        </w:rPr>
        <w:t xml:space="preserve">2024 </w:t>
      </w:r>
      <w:r w:rsidR="002820EE">
        <w:rPr>
          <w:rFonts w:ascii="Arial" w:hAnsi="Arial" w:cs="Arial"/>
          <w:sz w:val="19"/>
          <w:szCs w:val="19"/>
        </w:rPr>
        <w:t>–</w:t>
      </w:r>
      <w:r w:rsidR="002820EE" w:rsidRPr="00FF62AE">
        <w:rPr>
          <w:rFonts w:ascii="Arial" w:hAnsi="Arial" w:cs="Arial"/>
          <w:sz w:val="19"/>
          <w:szCs w:val="19"/>
        </w:rPr>
        <w:t xml:space="preserve"> </w:t>
      </w:r>
      <w:r w:rsidR="002820EE">
        <w:rPr>
          <w:rFonts w:ascii="Arial" w:hAnsi="Arial" w:cs="Arial"/>
          <w:sz w:val="19"/>
          <w:szCs w:val="19"/>
        </w:rPr>
        <w:t>12/2024)</w:t>
      </w:r>
    </w:p>
    <w:p w14:paraId="395C35A7" w14:textId="77777777" w:rsidR="00FF62AE" w:rsidRDefault="00FF62AE"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p>
    <w:p w14:paraId="21831239" w14:textId="77777777" w:rsidR="00FF62AE" w:rsidRPr="00FF62AE" w:rsidRDefault="00FF62AE"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r w:rsidRPr="00E43288">
        <w:rPr>
          <w:rFonts w:ascii="Arial" w:hAnsi="Arial" w:cs="Arial"/>
          <w:b/>
          <w:bCs/>
          <w:sz w:val="19"/>
          <w:szCs w:val="19"/>
        </w:rPr>
        <w:t>Plant Xchange</w:t>
      </w:r>
      <w:r w:rsidR="00E43288">
        <w:rPr>
          <w:rFonts w:ascii="Arial" w:hAnsi="Arial" w:cs="Arial"/>
          <w:b/>
          <w:bCs/>
          <w:sz w:val="19"/>
          <w:szCs w:val="19"/>
        </w:rPr>
        <w:t>,</w:t>
      </w:r>
      <w:r w:rsidRPr="00E43288">
        <w:rPr>
          <w:rFonts w:ascii="Arial" w:hAnsi="Arial" w:cs="Arial"/>
          <w:b/>
          <w:bCs/>
          <w:sz w:val="19"/>
          <w:szCs w:val="19"/>
        </w:rPr>
        <w:t xml:space="preserve"> N</w:t>
      </w:r>
      <w:r w:rsidR="00E43288">
        <w:rPr>
          <w:rFonts w:ascii="Arial" w:hAnsi="Arial" w:cs="Arial"/>
          <w:b/>
          <w:bCs/>
          <w:sz w:val="19"/>
          <w:szCs w:val="19"/>
        </w:rPr>
        <w:t xml:space="preserve">ew </w:t>
      </w:r>
      <w:r w:rsidRPr="00E43288">
        <w:rPr>
          <w:rFonts w:ascii="Arial" w:hAnsi="Arial" w:cs="Arial"/>
          <w:b/>
          <w:bCs/>
          <w:sz w:val="19"/>
          <w:szCs w:val="19"/>
        </w:rPr>
        <w:t>Y</w:t>
      </w:r>
      <w:r w:rsidR="00E43288">
        <w:rPr>
          <w:rFonts w:ascii="Arial" w:hAnsi="Arial" w:cs="Arial"/>
          <w:b/>
          <w:bCs/>
          <w:sz w:val="19"/>
          <w:szCs w:val="19"/>
        </w:rPr>
        <w:t>ork</w:t>
      </w:r>
      <w:r w:rsidRPr="00E43288">
        <w:rPr>
          <w:rFonts w:ascii="Arial" w:hAnsi="Arial" w:cs="Arial"/>
          <w:b/>
          <w:bCs/>
          <w:sz w:val="19"/>
          <w:szCs w:val="19"/>
        </w:rPr>
        <w:t xml:space="preserve">, NY </w:t>
      </w:r>
      <w:r w:rsidR="00E43288">
        <w:rPr>
          <w:rFonts w:ascii="Arial" w:hAnsi="Arial" w:cs="Arial"/>
          <w:b/>
          <w:bCs/>
          <w:sz w:val="19"/>
          <w:szCs w:val="19"/>
        </w:rPr>
        <w:t xml:space="preserve">– Volunteering - </w:t>
      </w:r>
      <w:r w:rsidRPr="00FF62AE">
        <w:rPr>
          <w:rFonts w:ascii="Arial" w:hAnsi="Arial" w:cs="Arial"/>
          <w:sz w:val="19"/>
          <w:szCs w:val="19"/>
        </w:rPr>
        <w:t>Co-organizer</w:t>
      </w:r>
      <w:r w:rsidR="00E43288">
        <w:rPr>
          <w:rFonts w:ascii="Arial" w:hAnsi="Arial" w:cs="Arial"/>
          <w:sz w:val="19"/>
          <w:szCs w:val="19"/>
        </w:rPr>
        <w:t xml:space="preserve"> - </w:t>
      </w:r>
      <w:r w:rsidRPr="00FF62AE">
        <w:rPr>
          <w:rFonts w:ascii="Arial" w:hAnsi="Arial" w:cs="Arial"/>
          <w:sz w:val="19"/>
          <w:szCs w:val="19"/>
        </w:rPr>
        <w:t>Mutual aid provides free resources to neighborhoods through distribution of garden supplies, plant drives, and</w:t>
      </w:r>
      <w:r w:rsidR="00E43288">
        <w:rPr>
          <w:rFonts w:ascii="Arial" w:hAnsi="Arial" w:cs="Arial"/>
          <w:sz w:val="19"/>
          <w:szCs w:val="19"/>
        </w:rPr>
        <w:t xml:space="preserve"> </w:t>
      </w:r>
      <w:r w:rsidRPr="00FF62AE">
        <w:rPr>
          <w:rFonts w:ascii="Arial" w:hAnsi="Arial" w:cs="Arial"/>
          <w:sz w:val="19"/>
          <w:szCs w:val="19"/>
        </w:rPr>
        <w:t>curating events in accompaniment of education of horticulture for upwards of 80+ attendees.</w:t>
      </w:r>
      <w:r w:rsidR="00E43288">
        <w:rPr>
          <w:rFonts w:ascii="Arial" w:hAnsi="Arial" w:cs="Arial"/>
          <w:sz w:val="19"/>
          <w:szCs w:val="19"/>
        </w:rPr>
        <w:t xml:space="preserve">  </w:t>
      </w:r>
      <w:r w:rsidRPr="00FF62AE">
        <w:rPr>
          <w:rFonts w:ascii="Arial" w:hAnsi="Arial" w:cs="Arial"/>
          <w:sz w:val="19"/>
          <w:szCs w:val="19"/>
        </w:rPr>
        <w:t>Manage event logistics, including plant distribution, recruitment of volunteers, and creating engaging educational</w:t>
      </w:r>
      <w:r w:rsidR="00E43288">
        <w:rPr>
          <w:rFonts w:ascii="Arial" w:hAnsi="Arial" w:cs="Arial"/>
          <w:sz w:val="19"/>
          <w:szCs w:val="19"/>
        </w:rPr>
        <w:t xml:space="preserve"> </w:t>
      </w:r>
      <w:r w:rsidRPr="00FF62AE">
        <w:rPr>
          <w:rFonts w:ascii="Arial" w:hAnsi="Arial" w:cs="Arial"/>
          <w:sz w:val="19"/>
          <w:szCs w:val="19"/>
        </w:rPr>
        <w:t>materials (newsletters, social media posts, event flyers).</w:t>
      </w:r>
      <w:r w:rsidR="00E43288">
        <w:rPr>
          <w:rFonts w:ascii="Arial" w:hAnsi="Arial" w:cs="Arial"/>
          <w:sz w:val="19"/>
          <w:szCs w:val="19"/>
        </w:rPr>
        <w:t xml:space="preserve">  </w:t>
      </w:r>
      <w:r w:rsidRPr="00FF62AE">
        <w:rPr>
          <w:rFonts w:ascii="Arial" w:hAnsi="Arial" w:cs="Arial"/>
          <w:sz w:val="19"/>
          <w:szCs w:val="19"/>
        </w:rPr>
        <w:t>Design and implement promotional campaigns through social media platforms, reaching a growing audience of</w:t>
      </w:r>
      <w:r w:rsidR="00E43288">
        <w:rPr>
          <w:rFonts w:ascii="Arial" w:hAnsi="Arial" w:cs="Arial"/>
          <w:sz w:val="19"/>
          <w:szCs w:val="19"/>
        </w:rPr>
        <w:t xml:space="preserve"> </w:t>
      </w:r>
      <w:r w:rsidRPr="00FF62AE">
        <w:rPr>
          <w:rFonts w:ascii="Arial" w:hAnsi="Arial" w:cs="Arial"/>
          <w:sz w:val="19"/>
          <w:szCs w:val="19"/>
        </w:rPr>
        <w:t>over 2,000 audience members.</w:t>
      </w:r>
      <w:r w:rsidR="00E43288">
        <w:rPr>
          <w:rFonts w:ascii="Arial" w:hAnsi="Arial" w:cs="Arial"/>
          <w:sz w:val="19"/>
          <w:szCs w:val="19"/>
        </w:rPr>
        <w:t xml:space="preserve">  </w:t>
      </w:r>
      <w:r w:rsidRPr="00FF62AE">
        <w:rPr>
          <w:rFonts w:ascii="Arial" w:hAnsi="Arial" w:cs="Arial"/>
          <w:sz w:val="19"/>
          <w:szCs w:val="19"/>
        </w:rPr>
        <w:t>Lead educational workshops on indoor plant care, pest identification, and sustainable gardening practices,</w:t>
      </w:r>
    </w:p>
    <w:p w14:paraId="3C5EE448" w14:textId="77777777" w:rsidR="00FF62AE" w:rsidRPr="00FF62AE" w:rsidRDefault="00FF62AE"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r w:rsidRPr="00FF62AE">
        <w:rPr>
          <w:rFonts w:ascii="Arial" w:hAnsi="Arial" w:cs="Arial"/>
          <w:sz w:val="19"/>
          <w:szCs w:val="19"/>
        </w:rPr>
        <w:t>supporting local urban gardening efforts.</w:t>
      </w:r>
      <w:r w:rsidR="00E43288">
        <w:rPr>
          <w:rFonts w:ascii="Arial" w:hAnsi="Arial" w:cs="Arial"/>
          <w:sz w:val="19"/>
          <w:szCs w:val="19"/>
        </w:rPr>
        <w:t xml:space="preserve"> (09/2001 – 12/2024)</w:t>
      </w:r>
    </w:p>
    <w:p w14:paraId="1F687440" w14:textId="77777777" w:rsidR="00E43288" w:rsidRPr="00FF62AE" w:rsidRDefault="00E43288" w:rsidP="00E43288">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sz w:val="19"/>
          <w:szCs w:val="19"/>
        </w:rPr>
      </w:pPr>
      <w:r w:rsidRPr="00E43288">
        <w:rPr>
          <w:rFonts w:ascii="Arial" w:hAnsi="Arial" w:cs="Arial"/>
          <w:b/>
          <w:bCs/>
          <w:sz w:val="19"/>
          <w:szCs w:val="19"/>
        </w:rPr>
        <w:lastRenderedPageBreak/>
        <w:t xml:space="preserve">CUNY, </w:t>
      </w:r>
      <w:r w:rsidR="00FF62AE" w:rsidRPr="00E43288">
        <w:rPr>
          <w:rFonts w:ascii="Arial" w:hAnsi="Arial" w:cs="Arial"/>
          <w:b/>
          <w:bCs/>
          <w:sz w:val="19"/>
          <w:szCs w:val="19"/>
        </w:rPr>
        <w:t>R</w:t>
      </w:r>
      <w:r w:rsidRPr="00E43288">
        <w:rPr>
          <w:rFonts w:ascii="Arial" w:hAnsi="Arial" w:cs="Arial"/>
          <w:b/>
          <w:bCs/>
          <w:sz w:val="19"/>
          <w:szCs w:val="19"/>
        </w:rPr>
        <w:t>esearch C</w:t>
      </w:r>
      <w:r w:rsidR="00FF62AE" w:rsidRPr="00E43288">
        <w:rPr>
          <w:rFonts w:ascii="Arial" w:hAnsi="Arial" w:cs="Arial"/>
          <w:b/>
          <w:bCs/>
          <w:sz w:val="19"/>
          <w:szCs w:val="19"/>
        </w:rPr>
        <w:t xml:space="preserve">2Smart and Undergraduate Research, </w:t>
      </w:r>
      <w:r w:rsidRPr="00E43288">
        <w:rPr>
          <w:rFonts w:ascii="Arial" w:hAnsi="Arial" w:cs="Arial"/>
          <w:b/>
          <w:bCs/>
          <w:sz w:val="19"/>
          <w:szCs w:val="19"/>
        </w:rPr>
        <w:t>New York, NY</w:t>
      </w:r>
      <w:r>
        <w:rPr>
          <w:rFonts w:ascii="Arial" w:hAnsi="Arial" w:cs="Arial"/>
          <w:sz w:val="19"/>
          <w:szCs w:val="19"/>
        </w:rPr>
        <w:t xml:space="preserve"> – Researcher - </w:t>
      </w:r>
      <w:r w:rsidR="00FF62AE" w:rsidRPr="00FF62AE">
        <w:rPr>
          <w:rFonts w:ascii="Arial" w:hAnsi="Arial" w:cs="Arial"/>
          <w:sz w:val="19"/>
          <w:szCs w:val="19"/>
        </w:rPr>
        <w:t>Conduct literature reviews, lab experiments, and data analysis to assess the feasibility and environmental benefits</w:t>
      </w:r>
      <w:r>
        <w:rPr>
          <w:rFonts w:ascii="Arial" w:hAnsi="Arial" w:cs="Arial"/>
          <w:sz w:val="19"/>
          <w:szCs w:val="19"/>
        </w:rPr>
        <w:t xml:space="preserve"> </w:t>
      </w:r>
      <w:r w:rsidR="00FF62AE" w:rsidRPr="00FF62AE">
        <w:rPr>
          <w:rFonts w:ascii="Arial" w:hAnsi="Arial" w:cs="Arial"/>
          <w:sz w:val="19"/>
          <w:szCs w:val="19"/>
        </w:rPr>
        <w:t>of green roofs as sustainable infrastructure solutions in New York City.</w:t>
      </w:r>
      <w:r>
        <w:rPr>
          <w:rFonts w:ascii="Arial" w:hAnsi="Arial" w:cs="Arial"/>
          <w:sz w:val="19"/>
          <w:szCs w:val="19"/>
        </w:rPr>
        <w:t xml:space="preserve">  </w:t>
      </w:r>
      <w:r w:rsidR="00FF62AE" w:rsidRPr="00FF62AE">
        <w:rPr>
          <w:rFonts w:ascii="Arial" w:hAnsi="Arial" w:cs="Arial"/>
          <w:sz w:val="19"/>
          <w:szCs w:val="19"/>
        </w:rPr>
        <w:t>Assist in research under the supervision of Professor Ivan L. Guzman Peña, investigating the benefits of</w:t>
      </w:r>
      <w:r>
        <w:rPr>
          <w:rFonts w:ascii="Arial" w:hAnsi="Arial" w:cs="Arial"/>
          <w:sz w:val="19"/>
          <w:szCs w:val="19"/>
        </w:rPr>
        <w:t xml:space="preserve"> </w:t>
      </w:r>
      <w:r w:rsidR="00FF62AE" w:rsidRPr="00FF62AE">
        <w:rPr>
          <w:rFonts w:ascii="Arial" w:hAnsi="Arial" w:cs="Arial"/>
          <w:sz w:val="19"/>
          <w:szCs w:val="19"/>
        </w:rPr>
        <w:t>combining clay-based media and textiles for green roofs to improve soil strength and durability.</w:t>
      </w:r>
      <w:r>
        <w:rPr>
          <w:rFonts w:ascii="Arial" w:hAnsi="Arial" w:cs="Arial"/>
          <w:sz w:val="19"/>
          <w:szCs w:val="19"/>
        </w:rPr>
        <w:t xml:space="preserve">   (09/2001 – 12/2024)</w:t>
      </w:r>
    </w:p>
    <w:p w14:paraId="054089C7" w14:textId="77777777" w:rsidR="00887735" w:rsidRPr="004507B6" w:rsidRDefault="00887735" w:rsidP="00FF62A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eastAsia="Apex New Book" w:hAnsi="Arial" w:cs="Arial"/>
          <w:sz w:val="19"/>
          <w:szCs w:val="19"/>
        </w:rPr>
      </w:pPr>
    </w:p>
    <w:sectPr w:rsidR="00887735" w:rsidRPr="004507B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F02B" w14:textId="77777777" w:rsidR="00661225" w:rsidRDefault="00661225" w:rsidP="00B1131C">
      <w:r>
        <w:separator/>
      </w:r>
    </w:p>
  </w:endnote>
  <w:endnote w:type="continuationSeparator" w:id="0">
    <w:p w14:paraId="78A7646A" w14:textId="77777777" w:rsidR="00661225" w:rsidRDefault="00661225"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14B1"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BECA08C"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w14:anchorId="7F7DFF57">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2662"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D658693"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w14:anchorId="1FB9A9D0">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8382"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4842F92E" w14:textId="77777777"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10C6356D">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2171" w14:textId="77777777" w:rsidR="00661225" w:rsidRDefault="00661225" w:rsidP="00B1131C">
      <w:r>
        <w:separator/>
      </w:r>
    </w:p>
  </w:footnote>
  <w:footnote w:type="continuationSeparator" w:id="0">
    <w:p w14:paraId="538B3EC2" w14:textId="77777777" w:rsidR="00661225" w:rsidRDefault="00661225"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66B" w14:textId="77777777" w:rsidR="00FF62AE" w:rsidRDefault="00FF62AE" w:rsidP="00FF62AE">
    <w:pPr>
      <w:widowControl/>
      <w:tabs>
        <w:tab w:val="right" w:pos="10080"/>
      </w:tabs>
      <w:rPr>
        <w:rFonts w:ascii="Arial" w:hAnsi="Arial" w:cs="Arial"/>
        <w:b/>
        <w:i/>
        <w:sz w:val="24"/>
        <w:szCs w:val="24"/>
      </w:rPr>
    </w:pPr>
    <w:r>
      <w:rPr>
        <w:rFonts w:ascii="Arial" w:hAnsi="Arial" w:cs="Arial"/>
        <w:b/>
        <w:bCs/>
        <w:sz w:val="24"/>
      </w:rPr>
      <w:t>YOSELIN SARITA SANDOVAL</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4E05">
      <w:rPr>
        <w:rFonts w:ascii="Arial" w:hAnsi="Arial" w:cs="Arial"/>
        <w:b/>
        <w:i/>
        <w:sz w:val="24"/>
        <w:szCs w:val="24"/>
      </w:rPr>
      <w:t>.</w:t>
    </w:r>
  </w:p>
  <w:p w14:paraId="10DFCDA4" w14:textId="77777777" w:rsidR="00FF62AE" w:rsidRPr="001B5EBB" w:rsidRDefault="00E43288" w:rsidP="00FF62AE">
    <w:pPr>
      <w:widowControl/>
      <w:tabs>
        <w:tab w:val="right" w:pos="10080"/>
      </w:tabs>
      <w:rPr>
        <w:rFonts w:ascii="Arial" w:hAnsi="Arial" w:cs="Arial"/>
        <w:b/>
        <w:sz w:val="24"/>
        <w:szCs w:val="24"/>
      </w:rPr>
    </w:pPr>
    <w:r>
      <w:rPr>
        <w:rFonts w:ascii="Arial" w:hAnsi="Arial" w:cs="Arial"/>
        <w:b/>
        <w:sz w:val="24"/>
        <w:szCs w:val="24"/>
      </w:rPr>
      <w:t xml:space="preserve">Assistant </w:t>
    </w:r>
    <w:r w:rsidR="00FF62AE">
      <w:rPr>
        <w:rFonts w:ascii="Arial" w:hAnsi="Arial" w:cs="Arial"/>
        <w:b/>
        <w:sz w:val="24"/>
        <w:szCs w:val="24"/>
      </w:rPr>
      <w:t>Office Engineer</w:t>
    </w:r>
  </w:p>
  <w:p w14:paraId="74E0CD17" w14:textId="77777777" w:rsidR="004E4E7D" w:rsidRPr="00AF4E05" w:rsidRDefault="004E4E7D" w:rsidP="00AF4E05">
    <w:pPr>
      <w:widowControl/>
    </w:pPr>
    <w:r>
      <w:rPr>
        <w:noProof/>
      </w:rPr>
      <w:pict w14:anchorId="2716F36B">
        <v:line id="_x0000_s1040" style="position:absolute;z-index:251659776" from="1.05pt,.45pt" to="508.05pt,.45pt"/>
      </w:pict>
    </w:r>
    <w:r>
      <w:rPr>
        <w:noProof/>
      </w:rPr>
      <w:pict w14:anchorId="36851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A6D8" w14:textId="77777777"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66046F3A" w14:textId="77777777"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Senior Construction Inspector</w:t>
    </w:r>
  </w:p>
  <w:p w14:paraId="532BFE34" w14:textId="77777777" w:rsidR="004E4E7D" w:rsidRPr="00AF4E05" w:rsidRDefault="004E4E7D" w:rsidP="00AF4E05">
    <w:pPr>
      <w:widowControl/>
    </w:pPr>
    <w:r>
      <w:rPr>
        <w:noProof/>
      </w:rPr>
      <w:pict w14:anchorId="2B22B95F">
        <v:line id="_x0000_s1042" style="position:absolute;z-index:251661824" from="1.05pt,.45pt" to="508.05pt,.45pt"/>
      </w:pict>
    </w:r>
    <w:r>
      <w:rPr>
        <w:noProof/>
      </w:rPr>
      <w:pict w14:anchorId="6E2E40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CED3" w14:textId="77777777" w:rsidR="004E4E7D" w:rsidRDefault="0033629B" w:rsidP="00AF4E05">
    <w:pPr>
      <w:widowControl/>
      <w:tabs>
        <w:tab w:val="right" w:pos="10080"/>
      </w:tabs>
      <w:rPr>
        <w:rFonts w:ascii="Arial" w:hAnsi="Arial" w:cs="Arial"/>
        <w:b/>
        <w:i/>
        <w:sz w:val="24"/>
        <w:szCs w:val="24"/>
      </w:rPr>
    </w:pPr>
    <w:r>
      <w:rPr>
        <w:rFonts w:ascii="Arial" w:hAnsi="Arial" w:cs="Arial"/>
        <w:b/>
        <w:bCs/>
        <w:sz w:val="24"/>
      </w:rPr>
      <w:t>YOSELIN SARITA SANDOVAL</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0E1C485A" w14:textId="77777777" w:rsidR="004E4E7D" w:rsidRPr="001B5EBB" w:rsidRDefault="002820EE" w:rsidP="00AF4E05">
    <w:pPr>
      <w:widowControl/>
      <w:tabs>
        <w:tab w:val="right" w:pos="10080"/>
      </w:tabs>
      <w:rPr>
        <w:rFonts w:ascii="Arial" w:hAnsi="Arial" w:cs="Arial"/>
        <w:b/>
        <w:sz w:val="24"/>
        <w:szCs w:val="24"/>
      </w:rPr>
    </w:pPr>
    <w:r>
      <w:rPr>
        <w:rFonts w:ascii="Arial" w:hAnsi="Arial" w:cs="Arial"/>
        <w:b/>
        <w:sz w:val="24"/>
        <w:szCs w:val="24"/>
      </w:rPr>
      <w:t xml:space="preserve">Assistant </w:t>
    </w:r>
    <w:r w:rsidR="0033629B">
      <w:rPr>
        <w:rFonts w:ascii="Arial" w:hAnsi="Arial" w:cs="Arial"/>
        <w:b/>
        <w:sz w:val="24"/>
        <w:szCs w:val="24"/>
      </w:rPr>
      <w:t>Office Engineer</w:t>
    </w:r>
  </w:p>
  <w:p w14:paraId="6E10540C" w14:textId="77777777" w:rsidR="004E4E7D" w:rsidRDefault="004E4E7D" w:rsidP="00AF4E05">
    <w:pPr>
      <w:widowControl/>
      <w:rPr>
        <w:rFonts w:ascii="Arial" w:hAnsi="Arial" w:cs="Arial"/>
      </w:rPr>
    </w:pPr>
    <w:r>
      <w:rPr>
        <w:noProof/>
      </w:rPr>
      <w:pict w14:anchorId="30B4581F">
        <v:line id="_x0000_s1028" style="position:absolute;z-index:251654656" from="1.05pt,.45pt" to="508.05pt,.45pt"/>
      </w:pict>
    </w:r>
    <w:r>
      <w:rPr>
        <w:noProof/>
      </w:rPr>
      <w:pict w14:anchorId="11A56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0C8B60AC"/>
    <w:multiLevelType w:val="hybridMultilevel"/>
    <w:tmpl w:val="9FC8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6009AF"/>
    <w:multiLevelType w:val="hybridMultilevel"/>
    <w:tmpl w:val="C936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961D47"/>
    <w:multiLevelType w:val="hybridMultilevel"/>
    <w:tmpl w:val="938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F347F7"/>
    <w:multiLevelType w:val="hybridMultilevel"/>
    <w:tmpl w:val="107A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4B343DAE"/>
    <w:multiLevelType w:val="hybridMultilevel"/>
    <w:tmpl w:val="4AA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754138"/>
    <w:multiLevelType w:val="hybridMultilevel"/>
    <w:tmpl w:val="6034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6"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C97836"/>
    <w:multiLevelType w:val="hybridMultilevel"/>
    <w:tmpl w:val="085C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590518">
    <w:abstractNumId w:val="45"/>
  </w:num>
  <w:num w:numId="2" w16cid:durableId="2058122353">
    <w:abstractNumId w:val="46"/>
  </w:num>
  <w:num w:numId="3" w16cid:durableId="1985694480">
    <w:abstractNumId w:val="31"/>
  </w:num>
  <w:num w:numId="4" w16cid:durableId="1885672139">
    <w:abstractNumId w:val="40"/>
  </w:num>
  <w:num w:numId="5" w16cid:durableId="719474252">
    <w:abstractNumId w:val="41"/>
  </w:num>
  <w:num w:numId="6" w16cid:durableId="273440764">
    <w:abstractNumId w:val="48"/>
  </w:num>
  <w:num w:numId="7" w16cid:durableId="13044702">
    <w:abstractNumId w:val="52"/>
  </w:num>
  <w:num w:numId="8" w16cid:durableId="2132508091">
    <w:abstractNumId w:val="29"/>
  </w:num>
  <w:num w:numId="9" w16cid:durableId="1272323947">
    <w:abstractNumId w:val="42"/>
  </w:num>
  <w:num w:numId="10" w16cid:durableId="198007341">
    <w:abstractNumId w:val="37"/>
  </w:num>
  <w:num w:numId="11" w16cid:durableId="687873785">
    <w:abstractNumId w:val="0"/>
  </w:num>
  <w:num w:numId="12" w16cid:durableId="2013603997">
    <w:abstractNumId w:val="2"/>
  </w:num>
  <w:num w:numId="13" w16cid:durableId="1177110048">
    <w:abstractNumId w:val="1"/>
  </w:num>
  <w:num w:numId="14" w16cid:durableId="268466864">
    <w:abstractNumId w:val="3"/>
  </w:num>
  <w:num w:numId="15" w16cid:durableId="250046075">
    <w:abstractNumId w:val="4"/>
  </w:num>
  <w:num w:numId="16" w16cid:durableId="1273590943">
    <w:abstractNumId w:val="27"/>
  </w:num>
  <w:num w:numId="17" w16cid:durableId="1417434995">
    <w:abstractNumId w:val="9"/>
  </w:num>
  <w:num w:numId="18" w16cid:durableId="222176063">
    <w:abstractNumId w:val="8"/>
  </w:num>
  <w:num w:numId="19" w16cid:durableId="1761680018">
    <w:abstractNumId w:val="7"/>
  </w:num>
  <w:num w:numId="20" w16cid:durableId="225259991">
    <w:abstractNumId w:val="6"/>
  </w:num>
  <w:num w:numId="21" w16cid:durableId="819345318">
    <w:abstractNumId w:val="5"/>
  </w:num>
  <w:num w:numId="22" w16cid:durableId="661591527">
    <w:abstractNumId w:val="13"/>
  </w:num>
  <w:num w:numId="23" w16cid:durableId="2014142620">
    <w:abstractNumId w:val="12"/>
  </w:num>
  <w:num w:numId="24" w16cid:durableId="325015599">
    <w:abstractNumId w:val="11"/>
  </w:num>
  <w:num w:numId="25" w16cid:durableId="1104420054">
    <w:abstractNumId w:val="10"/>
  </w:num>
  <w:num w:numId="26" w16cid:durableId="1706128485">
    <w:abstractNumId w:val="17"/>
  </w:num>
  <w:num w:numId="27" w16cid:durableId="357700598">
    <w:abstractNumId w:val="16"/>
  </w:num>
  <w:num w:numId="28" w16cid:durableId="1720282373">
    <w:abstractNumId w:val="15"/>
  </w:num>
  <w:num w:numId="29" w16cid:durableId="771977604">
    <w:abstractNumId w:val="14"/>
  </w:num>
  <w:num w:numId="30" w16cid:durableId="540358436">
    <w:abstractNumId w:val="18"/>
  </w:num>
  <w:num w:numId="31" w16cid:durableId="541671399">
    <w:abstractNumId w:val="19"/>
  </w:num>
  <w:num w:numId="32" w16cid:durableId="1212885266">
    <w:abstractNumId w:val="21"/>
  </w:num>
  <w:num w:numId="33" w16cid:durableId="1353609443">
    <w:abstractNumId w:val="20"/>
  </w:num>
  <w:num w:numId="34" w16cid:durableId="227960902">
    <w:abstractNumId w:val="22"/>
  </w:num>
  <w:num w:numId="35" w16cid:durableId="606740027">
    <w:abstractNumId w:val="24"/>
  </w:num>
  <w:num w:numId="36" w16cid:durableId="1999841710">
    <w:abstractNumId w:val="25"/>
  </w:num>
  <w:num w:numId="37" w16cid:durableId="881405863">
    <w:abstractNumId w:val="23"/>
  </w:num>
  <w:num w:numId="38" w16cid:durableId="1687294833">
    <w:abstractNumId w:val="26"/>
  </w:num>
  <w:num w:numId="39" w16cid:durableId="1050795">
    <w:abstractNumId w:val="39"/>
  </w:num>
  <w:num w:numId="40" w16cid:durableId="1040318628">
    <w:abstractNumId w:val="33"/>
  </w:num>
  <w:num w:numId="41" w16cid:durableId="1412702456">
    <w:abstractNumId w:val="49"/>
  </w:num>
  <w:num w:numId="42" w16cid:durableId="2123646254">
    <w:abstractNumId w:val="50"/>
  </w:num>
  <w:num w:numId="43" w16cid:durableId="739060162">
    <w:abstractNumId w:val="51"/>
  </w:num>
  <w:num w:numId="44" w16cid:durableId="549272006">
    <w:abstractNumId w:val="38"/>
  </w:num>
  <w:num w:numId="45" w16cid:durableId="710882149">
    <w:abstractNumId w:val="36"/>
  </w:num>
  <w:num w:numId="46" w16cid:durableId="1816289172">
    <w:abstractNumId w:val="34"/>
  </w:num>
  <w:num w:numId="47" w16cid:durableId="1947498833">
    <w:abstractNumId w:val="43"/>
  </w:num>
  <w:num w:numId="48" w16cid:durableId="1587374397">
    <w:abstractNumId w:val="47"/>
  </w:num>
  <w:num w:numId="49" w16cid:durableId="470290476">
    <w:abstractNumId w:val="32"/>
  </w:num>
  <w:num w:numId="50" w16cid:durableId="543441701">
    <w:abstractNumId w:val="28"/>
  </w:num>
  <w:num w:numId="51" w16cid:durableId="346443178">
    <w:abstractNumId w:val="35"/>
  </w:num>
  <w:num w:numId="52" w16cid:durableId="1128625335">
    <w:abstractNumId w:val="44"/>
  </w:num>
  <w:num w:numId="53" w16cid:durableId="17306112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16017"/>
    <w:rsid w:val="000726AC"/>
    <w:rsid w:val="00072FB3"/>
    <w:rsid w:val="00084377"/>
    <w:rsid w:val="000A4F9B"/>
    <w:rsid w:val="000A58AD"/>
    <w:rsid w:val="000B0487"/>
    <w:rsid w:val="00102B42"/>
    <w:rsid w:val="00120522"/>
    <w:rsid w:val="001225BB"/>
    <w:rsid w:val="00122C6A"/>
    <w:rsid w:val="0012734D"/>
    <w:rsid w:val="00141952"/>
    <w:rsid w:val="001654B4"/>
    <w:rsid w:val="001712AD"/>
    <w:rsid w:val="001A6513"/>
    <w:rsid w:val="001B5EBB"/>
    <w:rsid w:val="002004F9"/>
    <w:rsid w:val="002139A8"/>
    <w:rsid w:val="00265310"/>
    <w:rsid w:val="00270159"/>
    <w:rsid w:val="002820EE"/>
    <w:rsid w:val="002A1CA5"/>
    <w:rsid w:val="002C0B16"/>
    <w:rsid w:val="002D498C"/>
    <w:rsid w:val="002E456F"/>
    <w:rsid w:val="002F27F0"/>
    <w:rsid w:val="003001BD"/>
    <w:rsid w:val="00303933"/>
    <w:rsid w:val="0032558E"/>
    <w:rsid w:val="00330627"/>
    <w:rsid w:val="00330F60"/>
    <w:rsid w:val="0033629B"/>
    <w:rsid w:val="00337FDE"/>
    <w:rsid w:val="00350FA9"/>
    <w:rsid w:val="00351382"/>
    <w:rsid w:val="00360364"/>
    <w:rsid w:val="003614E6"/>
    <w:rsid w:val="00370245"/>
    <w:rsid w:val="003B490B"/>
    <w:rsid w:val="003C056C"/>
    <w:rsid w:val="003E21C1"/>
    <w:rsid w:val="003F2D61"/>
    <w:rsid w:val="00405E53"/>
    <w:rsid w:val="0040694B"/>
    <w:rsid w:val="004246D1"/>
    <w:rsid w:val="0042790A"/>
    <w:rsid w:val="0043068D"/>
    <w:rsid w:val="00433DB7"/>
    <w:rsid w:val="004463A4"/>
    <w:rsid w:val="004507B6"/>
    <w:rsid w:val="0045592E"/>
    <w:rsid w:val="00457D62"/>
    <w:rsid w:val="0046089D"/>
    <w:rsid w:val="00485AE4"/>
    <w:rsid w:val="004C7A65"/>
    <w:rsid w:val="004E0714"/>
    <w:rsid w:val="004E4E7D"/>
    <w:rsid w:val="004E5D2D"/>
    <w:rsid w:val="0053017C"/>
    <w:rsid w:val="00530A62"/>
    <w:rsid w:val="00556F41"/>
    <w:rsid w:val="00567D4E"/>
    <w:rsid w:val="00587100"/>
    <w:rsid w:val="005C7232"/>
    <w:rsid w:val="005D0B02"/>
    <w:rsid w:val="005D6AD9"/>
    <w:rsid w:val="005E30FC"/>
    <w:rsid w:val="005E7794"/>
    <w:rsid w:val="006209A1"/>
    <w:rsid w:val="006318B4"/>
    <w:rsid w:val="00642FA0"/>
    <w:rsid w:val="006536C7"/>
    <w:rsid w:val="00661225"/>
    <w:rsid w:val="006670F5"/>
    <w:rsid w:val="00676E64"/>
    <w:rsid w:val="006D304D"/>
    <w:rsid w:val="006E64D4"/>
    <w:rsid w:val="006F164B"/>
    <w:rsid w:val="006F2FD5"/>
    <w:rsid w:val="00725CC8"/>
    <w:rsid w:val="007337A8"/>
    <w:rsid w:val="00750096"/>
    <w:rsid w:val="007602E2"/>
    <w:rsid w:val="007819D5"/>
    <w:rsid w:val="0078494B"/>
    <w:rsid w:val="007978D9"/>
    <w:rsid w:val="007D6F47"/>
    <w:rsid w:val="007F58E2"/>
    <w:rsid w:val="00814262"/>
    <w:rsid w:val="00834D1A"/>
    <w:rsid w:val="008523E9"/>
    <w:rsid w:val="0085523D"/>
    <w:rsid w:val="008808C9"/>
    <w:rsid w:val="00885AE6"/>
    <w:rsid w:val="00887735"/>
    <w:rsid w:val="008C03C7"/>
    <w:rsid w:val="008E09B0"/>
    <w:rsid w:val="008E6648"/>
    <w:rsid w:val="008F17CB"/>
    <w:rsid w:val="00901858"/>
    <w:rsid w:val="0092075E"/>
    <w:rsid w:val="009905B2"/>
    <w:rsid w:val="009949A3"/>
    <w:rsid w:val="009B1296"/>
    <w:rsid w:val="009C4A62"/>
    <w:rsid w:val="009D0B91"/>
    <w:rsid w:val="009D2A46"/>
    <w:rsid w:val="009E65B2"/>
    <w:rsid w:val="00A07C79"/>
    <w:rsid w:val="00A41D8F"/>
    <w:rsid w:val="00A815D4"/>
    <w:rsid w:val="00A934DF"/>
    <w:rsid w:val="00AC0927"/>
    <w:rsid w:val="00AE15D2"/>
    <w:rsid w:val="00AE2AE8"/>
    <w:rsid w:val="00AE3446"/>
    <w:rsid w:val="00AF4E05"/>
    <w:rsid w:val="00AF6639"/>
    <w:rsid w:val="00B1131C"/>
    <w:rsid w:val="00B218EE"/>
    <w:rsid w:val="00B512C7"/>
    <w:rsid w:val="00B51B0F"/>
    <w:rsid w:val="00B569A9"/>
    <w:rsid w:val="00B7082F"/>
    <w:rsid w:val="00B82627"/>
    <w:rsid w:val="00BA5ABA"/>
    <w:rsid w:val="00BD463C"/>
    <w:rsid w:val="00C02C50"/>
    <w:rsid w:val="00C436DB"/>
    <w:rsid w:val="00C928D3"/>
    <w:rsid w:val="00CA0BA6"/>
    <w:rsid w:val="00CB6F39"/>
    <w:rsid w:val="00CC0312"/>
    <w:rsid w:val="00CC0792"/>
    <w:rsid w:val="00CC6928"/>
    <w:rsid w:val="00CF6BB9"/>
    <w:rsid w:val="00CF7BD8"/>
    <w:rsid w:val="00D03B74"/>
    <w:rsid w:val="00D11B81"/>
    <w:rsid w:val="00D213BB"/>
    <w:rsid w:val="00D24EBC"/>
    <w:rsid w:val="00D263E3"/>
    <w:rsid w:val="00D33848"/>
    <w:rsid w:val="00D44FF3"/>
    <w:rsid w:val="00D47EFF"/>
    <w:rsid w:val="00D53552"/>
    <w:rsid w:val="00D70ACF"/>
    <w:rsid w:val="00D8253A"/>
    <w:rsid w:val="00D86287"/>
    <w:rsid w:val="00DF171B"/>
    <w:rsid w:val="00E0163D"/>
    <w:rsid w:val="00E10596"/>
    <w:rsid w:val="00E23D77"/>
    <w:rsid w:val="00E37F3E"/>
    <w:rsid w:val="00E43288"/>
    <w:rsid w:val="00E83F56"/>
    <w:rsid w:val="00EA34A0"/>
    <w:rsid w:val="00EB55D4"/>
    <w:rsid w:val="00EB591E"/>
    <w:rsid w:val="00EE1032"/>
    <w:rsid w:val="00EE6525"/>
    <w:rsid w:val="00F00AF9"/>
    <w:rsid w:val="00F02FD7"/>
    <w:rsid w:val="00F16FE5"/>
    <w:rsid w:val="00F17941"/>
    <w:rsid w:val="00F36E30"/>
    <w:rsid w:val="00F424AB"/>
    <w:rsid w:val="00F45E31"/>
    <w:rsid w:val="00F62B8D"/>
    <w:rsid w:val="00F671A6"/>
    <w:rsid w:val="00F75D78"/>
    <w:rsid w:val="00F84B97"/>
    <w:rsid w:val="00F94D3E"/>
    <w:rsid w:val="00FB2627"/>
    <w:rsid w:val="00FB653D"/>
    <w:rsid w:val="00FC4DA8"/>
    <w:rsid w:val="00FD4CB3"/>
    <w:rsid w:val="00FD695E"/>
    <w:rsid w:val="00FF1922"/>
    <w:rsid w:val="00FF277D"/>
    <w:rsid w:val="00FF6077"/>
    <w:rsid w:val="00FF6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518157C1"/>
  <w15:chartTrackingRefBased/>
  <w15:docId w15:val="{45E96016-BE2B-4B4F-8B39-83A617B2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character" w:customStyle="1" w:styleId="documentparentContainer">
    <w:name w:val="document_parentContainer"/>
    <w:basedOn w:val="DefaultParagraphFont"/>
    <w:rsid w:val="00330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2025-08-15T16:25:00Z</dcterms:created>
  <dcterms:modified xsi:type="dcterms:W3CDTF">2025-08-15T16:25:00Z</dcterms:modified>
</cp:coreProperties>
</file>