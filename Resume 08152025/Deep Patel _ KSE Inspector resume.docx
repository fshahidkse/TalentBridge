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1A0A" w14:textId="77777777" w:rsidR="00B1131C" w:rsidRPr="009C4A62" w:rsidRDefault="00B1131C" w:rsidP="0012734D">
      <w:pPr>
        <w:jc w:val="both"/>
        <w:rPr>
          <w:rFonts w:ascii="Arial" w:hAnsi="Arial" w:cs="Arial"/>
          <w:b/>
          <w:sz w:val="19"/>
          <w:szCs w:val="19"/>
        </w:rPr>
      </w:pPr>
      <w:r w:rsidRPr="009C4A62">
        <w:rPr>
          <w:rFonts w:ascii="Arial" w:hAnsi="Arial" w:cs="Arial"/>
          <w:b/>
          <w:sz w:val="19"/>
          <w:szCs w:val="19"/>
        </w:rPr>
        <w:t>EDUCATION</w:t>
      </w:r>
    </w:p>
    <w:p w14:paraId="51E6B930" w14:textId="77777777" w:rsidR="009C3258" w:rsidRPr="00122EA8" w:rsidRDefault="00630D75" w:rsidP="009C3258">
      <w:pPr>
        <w:jc w:val="both"/>
        <w:rPr>
          <w:rFonts w:ascii="Arial" w:hAnsi="Arial" w:cs="Arial"/>
          <w:bCs/>
          <w:color w:val="000000"/>
          <w:sz w:val="19"/>
          <w:szCs w:val="19"/>
        </w:rPr>
      </w:pPr>
      <w:r>
        <w:rPr>
          <w:rFonts w:ascii="Arial" w:hAnsi="Arial" w:cs="Arial"/>
          <w:bCs/>
          <w:color w:val="000000"/>
          <w:sz w:val="19"/>
          <w:szCs w:val="19"/>
        </w:rPr>
        <w:t>Bachelor</w:t>
      </w:r>
      <w:r w:rsidR="000259D5">
        <w:rPr>
          <w:rFonts w:ascii="Arial" w:hAnsi="Arial" w:cs="Arial"/>
          <w:bCs/>
          <w:color w:val="000000"/>
          <w:sz w:val="19"/>
          <w:szCs w:val="19"/>
        </w:rPr>
        <w:t xml:space="preserve"> of Science degree</w:t>
      </w:r>
      <w:r>
        <w:rPr>
          <w:rFonts w:ascii="Arial" w:hAnsi="Arial" w:cs="Arial"/>
          <w:bCs/>
          <w:color w:val="000000"/>
          <w:sz w:val="19"/>
          <w:szCs w:val="19"/>
        </w:rPr>
        <w:t xml:space="preserve"> in </w:t>
      </w:r>
      <w:r w:rsidRPr="00122EA8">
        <w:rPr>
          <w:rFonts w:ascii="Arial" w:hAnsi="Arial" w:cs="Arial"/>
          <w:bCs/>
          <w:color w:val="000000"/>
          <w:sz w:val="19"/>
          <w:szCs w:val="19"/>
        </w:rPr>
        <w:t>Civil Engineering</w:t>
      </w:r>
      <w:r>
        <w:rPr>
          <w:rFonts w:ascii="Arial" w:hAnsi="Arial" w:cs="Arial"/>
          <w:bCs/>
          <w:color w:val="000000"/>
          <w:sz w:val="19"/>
          <w:szCs w:val="19"/>
        </w:rPr>
        <w:t xml:space="preserve">, </w:t>
      </w:r>
      <w:r w:rsidR="009C3258" w:rsidRPr="00122EA8">
        <w:rPr>
          <w:rFonts w:ascii="Arial" w:hAnsi="Arial" w:cs="Arial"/>
          <w:bCs/>
          <w:color w:val="000000"/>
          <w:sz w:val="19"/>
          <w:szCs w:val="19"/>
        </w:rPr>
        <w:t>Stevens Institute of Technology</w:t>
      </w:r>
      <w:r>
        <w:rPr>
          <w:rFonts w:ascii="Arial" w:hAnsi="Arial" w:cs="Arial"/>
          <w:bCs/>
          <w:color w:val="000000"/>
          <w:sz w:val="19"/>
          <w:szCs w:val="19"/>
        </w:rPr>
        <w:t>,</w:t>
      </w:r>
      <w:r w:rsidR="009C3258" w:rsidRPr="00122EA8">
        <w:rPr>
          <w:rFonts w:ascii="Arial" w:hAnsi="Arial" w:cs="Arial"/>
          <w:bCs/>
          <w:color w:val="000000"/>
          <w:sz w:val="19"/>
          <w:szCs w:val="19"/>
        </w:rPr>
        <w:t xml:space="preserve"> Hoboken, NJ</w:t>
      </w:r>
      <w:r>
        <w:rPr>
          <w:rFonts w:ascii="Arial" w:hAnsi="Arial" w:cs="Arial"/>
          <w:bCs/>
          <w:color w:val="000000"/>
          <w:sz w:val="19"/>
          <w:szCs w:val="19"/>
        </w:rPr>
        <w:t>,</w:t>
      </w:r>
      <w:r w:rsidR="009C3258" w:rsidRPr="00122EA8">
        <w:rPr>
          <w:rFonts w:ascii="Arial" w:hAnsi="Arial" w:cs="Arial"/>
          <w:bCs/>
          <w:color w:val="000000"/>
          <w:sz w:val="19"/>
          <w:szCs w:val="19"/>
        </w:rPr>
        <w:t xml:space="preserve"> </w:t>
      </w:r>
      <w:r w:rsidRPr="00122EA8">
        <w:rPr>
          <w:rFonts w:ascii="Arial" w:hAnsi="Arial" w:cs="Arial"/>
          <w:bCs/>
          <w:color w:val="000000"/>
          <w:sz w:val="19"/>
          <w:szCs w:val="19"/>
        </w:rPr>
        <w:t>2023</w:t>
      </w:r>
    </w:p>
    <w:p w14:paraId="1B5B5230" w14:textId="77777777" w:rsidR="00B569A9" w:rsidRPr="009C4A62" w:rsidRDefault="00B569A9" w:rsidP="0012734D">
      <w:pPr>
        <w:jc w:val="both"/>
        <w:rPr>
          <w:rFonts w:ascii="Arial" w:hAnsi="Arial" w:cs="Arial"/>
          <w:sz w:val="19"/>
          <w:szCs w:val="19"/>
        </w:rPr>
      </w:pPr>
    </w:p>
    <w:p w14:paraId="196CB68F" w14:textId="77777777" w:rsidR="003C056C" w:rsidRPr="009C4A62" w:rsidRDefault="00AC0927" w:rsidP="0012734D">
      <w:pPr>
        <w:jc w:val="both"/>
        <w:rPr>
          <w:rFonts w:ascii="Arial" w:hAnsi="Arial" w:cs="Arial"/>
          <w:b/>
          <w:sz w:val="19"/>
          <w:szCs w:val="19"/>
        </w:rPr>
      </w:pPr>
      <w:r w:rsidRPr="009C4A62">
        <w:rPr>
          <w:rFonts w:ascii="Arial" w:hAnsi="Arial" w:cs="Arial"/>
          <w:b/>
          <w:sz w:val="19"/>
          <w:szCs w:val="19"/>
        </w:rPr>
        <w:t xml:space="preserve">PROFESSIONAL </w:t>
      </w:r>
      <w:r w:rsidR="003C056C" w:rsidRPr="009C4A62">
        <w:rPr>
          <w:rFonts w:ascii="Arial" w:hAnsi="Arial" w:cs="Arial"/>
          <w:b/>
          <w:sz w:val="19"/>
          <w:szCs w:val="19"/>
        </w:rPr>
        <w:t>CERTIFICATION</w:t>
      </w:r>
      <w:r w:rsidR="00D53552" w:rsidRPr="009C4A62">
        <w:rPr>
          <w:rFonts w:ascii="Arial" w:hAnsi="Arial" w:cs="Arial"/>
          <w:b/>
          <w:sz w:val="19"/>
          <w:szCs w:val="19"/>
        </w:rPr>
        <w:t xml:space="preserve"> / REGISTRATION </w:t>
      </w:r>
    </w:p>
    <w:p w14:paraId="7AA44B7C" w14:textId="77777777" w:rsidR="004E53F8" w:rsidRDefault="004E53F8" w:rsidP="0012734D">
      <w:pPr>
        <w:jc w:val="both"/>
        <w:rPr>
          <w:rFonts w:ascii="Arial" w:eastAsia="Apex New Book" w:hAnsi="Arial" w:cs="Arial"/>
          <w:sz w:val="19"/>
          <w:szCs w:val="19"/>
        </w:rPr>
      </w:pPr>
      <w:r>
        <w:rPr>
          <w:rFonts w:ascii="Arial" w:eastAsia="Apex New Book" w:hAnsi="Arial" w:cs="Arial"/>
          <w:sz w:val="19"/>
          <w:szCs w:val="19"/>
        </w:rPr>
        <w:t>FE</w:t>
      </w:r>
      <w:r w:rsidR="00E8398B">
        <w:rPr>
          <w:rFonts w:ascii="Arial" w:eastAsia="Apex New Book" w:hAnsi="Arial" w:cs="Arial"/>
          <w:sz w:val="19"/>
          <w:szCs w:val="19"/>
        </w:rPr>
        <w:t>/EIT</w:t>
      </w:r>
      <w:r>
        <w:rPr>
          <w:rFonts w:ascii="Arial" w:eastAsia="Apex New Book" w:hAnsi="Arial" w:cs="Arial"/>
          <w:sz w:val="19"/>
          <w:szCs w:val="19"/>
        </w:rPr>
        <w:t xml:space="preserve"> Civil Exam Passed </w:t>
      </w:r>
      <w:r w:rsidR="009B6BB1">
        <w:rPr>
          <w:rFonts w:ascii="Arial" w:eastAsia="Apex New Book" w:hAnsi="Arial" w:cs="Arial"/>
          <w:sz w:val="19"/>
          <w:szCs w:val="19"/>
        </w:rPr>
        <w:t xml:space="preserve">- </w:t>
      </w:r>
      <w:r>
        <w:rPr>
          <w:rFonts w:ascii="Arial" w:eastAsia="Apex New Book" w:hAnsi="Arial" w:cs="Arial"/>
          <w:sz w:val="19"/>
          <w:szCs w:val="19"/>
        </w:rPr>
        <w:t xml:space="preserve">7/12/23 </w:t>
      </w:r>
    </w:p>
    <w:p w14:paraId="0BF0D574" w14:textId="77777777" w:rsidR="00040A8B" w:rsidRDefault="00C73B04" w:rsidP="0012734D">
      <w:pPr>
        <w:jc w:val="both"/>
        <w:rPr>
          <w:rFonts w:ascii="Arial" w:eastAsia="Apex New Book" w:hAnsi="Arial" w:cs="Arial"/>
          <w:sz w:val="19"/>
          <w:szCs w:val="19"/>
        </w:rPr>
      </w:pPr>
      <w:r>
        <w:rPr>
          <w:rFonts w:ascii="Arial" w:eastAsia="Apex New Book" w:hAnsi="Arial" w:cs="Arial"/>
          <w:sz w:val="19"/>
          <w:szCs w:val="19"/>
        </w:rPr>
        <w:t xml:space="preserve">OSHA </w:t>
      </w:r>
      <w:r w:rsidR="00040A8B">
        <w:rPr>
          <w:rFonts w:ascii="Arial" w:eastAsia="Apex New Book" w:hAnsi="Arial" w:cs="Arial"/>
          <w:sz w:val="19"/>
          <w:szCs w:val="19"/>
        </w:rPr>
        <w:t>1</w:t>
      </w:r>
      <w:r w:rsidR="00040A8B" w:rsidRPr="009C4A62">
        <w:rPr>
          <w:rFonts w:ascii="Arial" w:eastAsia="Apex New Book" w:hAnsi="Arial" w:cs="Arial"/>
          <w:sz w:val="19"/>
          <w:szCs w:val="19"/>
        </w:rPr>
        <w:t>0</w:t>
      </w:r>
      <w:r>
        <w:rPr>
          <w:rFonts w:ascii="Arial" w:eastAsia="Apex New Book" w:hAnsi="Arial" w:cs="Arial"/>
          <w:sz w:val="19"/>
          <w:szCs w:val="19"/>
        </w:rPr>
        <w:t>-</w:t>
      </w:r>
      <w:r w:rsidR="00040A8B" w:rsidRPr="009C4A62">
        <w:rPr>
          <w:rFonts w:ascii="Arial" w:eastAsia="Apex New Book" w:hAnsi="Arial" w:cs="Arial"/>
          <w:sz w:val="19"/>
          <w:szCs w:val="19"/>
        </w:rPr>
        <w:t>Hou</w:t>
      </w:r>
      <w:r>
        <w:rPr>
          <w:rFonts w:ascii="Arial" w:eastAsia="Apex New Book" w:hAnsi="Arial" w:cs="Arial"/>
          <w:sz w:val="19"/>
          <w:szCs w:val="19"/>
        </w:rPr>
        <w:t>r</w:t>
      </w:r>
      <w:r w:rsidR="00254442">
        <w:rPr>
          <w:rFonts w:ascii="Arial" w:eastAsia="Apex New Book" w:hAnsi="Arial" w:cs="Arial"/>
          <w:sz w:val="19"/>
          <w:szCs w:val="19"/>
        </w:rPr>
        <w:t xml:space="preserve"> (</w:t>
      </w:r>
      <w:r>
        <w:rPr>
          <w:rFonts w:ascii="Arial" w:eastAsia="Apex New Book" w:hAnsi="Arial" w:cs="Arial"/>
          <w:sz w:val="19"/>
          <w:szCs w:val="19"/>
        </w:rPr>
        <w:t xml:space="preserve">issued: </w:t>
      </w:r>
      <w:r w:rsidR="00040A8B">
        <w:rPr>
          <w:rFonts w:ascii="Arial" w:eastAsia="Apex New Book" w:hAnsi="Arial" w:cs="Arial"/>
          <w:sz w:val="19"/>
          <w:szCs w:val="19"/>
        </w:rPr>
        <w:t>7/26/23</w:t>
      </w:r>
      <w:r w:rsidR="00254442">
        <w:rPr>
          <w:rFonts w:ascii="Arial" w:eastAsia="Apex New Book" w:hAnsi="Arial" w:cs="Arial"/>
          <w:sz w:val="19"/>
          <w:szCs w:val="19"/>
        </w:rPr>
        <w:t>)</w:t>
      </w:r>
    </w:p>
    <w:p w14:paraId="31396AEE" w14:textId="77777777" w:rsidR="00EA34A0" w:rsidRPr="009C4A62" w:rsidRDefault="00EA34A0" w:rsidP="0012734D">
      <w:pPr>
        <w:jc w:val="both"/>
        <w:rPr>
          <w:rFonts w:ascii="Arial" w:eastAsia="Apex New Book" w:hAnsi="Arial" w:cs="Arial"/>
          <w:sz w:val="19"/>
          <w:szCs w:val="19"/>
        </w:rPr>
      </w:pPr>
      <w:r w:rsidRPr="009C4A62">
        <w:rPr>
          <w:rFonts w:ascii="Arial" w:eastAsia="Apex New Book" w:hAnsi="Arial" w:cs="Arial"/>
          <w:sz w:val="19"/>
          <w:szCs w:val="19"/>
        </w:rPr>
        <w:t xml:space="preserve">ACI Concrete </w:t>
      </w:r>
      <w:r w:rsidR="00950B08" w:rsidRPr="009C4A62">
        <w:rPr>
          <w:rFonts w:ascii="Arial" w:eastAsia="Apex New Book" w:hAnsi="Arial" w:cs="Arial"/>
          <w:sz w:val="19"/>
          <w:szCs w:val="19"/>
        </w:rPr>
        <w:t>Field</w:t>
      </w:r>
      <w:r w:rsidR="00950B08">
        <w:rPr>
          <w:rFonts w:ascii="Arial" w:eastAsia="Apex New Book" w:hAnsi="Arial" w:cs="Arial"/>
          <w:sz w:val="19"/>
          <w:szCs w:val="19"/>
        </w:rPr>
        <w:t>-Testing</w:t>
      </w:r>
      <w:r w:rsidRPr="009C4A62">
        <w:rPr>
          <w:rFonts w:ascii="Arial" w:eastAsia="Apex New Book" w:hAnsi="Arial" w:cs="Arial"/>
          <w:sz w:val="19"/>
          <w:szCs w:val="19"/>
        </w:rPr>
        <w:t xml:space="preserve"> Technician Grade I</w:t>
      </w:r>
      <w:r w:rsidR="009B6BB1">
        <w:rPr>
          <w:rFonts w:ascii="Arial" w:eastAsia="Apex New Book" w:hAnsi="Arial" w:cs="Arial"/>
          <w:sz w:val="19"/>
          <w:szCs w:val="19"/>
        </w:rPr>
        <w:t xml:space="preserve"> </w:t>
      </w:r>
      <w:r w:rsidR="00254442">
        <w:rPr>
          <w:rFonts w:ascii="Arial" w:eastAsia="Apex New Book" w:hAnsi="Arial" w:cs="Arial"/>
          <w:sz w:val="19"/>
          <w:szCs w:val="19"/>
        </w:rPr>
        <w:t>(issued:</w:t>
      </w:r>
      <w:r w:rsidR="008B1025">
        <w:rPr>
          <w:rFonts w:ascii="Arial" w:eastAsia="Apex New Book" w:hAnsi="Arial" w:cs="Arial"/>
          <w:sz w:val="19"/>
          <w:szCs w:val="19"/>
        </w:rPr>
        <w:t>10/26/23</w:t>
      </w:r>
      <w:r w:rsidR="00254442">
        <w:rPr>
          <w:rFonts w:ascii="Arial" w:eastAsia="Apex New Book" w:hAnsi="Arial" w:cs="Arial"/>
          <w:sz w:val="19"/>
          <w:szCs w:val="19"/>
        </w:rPr>
        <w:t>)</w:t>
      </w:r>
    </w:p>
    <w:p w14:paraId="02C7F140" w14:textId="77777777" w:rsidR="004E53F8" w:rsidRPr="004E53F8" w:rsidRDefault="00C73B04" w:rsidP="0012734D">
      <w:pPr>
        <w:jc w:val="both"/>
        <w:rPr>
          <w:rFonts w:ascii="Arial" w:eastAsia="Apex New Book" w:hAnsi="Arial" w:cs="Arial"/>
          <w:sz w:val="19"/>
          <w:szCs w:val="19"/>
        </w:rPr>
      </w:pPr>
      <w:r>
        <w:rPr>
          <w:rFonts w:ascii="Arial" w:eastAsia="Apex New Book" w:hAnsi="Arial" w:cs="Arial"/>
          <w:sz w:val="19"/>
          <w:szCs w:val="19"/>
        </w:rPr>
        <w:t>NYC</w:t>
      </w:r>
      <w:r w:rsidR="004E53F8">
        <w:rPr>
          <w:rFonts w:ascii="Arial" w:eastAsia="Apex New Book" w:hAnsi="Arial" w:cs="Arial"/>
          <w:sz w:val="19"/>
          <w:szCs w:val="19"/>
        </w:rPr>
        <w:t xml:space="preserve">DDC Water Main Course </w:t>
      </w:r>
      <w:r w:rsidR="00254442">
        <w:rPr>
          <w:rFonts w:ascii="Arial" w:eastAsia="Apex New Book" w:hAnsi="Arial" w:cs="Arial"/>
          <w:sz w:val="19"/>
          <w:szCs w:val="19"/>
        </w:rPr>
        <w:t>(issued:</w:t>
      </w:r>
      <w:r w:rsidR="009B6BB1">
        <w:rPr>
          <w:rFonts w:ascii="Arial" w:eastAsia="Apex New Book" w:hAnsi="Arial" w:cs="Arial"/>
          <w:sz w:val="19"/>
          <w:szCs w:val="19"/>
        </w:rPr>
        <w:t xml:space="preserve"> </w:t>
      </w:r>
      <w:r w:rsidR="00387F16">
        <w:rPr>
          <w:rFonts w:ascii="Arial" w:eastAsia="Apex New Book" w:hAnsi="Arial" w:cs="Arial"/>
          <w:sz w:val="19"/>
          <w:szCs w:val="19"/>
        </w:rPr>
        <w:t>3/1/</w:t>
      </w:r>
      <w:r w:rsidR="00254442">
        <w:rPr>
          <w:rFonts w:ascii="Arial" w:eastAsia="Apex New Book" w:hAnsi="Arial" w:cs="Arial"/>
          <w:sz w:val="19"/>
          <w:szCs w:val="19"/>
        </w:rPr>
        <w:t>20</w:t>
      </w:r>
      <w:r w:rsidR="00387F16">
        <w:rPr>
          <w:rFonts w:ascii="Arial" w:eastAsia="Apex New Book" w:hAnsi="Arial" w:cs="Arial"/>
          <w:sz w:val="19"/>
          <w:szCs w:val="19"/>
        </w:rPr>
        <w:t>24</w:t>
      </w:r>
      <w:r w:rsidR="00254442">
        <w:rPr>
          <w:rFonts w:ascii="Arial" w:eastAsia="Apex New Book" w:hAnsi="Arial" w:cs="Arial"/>
          <w:sz w:val="19"/>
          <w:szCs w:val="19"/>
        </w:rPr>
        <w:t>)</w:t>
      </w:r>
    </w:p>
    <w:p w14:paraId="4B7ECDFC" w14:textId="77777777" w:rsidR="00887735" w:rsidRPr="009C4A62" w:rsidRDefault="00887735" w:rsidP="0012734D">
      <w:pPr>
        <w:jc w:val="both"/>
        <w:rPr>
          <w:rFonts w:ascii="Arial" w:eastAsia="Apex New Book" w:hAnsi="Arial" w:cs="Arial"/>
          <w:sz w:val="19"/>
          <w:szCs w:val="19"/>
        </w:rPr>
      </w:pPr>
    </w:p>
    <w:p w14:paraId="5AB11D0E" w14:textId="77777777" w:rsidR="00EA34A0" w:rsidRPr="009C4A62" w:rsidRDefault="00EA34A0" w:rsidP="0012734D">
      <w:pPr>
        <w:jc w:val="both"/>
        <w:rPr>
          <w:rFonts w:ascii="Arial" w:hAnsi="Arial" w:cs="Arial"/>
          <w:b/>
          <w:sz w:val="19"/>
          <w:szCs w:val="19"/>
        </w:rPr>
      </w:pPr>
      <w:r w:rsidRPr="009C4A62">
        <w:rPr>
          <w:rFonts w:ascii="Arial" w:eastAsia="Apex New Book" w:hAnsi="Arial" w:cs="Arial"/>
          <w:b/>
          <w:sz w:val="19"/>
          <w:szCs w:val="19"/>
        </w:rPr>
        <w:t>SKILL</w:t>
      </w:r>
      <w:r w:rsidR="001B5EBB" w:rsidRPr="009C4A62">
        <w:rPr>
          <w:rFonts w:ascii="Arial" w:eastAsia="Apex New Book" w:hAnsi="Arial" w:cs="Arial"/>
          <w:b/>
          <w:sz w:val="19"/>
          <w:szCs w:val="19"/>
        </w:rPr>
        <w:t>S</w:t>
      </w:r>
    </w:p>
    <w:p w14:paraId="57B49121" w14:textId="77777777" w:rsidR="009C3258" w:rsidRPr="00122EA8" w:rsidRDefault="009C3258" w:rsidP="009C3258">
      <w:pPr>
        <w:jc w:val="both"/>
        <w:rPr>
          <w:rFonts w:ascii="Arial" w:hAnsi="Arial" w:cs="Arial"/>
          <w:bCs/>
          <w:color w:val="000000"/>
          <w:sz w:val="19"/>
          <w:szCs w:val="19"/>
        </w:rPr>
      </w:pPr>
      <w:r w:rsidRPr="00122EA8">
        <w:rPr>
          <w:rFonts w:ascii="Arial" w:hAnsi="Arial" w:cs="Arial"/>
          <w:bCs/>
          <w:color w:val="000000"/>
          <w:sz w:val="19"/>
          <w:szCs w:val="19"/>
        </w:rPr>
        <w:t>Software:</w:t>
      </w:r>
      <w:r w:rsidR="00695B13">
        <w:rPr>
          <w:rFonts w:ascii="Arial" w:hAnsi="Arial" w:cs="Arial"/>
          <w:bCs/>
          <w:color w:val="000000"/>
          <w:sz w:val="19"/>
          <w:szCs w:val="19"/>
        </w:rPr>
        <w:t xml:space="preserve"> </w:t>
      </w:r>
      <w:r w:rsidRPr="00122EA8">
        <w:rPr>
          <w:rFonts w:ascii="Arial" w:hAnsi="Arial" w:cs="Arial"/>
          <w:bCs/>
          <w:color w:val="000000"/>
          <w:sz w:val="19"/>
          <w:szCs w:val="19"/>
        </w:rPr>
        <w:t>AutoCAD, Microsoft Office, MIDAS Civil, SWMM, EPANet, Matlab, C++, SolidWorks, Arduino, LabVIEW</w:t>
      </w:r>
    </w:p>
    <w:p w14:paraId="4530802C" w14:textId="77777777" w:rsidR="009C3258" w:rsidRPr="009C3258" w:rsidRDefault="009C3258" w:rsidP="009C3258">
      <w:pPr>
        <w:jc w:val="both"/>
        <w:rPr>
          <w:rFonts w:ascii="Arial" w:hAnsi="Arial" w:cs="Arial"/>
          <w:color w:val="000000"/>
          <w:sz w:val="19"/>
          <w:szCs w:val="19"/>
        </w:rPr>
      </w:pPr>
      <w:r w:rsidRPr="00122EA8">
        <w:rPr>
          <w:rFonts w:ascii="Arial" w:hAnsi="Arial" w:cs="Arial"/>
          <w:bCs/>
          <w:color w:val="000000"/>
          <w:sz w:val="19"/>
          <w:szCs w:val="19"/>
        </w:rPr>
        <w:t>Languages:</w:t>
      </w:r>
      <w:r w:rsidRPr="009C3258">
        <w:rPr>
          <w:rFonts w:ascii="Arial" w:hAnsi="Arial" w:cs="Arial"/>
          <w:color w:val="000000"/>
          <w:sz w:val="19"/>
          <w:szCs w:val="19"/>
        </w:rPr>
        <w:t xml:space="preserve"> Gujarati, French (basic)</w:t>
      </w:r>
    </w:p>
    <w:p w14:paraId="70B1E203" w14:textId="77777777" w:rsidR="00C73B04" w:rsidRDefault="00C73B04" w:rsidP="00C73B04">
      <w:pPr>
        <w:jc w:val="both"/>
        <w:rPr>
          <w:rFonts w:ascii="Arial" w:hAnsi="Arial" w:cs="Arial"/>
          <w:b/>
          <w:sz w:val="19"/>
          <w:szCs w:val="19"/>
        </w:rPr>
      </w:pPr>
    </w:p>
    <w:p w14:paraId="7338789C" w14:textId="77777777" w:rsidR="00C73B04" w:rsidRDefault="00C73B04" w:rsidP="00C73B04">
      <w:pPr>
        <w:jc w:val="both"/>
        <w:rPr>
          <w:rFonts w:ascii="Arial" w:hAnsi="Arial" w:cs="Arial"/>
          <w:b/>
          <w:sz w:val="19"/>
          <w:szCs w:val="19"/>
        </w:rPr>
      </w:pPr>
      <w:r>
        <w:rPr>
          <w:rFonts w:ascii="Arial" w:hAnsi="Arial" w:cs="Arial"/>
          <w:b/>
          <w:sz w:val="19"/>
          <w:szCs w:val="19"/>
        </w:rPr>
        <w:t>RELEVANT COURSEWORK</w:t>
      </w:r>
    </w:p>
    <w:p w14:paraId="5877EBB0" w14:textId="77777777" w:rsidR="00C73B04" w:rsidRPr="009C3258" w:rsidRDefault="00C73B04" w:rsidP="00C73B04">
      <w:pPr>
        <w:pStyle w:val="BodyText"/>
        <w:ind w:right="52"/>
        <w:rPr>
          <w:rFonts w:ascii="Arial" w:hAnsi="Arial" w:cs="Arial"/>
          <w:sz w:val="19"/>
          <w:szCs w:val="19"/>
        </w:rPr>
      </w:pPr>
      <w:r w:rsidRPr="009C3258">
        <w:rPr>
          <w:rFonts w:ascii="Arial" w:hAnsi="Arial" w:cs="Arial"/>
          <w:sz w:val="19"/>
          <w:szCs w:val="19"/>
        </w:rPr>
        <w:t>Transportation Engineering, Project Management for Construction, Mechanics of Solids, Structural Analysis,</w:t>
      </w:r>
      <w:r w:rsidRPr="009C3258">
        <w:rPr>
          <w:rFonts w:ascii="Arial" w:hAnsi="Arial" w:cs="Arial"/>
          <w:spacing w:val="-4"/>
          <w:sz w:val="19"/>
          <w:szCs w:val="19"/>
        </w:rPr>
        <w:t xml:space="preserve"> </w:t>
      </w:r>
      <w:r w:rsidRPr="009C3258">
        <w:rPr>
          <w:rFonts w:ascii="Arial" w:hAnsi="Arial" w:cs="Arial"/>
          <w:sz w:val="19"/>
          <w:szCs w:val="19"/>
        </w:rPr>
        <w:t>Fluid</w:t>
      </w:r>
      <w:r w:rsidRPr="009C3258">
        <w:rPr>
          <w:rFonts w:ascii="Arial" w:hAnsi="Arial" w:cs="Arial"/>
          <w:spacing w:val="-3"/>
          <w:sz w:val="19"/>
          <w:szCs w:val="19"/>
        </w:rPr>
        <w:t xml:space="preserve"> </w:t>
      </w:r>
      <w:r w:rsidRPr="009C3258">
        <w:rPr>
          <w:rFonts w:ascii="Arial" w:hAnsi="Arial" w:cs="Arial"/>
          <w:sz w:val="19"/>
          <w:szCs w:val="19"/>
        </w:rPr>
        <w:t>Mechanics,</w:t>
      </w:r>
      <w:r w:rsidRPr="009C3258">
        <w:rPr>
          <w:rFonts w:ascii="Arial" w:hAnsi="Arial" w:cs="Arial"/>
          <w:spacing w:val="-6"/>
          <w:sz w:val="19"/>
          <w:szCs w:val="19"/>
        </w:rPr>
        <w:t xml:space="preserve"> </w:t>
      </w:r>
      <w:r w:rsidRPr="009C3258">
        <w:rPr>
          <w:rFonts w:ascii="Arial" w:hAnsi="Arial" w:cs="Arial"/>
          <w:sz w:val="19"/>
          <w:szCs w:val="19"/>
        </w:rPr>
        <w:t>Structural</w:t>
      </w:r>
      <w:r w:rsidRPr="009C3258">
        <w:rPr>
          <w:rFonts w:ascii="Arial" w:hAnsi="Arial" w:cs="Arial"/>
          <w:spacing w:val="-4"/>
          <w:sz w:val="19"/>
          <w:szCs w:val="19"/>
        </w:rPr>
        <w:t xml:space="preserve"> </w:t>
      </w:r>
      <w:r w:rsidRPr="009C3258">
        <w:rPr>
          <w:rFonts w:ascii="Arial" w:hAnsi="Arial" w:cs="Arial"/>
          <w:sz w:val="19"/>
          <w:szCs w:val="19"/>
        </w:rPr>
        <w:t>Steel</w:t>
      </w:r>
      <w:r w:rsidRPr="009C3258">
        <w:rPr>
          <w:rFonts w:ascii="Arial" w:hAnsi="Arial" w:cs="Arial"/>
          <w:spacing w:val="-4"/>
          <w:sz w:val="19"/>
          <w:szCs w:val="19"/>
        </w:rPr>
        <w:t xml:space="preserve"> </w:t>
      </w:r>
      <w:r w:rsidRPr="009C3258">
        <w:rPr>
          <w:rFonts w:ascii="Arial" w:hAnsi="Arial" w:cs="Arial"/>
          <w:sz w:val="19"/>
          <w:szCs w:val="19"/>
        </w:rPr>
        <w:t>Design,</w:t>
      </w:r>
      <w:r w:rsidRPr="009C3258">
        <w:rPr>
          <w:rFonts w:ascii="Arial" w:hAnsi="Arial" w:cs="Arial"/>
          <w:spacing w:val="-4"/>
          <w:sz w:val="19"/>
          <w:szCs w:val="19"/>
        </w:rPr>
        <w:t xml:space="preserve"> </w:t>
      </w:r>
      <w:r w:rsidRPr="009C3258">
        <w:rPr>
          <w:rFonts w:ascii="Arial" w:hAnsi="Arial" w:cs="Arial"/>
          <w:sz w:val="19"/>
          <w:szCs w:val="19"/>
        </w:rPr>
        <w:t>Engineering</w:t>
      </w:r>
      <w:r w:rsidRPr="009C3258">
        <w:rPr>
          <w:rFonts w:ascii="Arial" w:hAnsi="Arial" w:cs="Arial"/>
          <w:spacing w:val="-5"/>
          <w:sz w:val="19"/>
          <w:szCs w:val="19"/>
        </w:rPr>
        <w:t xml:space="preserve"> </w:t>
      </w:r>
      <w:r w:rsidRPr="009C3258">
        <w:rPr>
          <w:rFonts w:ascii="Arial" w:hAnsi="Arial" w:cs="Arial"/>
          <w:sz w:val="19"/>
          <w:szCs w:val="19"/>
        </w:rPr>
        <w:t>Economics,</w:t>
      </w:r>
      <w:r w:rsidRPr="009C3258">
        <w:rPr>
          <w:rFonts w:ascii="Arial" w:hAnsi="Arial" w:cs="Arial"/>
          <w:spacing w:val="-4"/>
          <w:sz w:val="19"/>
          <w:szCs w:val="19"/>
        </w:rPr>
        <w:t xml:space="preserve"> </w:t>
      </w:r>
      <w:r w:rsidRPr="009C3258">
        <w:rPr>
          <w:rFonts w:ascii="Arial" w:hAnsi="Arial" w:cs="Arial"/>
          <w:sz w:val="19"/>
          <w:szCs w:val="19"/>
        </w:rPr>
        <w:t>Water</w:t>
      </w:r>
      <w:r w:rsidRPr="009C3258">
        <w:rPr>
          <w:rFonts w:ascii="Arial" w:hAnsi="Arial" w:cs="Arial"/>
          <w:spacing w:val="-4"/>
          <w:sz w:val="19"/>
          <w:szCs w:val="19"/>
        </w:rPr>
        <w:t xml:space="preserve"> </w:t>
      </w:r>
      <w:r w:rsidRPr="009C3258">
        <w:rPr>
          <w:rFonts w:ascii="Arial" w:hAnsi="Arial" w:cs="Arial"/>
          <w:sz w:val="19"/>
          <w:szCs w:val="19"/>
        </w:rPr>
        <w:t>Resources</w:t>
      </w:r>
      <w:r w:rsidRPr="009C3258">
        <w:rPr>
          <w:rFonts w:ascii="Arial" w:hAnsi="Arial" w:cs="Arial"/>
          <w:spacing w:val="-4"/>
          <w:sz w:val="19"/>
          <w:szCs w:val="19"/>
        </w:rPr>
        <w:t xml:space="preserve"> </w:t>
      </w:r>
      <w:r w:rsidRPr="009C3258">
        <w:rPr>
          <w:rFonts w:ascii="Arial" w:hAnsi="Arial" w:cs="Arial"/>
          <w:sz w:val="19"/>
          <w:szCs w:val="19"/>
        </w:rPr>
        <w:t>Engineering,</w:t>
      </w:r>
      <w:r w:rsidRPr="009C3258">
        <w:rPr>
          <w:rFonts w:ascii="Arial" w:hAnsi="Arial" w:cs="Arial"/>
          <w:spacing w:val="-4"/>
          <w:sz w:val="19"/>
          <w:szCs w:val="19"/>
        </w:rPr>
        <w:t xml:space="preserve"> </w:t>
      </w:r>
      <w:r w:rsidRPr="009C3258">
        <w:rPr>
          <w:rFonts w:ascii="Arial" w:hAnsi="Arial" w:cs="Arial"/>
          <w:sz w:val="19"/>
          <w:szCs w:val="19"/>
        </w:rPr>
        <w:t>Water</w:t>
      </w:r>
      <w:r w:rsidRPr="009C3258">
        <w:rPr>
          <w:rFonts w:ascii="Arial" w:hAnsi="Arial" w:cs="Arial"/>
          <w:spacing w:val="-4"/>
          <w:sz w:val="19"/>
          <w:szCs w:val="19"/>
        </w:rPr>
        <w:t xml:space="preserve"> </w:t>
      </w:r>
      <w:r w:rsidRPr="009C3258">
        <w:rPr>
          <w:rFonts w:ascii="Arial" w:hAnsi="Arial" w:cs="Arial"/>
          <w:sz w:val="19"/>
          <w:szCs w:val="19"/>
        </w:rPr>
        <w:t>Resources Sustainability, Civil Engineering Measurements Lab, Concrete Lab, Geotechnical Engineering, Modeling &amp; Simulation, Reinforced Concrete Design, Senior Innovation I &amp; II, Engineering Design I - VIII, Materials Processing</w:t>
      </w:r>
    </w:p>
    <w:p w14:paraId="0B9991E3" w14:textId="77777777" w:rsidR="00C73B04" w:rsidRPr="009C4A62" w:rsidRDefault="00C73B04" w:rsidP="0012734D">
      <w:pPr>
        <w:jc w:val="both"/>
        <w:rPr>
          <w:rFonts w:ascii="Arial" w:hAnsi="Arial" w:cs="Arial"/>
          <w:b/>
          <w:sz w:val="19"/>
          <w:szCs w:val="19"/>
        </w:rPr>
      </w:pPr>
    </w:p>
    <w:p w14:paraId="1D7E67DD" w14:textId="77777777" w:rsidR="008523E9" w:rsidRPr="009C4A62" w:rsidRDefault="00AC0927" w:rsidP="0012734D">
      <w:pPr>
        <w:jc w:val="both"/>
        <w:rPr>
          <w:rFonts w:ascii="Arial" w:hAnsi="Arial" w:cs="Arial"/>
          <w:b/>
          <w:sz w:val="19"/>
          <w:szCs w:val="19"/>
        </w:rPr>
      </w:pPr>
      <w:r w:rsidRPr="009C4A62">
        <w:rPr>
          <w:rFonts w:ascii="Arial" w:hAnsi="Arial" w:cs="Arial"/>
          <w:b/>
          <w:sz w:val="19"/>
          <w:szCs w:val="19"/>
        </w:rPr>
        <w:t>EXPERIENCE SUMMARY</w:t>
      </w:r>
    </w:p>
    <w:p w14:paraId="15635E2F" w14:textId="77777777" w:rsidR="00FD4CB3" w:rsidRDefault="00D36509" w:rsidP="00D36509">
      <w:pPr>
        <w:jc w:val="both"/>
        <w:rPr>
          <w:rFonts w:ascii="Arial" w:hAnsi="Arial" w:cs="Arial"/>
          <w:sz w:val="19"/>
          <w:szCs w:val="19"/>
        </w:rPr>
      </w:pPr>
      <w:r w:rsidRPr="00D36509">
        <w:rPr>
          <w:rFonts w:ascii="Arial" w:hAnsi="Arial" w:cs="Arial"/>
          <w:sz w:val="19"/>
          <w:szCs w:val="19"/>
        </w:rPr>
        <w:t xml:space="preserve">Mr. </w:t>
      </w:r>
      <w:r w:rsidR="009C3258">
        <w:rPr>
          <w:rFonts w:ascii="Arial" w:hAnsi="Arial" w:cs="Arial"/>
          <w:sz w:val="19"/>
          <w:szCs w:val="19"/>
        </w:rPr>
        <w:t xml:space="preserve">Patel is a recent graduate of Stevens Institute of Technology with a </w:t>
      </w:r>
      <w:r w:rsidR="009F1CA6">
        <w:rPr>
          <w:rFonts w:ascii="Arial" w:hAnsi="Arial" w:cs="Arial"/>
          <w:sz w:val="19"/>
          <w:szCs w:val="19"/>
        </w:rPr>
        <w:t>c</w:t>
      </w:r>
      <w:r w:rsidR="009C3258">
        <w:rPr>
          <w:rFonts w:ascii="Arial" w:hAnsi="Arial" w:cs="Arial"/>
          <w:sz w:val="19"/>
          <w:szCs w:val="19"/>
        </w:rPr>
        <w:t xml:space="preserve">ivil </w:t>
      </w:r>
      <w:r w:rsidR="009F1CA6">
        <w:rPr>
          <w:rFonts w:ascii="Arial" w:hAnsi="Arial" w:cs="Arial"/>
          <w:sz w:val="19"/>
          <w:szCs w:val="19"/>
        </w:rPr>
        <w:t>e</w:t>
      </w:r>
      <w:r w:rsidR="009C3258">
        <w:rPr>
          <w:rFonts w:ascii="Arial" w:hAnsi="Arial" w:cs="Arial"/>
          <w:sz w:val="19"/>
          <w:szCs w:val="19"/>
        </w:rPr>
        <w:t xml:space="preserve">ngineering degree. He has held various roles as a </w:t>
      </w:r>
      <w:r w:rsidR="009F1CA6">
        <w:rPr>
          <w:rFonts w:ascii="Arial" w:hAnsi="Arial" w:cs="Arial"/>
          <w:sz w:val="19"/>
          <w:szCs w:val="19"/>
        </w:rPr>
        <w:t>f</w:t>
      </w:r>
      <w:r w:rsidR="009C3258">
        <w:rPr>
          <w:rFonts w:ascii="Arial" w:hAnsi="Arial" w:cs="Arial"/>
          <w:sz w:val="19"/>
          <w:szCs w:val="19"/>
        </w:rPr>
        <w:t xml:space="preserve">ield </w:t>
      </w:r>
      <w:r w:rsidR="009F1CA6">
        <w:rPr>
          <w:rFonts w:ascii="Arial" w:hAnsi="Arial" w:cs="Arial"/>
          <w:sz w:val="19"/>
          <w:szCs w:val="19"/>
        </w:rPr>
        <w:t>e</w:t>
      </w:r>
      <w:r w:rsidR="009C3258">
        <w:rPr>
          <w:rFonts w:ascii="Arial" w:hAnsi="Arial" w:cs="Arial"/>
          <w:sz w:val="19"/>
          <w:szCs w:val="19"/>
        </w:rPr>
        <w:t xml:space="preserve">ngineer and </w:t>
      </w:r>
      <w:r w:rsidR="009F1CA6">
        <w:rPr>
          <w:rFonts w:ascii="Arial" w:hAnsi="Arial" w:cs="Arial"/>
          <w:sz w:val="19"/>
          <w:szCs w:val="19"/>
        </w:rPr>
        <w:t>s</w:t>
      </w:r>
      <w:r w:rsidR="009C3258">
        <w:rPr>
          <w:rFonts w:ascii="Arial" w:hAnsi="Arial" w:cs="Arial"/>
          <w:sz w:val="19"/>
          <w:szCs w:val="19"/>
        </w:rPr>
        <w:t xml:space="preserve">hift </w:t>
      </w:r>
      <w:r w:rsidR="009F1CA6">
        <w:rPr>
          <w:rFonts w:ascii="Arial" w:hAnsi="Arial" w:cs="Arial"/>
          <w:sz w:val="19"/>
          <w:szCs w:val="19"/>
        </w:rPr>
        <w:t>l</w:t>
      </w:r>
      <w:r w:rsidR="009C3258">
        <w:rPr>
          <w:rFonts w:ascii="Arial" w:hAnsi="Arial" w:cs="Arial"/>
          <w:sz w:val="19"/>
          <w:szCs w:val="19"/>
        </w:rPr>
        <w:t>eader in retail industry</w:t>
      </w:r>
      <w:r w:rsidRPr="00D36509">
        <w:rPr>
          <w:rFonts w:ascii="Arial" w:hAnsi="Arial" w:cs="Arial"/>
          <w:sz w:val="19"/>
          <w:szCs w:val="19"/>
        </w:rPr>
        <w:t xml:space="preserve"> </w:t>
      </w:r>
      <w:r w:rsidR="009C3258">
        <w:rPr>
          <w:rFonts w:ascii="Arial" w:hAnsi="Arial" w:cs="Arial"/>
          <w:sz w:val="19"/>
          <w:szCs w:val="19"/>
        </w:rPr>
        <w:t xml:space="preserve">during summer breaks while he was in </w:t>
      </w:r>
      <w:r w:rsidR="00254442">
        <w:rPr>
          <w:rFonts w:ascii="Arial" w:hAnsi="Arial" w:cs="Arial"/>
          <w:sz w:val="19"/>
          <w:szCs w:val="19"/>
        </w:rPr>
        <w:t>school</w:t>
      </w:r>
      <w:r w:rsidR="009C3258">
        <w:rPr>
          <w:rFonts w:ascii="Arial" w:hAnsi="Arial" w:cs="Arial"/>
          <w:sz w:val="19"/>
          <w:szCs w:val="19"/>
        </w:rPr>
        <w:t xml:space="preserve">. He </w:t>
      </w:r>
      <w:r w:rsidRPr="00D36509">
        <w:rPr>
          <w:rFonts w:ascii="Arial" w:hAnsi="Arial" w:cs="Arial"/>
          <w:sz w:val="19"/>
          <w:szCs w:val="19"/>
        </w:rPr>
        <w:t xml:space="preserve">has </w:t>
      </w:r>
      <w:r w:rsidR="009C3258">
        <w:rPr>
          <w:rFonts w:ascii="Arial" w:hAnsi="Arial" w:cs="Arial"/>
          <w:sz w:val="19"/>
          <w:szCs w:val="19"/>
        </w:rPr>
        <w:t>performed</w:t>
      </w:r>
      <w:r w:rsidRPr="00D36509">
        <w:rPr>
          <w:rFonts w:ascii="Arial" w:hAnsi="Arial" w:cs="Arial"/>
          <w:sz w:val="19"/>
          <w:szCs w:val="19"/>
        </w:rPr>
        <w:t xml:space="preserve"> </w:t>
      </w:r>
      <w:r w:rsidR="009C3258">
        <w:rPr>
          <w:rFonts w:ascii="Arial" w:hAnsi="Arial" w:cs="Arial"/>
          <w:sz w:val="19"/>
          <w:szCs w:val="19"/>
        </w:rPr>
        <w:t>fi</w:t>
      </w:r>
      <w:r w:rsidR="001B1942">
        <w:rPr>
          <w:rFonts w:ascii="Arial" w:hAnsi="Arial" w:cs="Arial"/>
          <w:sz w:val="19"/>
          <w:szCs w:val="19"/>
        </w:rPr>
        <w:t>el</w:t>
      </w:r>
      <w:r w:rsidR="009C3258">
        <w:rPr>
          <w:rFonts w:ascii="Arial" w:hAnsi="Arial" w:cs="Arial"/>
          <w:sz w:val="19"/>
          <w:szCs w:val="19"/>
        </w:rPr>
        <w:t xml:space="preserve">d </w:t>
      </w:r>
      <w:r w:rsidRPr="00D36509">
        <w:rPr>
          <w:rFonts w:ascii="Arial" w:hAnsi="Arial" w:cs="Arial"/>
          <w:sz w:val="19"/>
          <w:szCs w:val="19"/>
        </w:rPr>
        <w:t xml:space="preserve">inspection, monitoring, and materials testing </w:t>
      </w:r>
      <w:r w:rsidR="009C3258">
        <w:rPr>
          <w:rFonts w:ascii="Arial" w:hAnsi="Arial" w:cs="Arial"/>
          <w:sz w:val="19"/>
          <w:szCs w:val="19"/>
        </w:rPr>
        <w:t>in various</w:t>
      </w:r>
      <w:r w:rsidRPr="00D36509">
        <w:rPr>
          <w:rFonts w:ascii="Arial" w:hAnsi="Arial" w:cs="Arial"/>
          <w:sz w:val="19"/>
          <w:szCs w:val="19"/>
        </w:rPr>
        <w:t xml:space="preserve"> construction projects. </w:t>
      </w:r>
      <w:r w:rsidR="00C9205D" w:rsidRPr="00C9205D">
        <w:rPr>
          <w:rFonts w:ascii="Arial" w:hAnsi="Arial" w:cs="Arial"/>
          <w:sz w:val="19"/>
          <w:szCs w:val="19"/>
        </w:rPr>
        <w:t xml:space="preserve"> His responsibilities include producing daily and weekly construction project reports, maintaining accurate records, keeping calculation books, preparing cost projections, and organized and led meetings.</w:t>
      </w:r>
      <w:r w:rsidR="00C9205D">
        <w:rPr>
          <w:rFonts w:ascii="Arial" w:hAnsi="Arial" w:cs="Arial"/>
          <w:sz w:val="19"/>
          <w:szCs w:val="19"/>
        </w:rPr>
        <w:t xml:space="preserve">  Mr. Patel </w:t>
      </w:r>
      <w:r w:rsidR="006D60EB">
        <w:rPr>
          <w:rFonts w:ascii="Arial" w:hAnsi="Arial" w:cs="Arial"/>
          <w:sz w:val="19"/>
          <w:szCs w:val="19"/>
        </w:rPr>
        <w:t>has worked</w:t>
      </w:r>
      <w:r w:rsidR="00C9205D">
        <w:rPr>
          <w:rFonts w:ascii="Arial" w:hAnsi="Arial" w:cs="Arial"/>
          <w:sz w:val="19"/>
          <w:szCs w:val="19"/>
        </w:rPr>
        <w:t xml:space="preserve"> o</w:t>
      </w:r>
      <w:r w:rsidR="006D60EB">
        <w:rPr>
          <w:rFonts w:ascii="Arial" w:hAnsi="Arial" w:cs="Arial"/>
          <w:sz w:val="19"/>
          <w:szCs w:val="19"/>
        </w:rPr>
        <w:t xml:space="preserve">n numerous engineering design projects as part of his capstone degree curriculum. </w:t>
      </w:r>
      <w:r w:rsidR="009C3258">
        <w:rPr>
          <w:rFonts w:ascii="Arial" w:hAnsi="Arial" w:cs="Arial"/>
          <w:sz w:val="19"/>
          <w:szCs w:val="19"/>
        </w:rPr>
        <w:t xml:space="preserve">He </w:t>
      </w:r>
      <w:r w:rsidR="006D60EB">
        <w:rPr>
          <w:rFonts w:ascii="Arial" w:hAnsi="Arial" w:cs="Arial"/>
          <w:sz w:val="19"/>
          <w:szCs w:val="19"/>
        </w:rPr>
        <w:t xml:space="preserve">also </w:t>
      </w:r>
      <w:r w:rsidR="009C3258">
        <w:rPr>
          <w:rFonts w:ascii="Arial" w:hAnsi="Arial" w:cs="Arial"/>
          <w:sz w:val="19"/>
          <w:szCs w:val="19"/>
        </w:rPr>
        <w:t xml:space="preserve">has high qualifications in software development and </w:t>
      </w:r>
      <w:r w:rsidR="00122EA8">
        <w:rPr>
          <w:rFonts w:ascii="Arial" w:hAnsi="Arial" w:cs="Arial"/>
          <w:sz w:val="19"/>
          <w:szCs w:val="19"/>
        </w:rPr>
        <w:t xml:space="preserve">is </w:t>
      </w:r>
      <w:r w:rsidR="006D60EB">
        <w:rPr>
          <w:rFonts w:ascii="Arial" w:hAnsi="Arial" w:cs="Arial"/>
          <w:sz w:val="19"/>
          <w:szCs w:val="19"/>
        </w:rPr>
        <w:t xml:space="preserve">currently </w:t>
      </w:r>
      <w:r w:rsidR="009C3258">
        <w:rPr>
          <w:rFonts w:ascii="Arial" w:hAnsi="Arial" w:cs="Arial"/>
          <w:sz w:val="19"/>
          <w:szCs w:val="19"/>
        </w:rPr>
        <w:t xml:space="preserve">working towards obtaining his </w:t>
      </w:r>
      <w:r w:rsidR="00DD02EB">
        <w:rPr>
          <w:rFonts w:ascii="Arial" w:hAnsi="Arial" w:cs="Arial"/>
          <w:sz w:val="19"/>
          <w:szCs w:val="19"/>
        </w:rPr>
        <w:t>PE</w:t>
      </w:r>
      <w:r w:rsidR="009C3258">
        <w:rPr>
          <w:rFonts w:ascii="Arial" w:hAnsi="Arial" w:cs="Arial"/>
          <w:sz w:val="19"/>
          <w:szCs w:val="19"/>
        </w:rPr>
        <w:t xml:space="preserve"> certification.</w:t>
      </w:r>
    </w:p>
    <w:p w14:paraId="2020DCD6" w14:textId="77777777" w:rsidR="008B739F" w:rsidRPr="00C436DB" w:rsidRDefault="008B739F" w:rsidP="008B739F">
      <w:pPr>
        <w:jc w:val="both"/>
        <w:rPr>
          <w:rFonts w:ascii="Arial" w:eastAsia="Apex New Book" w:hAnsi="Arial" w:cs="Arial"/>
          <w:b/>
          <w:bCs/>
          <w:sz w:val="19"/>
          <w:szCs w:val="19"/>
        </w:rPr>
      </w:pPr>
    </w:p>
    <w:p w14:paraId="27C4B438" w14:textId="77777777" w:rsidR="00C73B04" w:rsidRPr="004246D1" w:rsidRDefault="00254442" w:rsidP="00C73B04">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color w:val="030303"/>
          <w:sz w:val="19"/>
          <w:szCs w:val="19"/>
        </w:rPr>
      </w:pPr>
      <w:r w:rsidRPr="00254442">
        <w:rPr>
          <w:rStyle w:val="documentparentContainer"/>
          <w:rFonts w:ascii="Arial" w:eastAsia="Century Gothic" w:hAnsi="Arial" w:cs="Arial"/>
          <w:b/>
          <w:bCs/>
          <w:sz w:val="19"/>
          <w:szCs w:val="19"/>
        </w:rPr>
        <w:t>New York City Department of Design and Construction (NYCDDC),</w:t>
      </w:r>
      <w:r w:rsidR="00C73B04" w:rsidRPr="004246D1">
        <w:rPr>
          <w:rStyle w:val="documentparentContainer"/>
          <w:rFonts w:ascii="Arial" w:eastAsia="Century Gothic" w:hAnsi="Arial" w:cs="Arial"/>
          <w:b/>
          <w:bCs/>
          <w:sz w:val="19"/>
          <w:szCs w:val="19"/>
        </w:rPr>
        <w:t xml:space="preserve"> </w:t>
      </w:r>
      <w:r w:rsidR="00C73B04" w:rsidRPr="00C73B04">
        <w:rPr>
          <w:rStyle w:val="documentparentContainer"/>
          <w:rFonts w:ascii="Arial" w:eastAsia="Century Gothic" w:hAnsi="Arial" w:cs="Arial"/>
          <w:b/>
          <w:bCs/>
          <w:sz w:val="19"/>
          <w:szCs w:val="19"/>
        </w:rPr>
        <w:t>HWQCR05B</w:t>
      </w:r>
      <w:r w:rsidR="00C73B04">
        <w:rPr>
          <w:rStyle w:val="documentparentContainer"/>
          <w:rFonts w:ascii="Arial" w:eastAsia="Century Gothic" w:hAnsi="Arial" w:cs="Arial"/>
          <w:b/>
          <w:bCs/>
          <w:sz w:val="19"/>
          <w:szCs w:val="19"/>
        </w:rPr>
        <w:t xml:space="preserve"> </w:t>
      </w:r>
      <w:r w:rsidR="00C73B04" w:rsidRPr="00C73B04">
        <w:rPr>
          <w:rStyle w:val="documentparentContainer"/>
          <w:rFonts w:ascii="Arial" w:eastAsia="Century Gothic" w:hAnsi="Arial" w:cs="Arial"/>
          <w:b/>
          <w:bCs/>
          <w:sz w:val="19"/>
          <w:szCs w:val="19"/>
        </w:rPr>
        <w:t>/</w:t>
      </w:r>
      <w:r w:rsidR="00C73B04">
        <w:rPr>
          <w:rStyle w:val="documentparentContainer"/>
          <w:rFonts w:ascii="Arial" w:eastAsia="Century Gothic" w:hAnsi="Arial" w:cs="Arial"/>
          <w:b/>
          <w:bCs/>
          <w:sz w:val="19"/>
          <w:szCs w:val="19"/>
        </w:rPr>
        <w:t xml:space="preserve"> </w:t>
      </w:r>
      <w:r w:rsidR="00C73B04" w:rsidRPr="00C73B04">
        <w:rPr>
          <w:rStyle w:val="documentparentContainer"/>
          <w:rFonts w:ascii="Arial" w:eastAsia="Century Gothic" w:hAnsi="Arial" w:cs="Arial"/>
          <w:b/>
          <w:bCs/>
          <w:sz w:val="19"/>
          <w:szCs w:val="19"/>
        </w:rPr>
        <w:t xml:space="preserve">HWPR23K1 - REIS for Rehab. </w:t>
      </w:r>
      <w:r w:rsidR="00C73B04">
        <w:rPr>
          <w:rStyle w:val="documentparentContainer"/>
          <w:rFonts w:ascii="Arial" w:eastAsia="Century Gothic" w:hAnsi="Arial" w:cs="Arial"/>
          <w:b/>
          <w:bCs/>
          <w:sz w:val="19"/>
          <w:szCs w:val="19"/>
        </w:rPr>
        <w:t>o</w:t>
      </w:r>
      <w:r w:rsidR="00C73B04" w:rsidRPr="00C73B04">
        <w:rPr>
          <w:rStyle w:val="documentparentContainer"/>
          <w:rFonts w:ascii="Arial" w:eastAsia="Century Gothic" w:hAnsi="Arial" w:cs="Arial"/>
          <w:b/>
          <w:bCs/>
          <w:sz w:val="19"/>
          <w:szCs w:val="19"/>
        </w:rPr>
        <w:t>f Ped. Ramps, Brooklyn</w:t>
      </w:r>
      <w:r w:rsidR="00C73B04" w:rsidRPr="004246D1">
        <w:rPr>
          <w:rStyle w:val="documentparentContainer"/>
          <w:rFonts w:ascii="Arial" w:eastAsia="Century Gothic" w:hAnsi="Arial" w:cs="Arial"/>
          <w:sz w:val="19"/>
          <w:szCs w:val="19"/>
        </w:rPr>
        <w:t xml:space="preserve"> - Junior Inspector responsible for this $11 million project </w:t>
      </w:r>
      <w:r w:rsidR="00C73B04" w:rsidRPr="004246D1">
        <w:rPr>
          <w:rFonts w:ascii="Arial" w:hAnsi="Arial" w:cs="Arial"/>
          <w:sz w:val="19"/>
          <w:szCs w:val="19"/>
        </w:rPr>
        <w:t>to construct pedestrian safety ramps at designated locations in Brooklyn. The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w:t>
      </w:r>
      <w:r w:rsidR="00C73B04">
        <w:rPr>
          <w:rFonts w:ascii="Arial" w:hAnsi="Arial" w:cs="Arial"/>
          <w:sz w:val="19"/>
          <w:szCs w:val="19"/>
        </w:rPr>
        <w:t>,</w:t>
      </w:r>
      <w:r w:rsidR="00C73B04" w:rsidRPr="004246D1">
        <w:rPr>
          <w:rFonts w:ascii="Arial" w:hAnsi="Arial" w:cs="Arial"/>
          <w:sz w:val="19"/>
          <w:szCs w:val="19"/>
        </w:rPr>
        <w:t xml:space="preserve"> and pavement markings. Curb sidewalk replacement outside the general vicinity of the corner quadrant or midblock area may also be necessary to construct these ramps to meet ADA requirement. There may also be utility relocation and/or utility facility modifications required for the construction of these ramps.</w:t>
      </w:r>
      <w:r w:rsidR="00C9205D" w:rsidRPr="00C9205D">
        <w:rPr>
          <w:rFonts w:ascii="Arial" w:hAnsi="Arial" w:cs="Arial"/>
          <w:sz w:val="19"/>
          <w:szCs w:val="19"/>
        </w:rPr>
        <w:t xml:space="preserve"> Some of his</w:t>
      </w:r>
      <w:r w:rsidR="00C9205D">
        <w:t xml:space="preserve"> </w:t>
      </w:r>
      <w:r w:rsidR="00C9205D" w:rsidRPr="00C9205D">
        <w:rPr>
          <w:rFonts w:ascii="Arial" w:hAnsi="Arial" w:cs="Arial"/>
          <w:sz w:val="19"/>
          <w:szCs w:val="19"/>
        </w:rPr>
        <w:t>responsibilities include producing daily and weekly construction project reports, maintaining accurate records, keeping calculation books, preparing cost projections, and organized and led meetings.</w:t>
      </w:r>
      <w:r w:rsidR="00C9205D">
        <w:rPr>
          <w:rFonts w:ascii="Arial" w:hAnsi="Arial" w:cs="Arial"/>
          <w:sz w:val="19"/>
          <w:szCs w:val="19"/>
        </w:rPr>
        <w:t xml:space="preserve">  </w:t>
      </w:r>
      <w:r w:rsidR="00C73B04" w:rsidRPr="004246D1">
        <w:rPr>
          <w:rFonts w:ascii="Arial" w:hAnsi="Arial" w:cs="Arial"/>
          <w:sz w:val="19"/>
          <w:szCs w:val="19"/>
        </w:rPr>
        <w:t xml:space="preserve"> </w:t>
      </w:r>
      <w:r w:rsidR="00C73B04" w:rsidRPr="004246D1">
        <w:rPr>
          <w:rFonts w:ascii="Arial" w:hAnsi="Arial" w:cs="Arial"/>
          <w:color w:val="030303"/>
          <w:sz w:val="19"/>
          <w:szCs w:val="19"/>
        </w:rPr>
        <w:t>(</w:t>
      </w:r>
      <w:r w:rsidR="00C73B04">
        <w:rPr>
          <w:rFonts w:ascii="Arial" w:hAnsi="Arial" w:cs="Arial"/>
          <w:color w:val="030303"/>
          <w:sz w:val="19"/>
          <w:szCs w:val="19"/>
        </w:rPr>
        <w:t>9</w:t>
      </w:r>
      <w:r w:rsidR="00C73B04" w:rsidRPr="004246D1">
        <w:rPr>
          <w:rFonts w:ascii="Arial" w:hAnsi="Arial" w:cs="Arial"/>
          <w:color w:val="030303"/>
          <w:sz w:val="19"/>
          <w:szCs w:val="19"/>
        </w:rPr>
        <w:t>/</w:t>
      </w:r>
      <w:r w:rsidR="00C73B04">
        <w:rPr>
          <w:rFonts w:ascii="Arial" w:hAnsi="Arial" w:cs="Arial"/>
          <w:color w:val="030303"/>
          <w:sz w:val="19"/>
          <w:szCs w:val="19"/>
        </w:rPr>
        <w:t>20</w:t>
      </w:r>
      <w:r w:rsidR="00C73B04" w:rsidRPr="004246D1">
        <w:rPr>
          <w:rFonts w:ascii="Arial" w:hAnsi="Arial" w:cs="Arial"/>
          <w:color w:val="030303"/>
          <w:sz w:val="19"/>
          <w:szCs w:val="19"/>
        </w:rPr>
        <w:t>2</w:t>
      </w:r>
      <w:r w:rsidR="00C73B04">
        <w:rPr>
          <w:rFonts w:ascii="Arial" w:hAnsi="Arial" w:cs="Arial"/>
          <w:color w:val="030303"/>
          <w:sz w:val="19"/>
          <w:szCs w:val="19"/>
        </w:rPr>
        <w:t>4</w:t>
      </w:r>
      <w:r w:rsidR="00C73B04" w:rsidRPr="004246D1">
        <w:rPr>
          <w:rFonts w:ascii="Arial" w:hAnsi="Arial" w:cs="Arial"/>
          <w:color w:val="030303"/>
          <w:sz w:val="19"/>
          <w:szCs w:val="19"/>
        </w:rPr>
        <w:t xml:space="preserve"> </w:t>
      </w:r>
      <w:r w:rsidR="00C73B04">
        <w:rPr>
          <w:rFonts w:ascii="Arial" w:hAnsi="Arial" w:cs="Arial"/>
          <w:color w:val="030303"/>
          <w:sz w:val="19"/>
          <w:szCs w:val="19"/>
        </w:rPr>
        <w:t>–</w:t>
      </w:r>
      <w:r w:rsidR="00C73B04" w:rsidRPr="004246D1">
        <w:rPr>
          <w:rFonts w:ascii="Arial" w:hAnsi="Arial" w:cs="Arial"/>
          <w:color w:val="030303"/>
          <w:sz w:val="19"/>
          <w:szCs w:val="19"/>
        </w:rPr>
        <w:t xml:space="preserve"> </w:t>
      </w:r>
      <w:r w:rsidR="00C73B04">
        <w:rPr>
          <w:rFonts w:ascii="Arial" w:hAnsi="Arial" w:cs="Arial"/>
          <w:color w:val="030303"/>
          <w:sz w:val="19"/>
          <w:szCs w:val="19"/>
        </w:rPr>
        <w:t>present</w:t>
      </w:r>
      <w:r w:rsidR="00C73B04" w:rsidRPr="004246D1">
        <w:rPr>
          <w:rFonts w:ascii="Arial" w:hAnsi="Arial" w:cs="Arial"/>
          <w:color w:val="030303"/>
          <w:sz w:val="19"/>
          <w:szCs w:val="19"/>
        </w:rPr>
        <w:t>)</w:t>
      </w:r>
    </w:p>
    <w:p w14:paraId="40427DD8" w14:textId="77777777" w:rsidR="00C73B04" w:rsidRDefault="00C73B04" w:rsidP="008B739F">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Style w:val="documentparentContainer"/>
          <w:rFonts w:ascii="Arial" w:eastAsia="Century Gothic" w:hAnsi="Arial" w:cs="Arial"/>
          <w:b/>
          <w:bCs/>
          <w:sz w:val="19"/>
          <w:szCs w:val="19"/>
        </w:rPr>
      </w:pPr>
    </w:p>
    <w:p w14:paraId="51E29578" w14:textId="77777777" w:rsidR="008B739F" w:rsidRPr="004246D1" w:rsidRDefault="008B739F" w:rsidP="008B739F">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right="97"/>
        <w:jc w:val="both"/>
        <w:rPr>
          <w:rFonts w:ascii="Arial" w:hAnsi="Arial" w:cs="Arial"/>
          <w:color w:val="030303"/>
          <w:sz w:val="19"/>
          <w:szCs w:val="19"/>
        </w:rPr>
      </w:pPr>
      <w:r w:rsidRPr="004246D1">
        <w:rPr>
          <w:rStyle w:val="documentparentContainer"/>
          <w:rFonts w:ascii="Arial" w:eastAsia="Century Gothic" w:hAnsi="Arial" w:cs="Arial"/>
          <w:b/>
          <w:bCs/>
          <w:sz w:val="19"/>
          <w:szCs w:val="19"/>
        </w:rPr>
        <w:t>NYCDDC, HWPR20K3, Resident Engineering Inspection (REI) Services for Rehabilitation of Pedestrian Ramps at Designated Locations in Borough of Brooklyn, NY</w:t>
      </w:r>
      <w:r w:rsidRPr="004246D1">
        <w:rPr>
          <w:rStyle w:val="documentparentContainer"/>
          <w:rFonts w:ascii="Arial" w:eastAsia="Century Gothic" w:hAnsi="Arial" w:cs="Arial"/>
          <w:sz w:val="19"/>
          <w:szCs w:val="19"/>
        </w:rPr>
        <w:t xml:space="preserve"> - Junior Inspector responsible for this $10.1 million project </w:t>
      </w:r>
      <w:r w:rsidRPr="004246D1">
        <w:rPr>
          <w:rFonts w:ascii="Arial" w:hAnsi="Arial" w:cs="Arial"/>
          <w:sz w:val="19"/>
          <w:szCs w:val="19"/>
        </w:rPr>
        <w:t>to construct pedestrian safety ramps at designated locations in Brooklyn. The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w:t>
      </w:r>
      <w:r w:rsidR="009F1CA6">
        <w:rPr>
          <w:rFonts w:ascii="Arial" w:hAnsi="Arial" w:cs="Arial"/>
          <w:sz w:val="19"/>
          <w:szCs w:val="19"/>
        </w:rPr>
        <w:t>,</w:t>
      </w:r>
      <w:r w:rsidRPr="004246D1">
        <w:rPr>
          <w:rFonts w:ascii="Arial" w:hAnsi="Arial" w:cs="Arial"/>
          <w:sz w:val="19"/>
          <w:szCs w:val="19"/>
        </w:rPr>
        <w:t xml:space="preserve"> and pavement markings. Curb sidewalk replacement outside the general vicinity of the corner quadrant or midblock area may also be necessary to construct these ramps to meet ADA requirement. There may also be utility relocation and/or utility facility modifications required for the construction of these ramps. </w:t>
      </w:r>
      <w:r w:rsidRPr="004246D1">
        <w:rPr>
          <w:rFonts w:ascii="Arial" w:hAnsi="Arial" w:cs="Arial"/>
          <w:color w:val="030303"/>
          <w:sz w:val="19"/>
          <w:szCs w:val="19"/>
        </w:rPr>
        <w:t>(</w:t>
      </w:r>
      <w:r>
        <w:rPr>
          <w:rFonts w:ascii="Arial" w:hAnsi="Arial" w:cs="Arial"/>
          <w:color w:val="030303"/>
          <w:sz w:val="19"/>
          <w:szCs w:val="19"/>
        </w:rPr>
        <w:t>7</w:t>
      </w:r>
      <w:r w:rsidRPr="004246D1">
        <w:rPr>
          <w:rFonts w:ascii="Arial" w:hAnsi="Arial" w:cs="Arial"/>
          <w:color w:val="030303"/>
          <w:sz w:val="19"/>
          <w:szCs w:val="19"/>
        </w:rPr>
        <w:t>/</w:t>
      </w:r>
      <w:r w:rsidR="00C73B04">
        <w:rPr>
          <w:rFonts w:ascii="Arial" w:hAnsi="Arial" w:cs="Arial"/>
          <w:color w:val="030303"/>
          <w:sz w:val="19"/>
          <w:szCs w:val="19"/>
        </w:rPr>
        <w:t>20</w:t>
      </w:r>
      <w:r w:rsidRPr="004246D1">
        <w:rPr>
          <w:rFonts w:ascii="Arial" w:hAnsi="Arial" w:cs="Arial"/>
          <w:color w:val="030303"/>
          <w:sz w:val="19"/>
          <w:szCs w:val="19"/>
        </w:rPr>
        <w:t>2</w:t>
      </w:r>
      <w:r>
        <w:rPr>
          <w:rFonts w:ascii="Arial" w:hAnsi="Arial" w:cs="Arial"/>
          <w:color w:val="030303"/>
          <w:sz w:val="19"/>
          <w:szCs w:val="19"/>
        </w:rPr>
        <w:t>3</w:t>
      </w:r>
      <w:r w:rsidRPr="004246D1">
        <w:rPr>
          <w:rFonts w:ascii="Arial" w:hAnsi="Arial" w:cs="Arial"/>
          <w:color w:val="030303"/>
          <w:sz w:val="19"/>
          <w:szCs w:val="19"/>
        </w:rPr>
        <w:t xml:space="preserve"> </w:t>
      </w:r>
      <w:r w:rsidR="00C73B04">
        <w:rPr>
          <w:rFonts w:ascii="Arial" w:hAnsi="Arial" w:cs="Arial"/>
          <w:color w:val="030303"/>
          <w:sz w:val="19"/>
          <w:szCs w:val="19"/>
        </w:rPr>
        <w:t>–</w:t>
      </w:r>
      <w:r w:rsidRPr="004246D1">
        <w:rPr>
          <w:rFonts w:ascii="Arial" w:hAnsi="Arial" w:cs="Arial"/>
          <w:color w:val="030303"/>
          <w:sz w:val="19"/>
          <w:szCs w:val="19"/>
        </w:rPr>
        <w:t xml:space="preserve"> </w:t>
      </w:r>
      <w:r w:rsidR="00C73B04">
        <w:rPr>
          <w:rFonts w:ascii="Arial" w:hAnsi="Arial" w:cs="Arial"/>
          <w:color w:val="030303"/>
          <w:sz w:val="19"/>
          <w:szCs w:val="19"/>
        </w:rPr>
        <w:t>8/2024</w:t>
      </w:r>
      <w:r w:rsidRPr="004246D1">
        <w:rPr>
          <w:rFonts w:ascii="Arial" w:hAnsi="Arial" w:cs="Arial"/>
          <w:color w:val="030303"/>
          <w:sz w:val="19"/>
          <w:szCs w:val="19"/>
        </w:rPr>
        <w:t>)</w:t>
      </w:r>
    </w:p>
    <w:p w14:paraId="7C8CF9CD" w14:textId="77777777" w:rsidR="003C5803" w:rsidRPr="00C9008B" w:rsidRDefault="003C5803" w:rsidP="003C5803">
      <w:pPr>
        <w:pStyle w:val="Default"/>
        <w:rPr>
          <w:sz w:val="19"/>
          <w:szCs w:val="19"/>
        </w:rPr>
      </w:pPr>
    </w:p>
    <w:p w14:paraId="47582C2D" w14:textId="77777777" w:rsidR="006D60EB" w:rsidRPr="006D60EB" w:rsidRDefault="006D60EB" w:rsidP="006D60EB">
      <w:pPr>
        <w:pStyle w:val="Default"/>
        <w:jc w:val="both"/>
        <w:rPr>
          <w:rFonts w:ascii="Arial" w:hAnsi="Arial" w:cs="Arial"/>
          <w:b/>
          <w:bCs/>
          <w:sz w:val="19"/>
          <w:szCs w:val="19"/>
        </w:rPr>
      </w:pPr>
      <w:r w:rsidRPr="006D60EB">
        <w:rPr>
          <w:rFonts w:ascii="Arial" w:hAnsi="Arial" w:cs="Arial"/>
          <w:b/>
          <w:bCs/>
          <w:sz w:val="19"/>
          <w:szCs w:val="19"/>
        </w:rPr>
        <w:t>ANS Consultants</w:t>
      </w:r>
      <w:r w:rsidR="00122EA8">
        <w:rPr>
          <w:rFonts w:ascii="Arial" w:hAnsi="Arial" w:cs="Arial"/>
          <w:b/>
          <w:bCs/>
          <w:sz w:val="19"/>
          <w:szCs w:val="19"/>
        </w:rPr>
        <w:t>,</w:t>
      </w:r>
      <w:r w:rsidR="006E6FF1">
        <w:rPr>
          <w:rFonts w:ascii="Arial" w:hAnsi="Arial" w:cs="Arial"/>
          <w:b/>
          <w:bCs/>
          <w:sz w:val="19"/>
          <w:szCs w:val="19"/>
        </w:rPr>
        <w:t xml:space="preserve"> </w:t>
      </w:r>
      <w:r w:rsidRPr="006D60EB">
        <w:rPr>
          <w:rFonts w:ascii="Arial" w:hAnsi="Arial" w:cs="Arial"/>
          <w:b/>
          <w:bCs/>
          <w:sz w:val="19"/>
          <w:szCs w:val="19"/>
        </w:rPr>
        <w:t>South Plainfield, NJ</w:t>
      </w:r>
      <w:r w:rsidRPr="006D60EB">
        <w:rPr>
          <w:rFonts w:ascii="Arial" w:hAnsi="Arial" w:cs="Arial"/>
          <w:b/>
          <w:bCs/>
          <w:sz w:val="19"/>
          <w:szCs w:val="19"/>
        </w:rPr>
        <w:tab/>
      </w:r>
    </w:p>
    <w:p w14:paraId="1CA39A2F" w14:textId="77777777" w:rsidR="006D60EB" w:rsidRPr="006D60EB" w:rsidRDefault="006D60EB" w:rsidP="006D60EB">
      <w:pPr>
        <w:pStyle w:val="Default"/>
        <w:jc w:val="both"/>
        <w:rPr>
          <w:rFonts w:ascii="Arial" w:hAnsi="Arial" w:cs="Arial"/>
          <w:sz w:val="19"/>
          <w:szCs w:val="19"/>
        </w:rPr>
      </w:pPr>
      <w:r w:rsidRPr="006D60EB">
        <w:rPr>
          <w:rFonts w:ascii="Arial" w:hAnsi="Arial" w:cs="Arial"/>
          <w:sz w:val="19"/>
          <w:szCs w:val="19"/>
        </w:rPr>
        <w:t>Worked under P.E. and EITs to perform field percolation tests, pit bailing tests, site surveying, and sieve testing. Created reports on field work.</w:t>
      </w:r>
      <w:r>
        <w:rPr>
          <w:rFonts w:ascii="Arial" w:hAnsi="Arial" w:cs="Arial"/>
          <w:sz w:val="19"/>
          <w:szCs w:val="19"/>
        </w:rPr>
        <w:t xml:space="preserve"> </w:t>
      </w:r>
      <w:r w:rsidRPr="006D60EB">
        <w:rPr>
          <w:rFonts w:ascii="Arial" w:hAnsi="Arial" w:cs="Arial"/>
          <w:sz w:val="19"/>
          <w:szCs w:val="19"/>
        </w:rPr>
        <w:t>Assisted during soil boring testing by collecting soil samples, cleaning rods, counting blows.</w:t>
      </w:r>
      <w:r>
        <w:rPr>
          <w:rFonts w:ascii="Arial" w:hAnsi="Arial" w:cs="Arial"/>
          <w:sz w:val="19"/>
          <w:szCs w:val="19"/>
        </w:rPr>
        <w:t xml:space="preserve"> </w:t>
      </w:r>
      <w:r w:rsidRPr="006D60EB">
        <w:rPr>
          <w:rFonts w:ascii="Arial" w:hAnsi="Arial" w:cs="Arial"/>
          <w:sz w:val="19"/>
          <w:szCs w:val="19"/>
        </w:rPr>
        <w:t>Worked in the office on marking locations of boring tests and percolation tests through AutoCAD.</w:t>
      </w:r>
      <w:r>
        <w:rPr>
          <w:rFonts w:ascii="Arial" w:hAnsi="Arial" w:cs="Arial"/>
          <w:sz w:val="19"/>
          <w:szCs w:val="19"/>
        </w:rPr>
        <w:t xml:space="preserve"> </w:t>
      </w:r>
      <w:r w:rsidRPr="006D60EB">
        <w:rPr>
          <w:rFonts w:ascii="Arial" w:hAnsi="Arial" w:cs="Arial"/>
          <w:sz w:val="19"/>
          <w:szCs w:val="19"/>
        </w:rPr>
        <w:t>Collected vibration and tilt monitoring data with company equipment and performed exterior building inspection.</w:t>
      </w:r>
      <w:r>
        <w:rPr>
          <w:rFonts w:ascii="Arial" w:hAnsi="Arial" w:cs="Arial"/>
          <w:sz w:val="19"/>
          <w:szCs w:val="19"/>
        </w:rPr>
        <w:t xml:space="preserve"> </w:t>
      </w:r>
      <w:r w:rsidRPr="006D60EB">
        <w:rPr>
          <w:rFonts w:ascii="Arial" w:hAnsi="Arial" w:cs="Arial"/>
          <w:sz w:val="19"/>
          <w:szCs w:val="19"/>
        </w:rPr>
        <w:t>Sampled concrete on sites, performed slump tests, and prepared cylinders.</w:t>
      </w:r>
      <w:r>
        <w:rPr>
          <w:rFonts w:ascii="Arial" w:hAnsi="Arial" w:cs="Arial"/>
          <w:sz w:val="19"/>
          <w:szCs w:val="19"/>
        </w:rPr>
        <w:t xml:space="preserve"> (6/</w:t>
      </w:r>
      <w:r w:rsidR="00254442">
        <w:rPr>
          <w:rFonts w:ascii="Arial" w:hAnsi="Arial" w:cs="Arial"/>
          <w:sz w:val="19"/>
          <w:szCs w:val="19"/>
        </w:rPr>
        <w:t>20</w:t>
      </w:r>
      <w:r>
        <w:rPr>
          <w:rFonts w:ascii="Arial" w:hAnsi="Arial" w:cs="Arial"/>
          <w:sz w:val="19"/>
          <w:szCs w:val="19"/>
        </w:rPr>
        <w:t xml:space="preserve">22 </w:t>
      </w:r>
      <w:r w:rsidR="00122EA8">
        <w:rPr>
          <w:rFonts w:ascii="Arial" w:hAnsi="Arial" w:cs="Arial"/>
          <w:sz w:val="19"/>
          <w:szCs w:val="19"/>
        </w:rPr>
        <w:t>-</w:t>
      </w:r>
      <w:r>
        <w:rPr>
          <w:rFonts w:ascii="Arial" w:hAnsi="Arial" w:cs="Arial"/>
          <w:sz w:val="19"/>
          <w:szCs w:val="19"/>
        </w:rPr>
        <w:t xml:space="preserve"> 8/</w:t>
      </w:r>
      <w:r w:rsidR="00254442">
        <w:rPr>
          <w:rFonts w:ascii="Arial" w:hAnsi="Arial" w:cs="Arial"/>
          <w:sz w:val="19"/>
          <w:szCs w:val="19"/>
        </w:rPr>
        <w:t>20</w:t>
      </w:r>
      <w:r>
        <w:rPr>
          <w:rFonts w:ascii="Arial" w:hAnsi="Arial" w:cs="Arial"/>
          <w:sz w:val="19"/>
          <w:szCs w:val="19"/>
        </w:rPr>
        <w:t>22)</w:t>
      </w:r>
    </w:p>
    <w:p w14:paraId="4B5EBCC3" w14:textId="77777777" w:rsidR="00F56320" w:rsidRDefault="00F56320" w:rsidP="00C9008B">
      <w:pPr>
        <w:pStyle w:val="Default"/>
        <w:jc w:val="both"/>
        <w:rPr>
          <w:rFonts w:ascii="Arial" w:hAnsi="Arial" w:cs="Arial"/>
          <w:b/>
          <w:bCs/>
          <w:sz w:val="19"/>
          <w:szCs w:val="19"/>
        </w:rPr>
      </w:pPr>
    </w:p>
    <w:p w14:paraId="0C7C6DD1" w14:textId="77777777" w:rsidR="00C9205D" w:rsidRDefault="00C9205D" w:rsidP="00122EA8">
      <w:pPr>
        <w:jc w:val="both"/>
        <w:rPr>
          <w:rFonts w:ascii="Arial" w:hAnsi="Arial" w:cs="Arial"/>
          <w:b/>
          <w:sz w:val="19"/>
          <w:szCs w:val="19"/>
        </w:rPr>
      </w:pPr>
    </w:p>
    <w:p w14:paraId="1C8DB0C3" w14:textId="77777777" w:rsidR="00C9008B" w:rsidRDefault="006D60EB" w:rsidP="00122EA8">
      <w:pPr>
        <w:jc w:val="both"/>
        <w:rPr>
          <w:rFonts w:ascii="Arial" w:hAnsi="Arial" w:cs="Arial"/>
          <w:b/>
          <w:sz w:val="19"/>
          <w:szCs w:val="19"/>
        </w:rPr>
      </w:pPr>
      <w:r>
        <w:rPr>
          <w:rFonts w:ascii="Arial" w:hAnsi="Arial" w:cs="Arial"/>
          <w:b/>
          <w:sz w:val="19"/>
          <w:szCs w:val="19"/>
        </w:rPr>
        <w:lastRenderedPageBreak/>
        <w:t>LEADERSHIP EXPERIENCE &amp; ACADEMIC PROJECTS</w:t>
      </w:r>
    </w:p>
    <w:p w14:paraId="02C2E769" w14:textId="77777777" w:rsidR="006D60EB" w:rsidRPr="006D60EB" w:rsidRDefault="006D60EB" w:rsidP="00122EA8">
      <w:pPr>
        <w:tabs>
          <w:tab w:val="left" w:pos="7666"/>
        </w:tabs>
        <w:spacing w:before="2"/>
        <w:jc w:val="both"/>
        <w:rPr>
          <w:rFonts w:ascii="Arial" w:hAnsi="Arial" w:cs="Arial"/>
          <w:sz w:val="19"/>
          <w:szCs w:val="19"/>
        </w:rPr>
      </w:pPr>
      <w:r w:rsidRPr="006D60EB">
        <w:rPr>
          <w:rFonts w:ascii="Arial" w:hAnsi="Arial" w:cs="Arial"/>
          <w:b/>
          <w:sz w:val="19"/>
          <w:szCs w:val="19"/>
        </w:rPr>
        <w:t>Senior</w:t>
      </w:r>
      <w:r w:rsidRPr="006D60EB">
        <w:rPr>
          <w:rFonts w:ascii="Arial" w:hAnsi="Arial" w:cs="Arial"/>
          <w:b/>
          <w:spacing w:val="-3"/>
          <w:sz w:val="19"/>
          <w:szCs w:val="19"/>
        </w:rPr>
        <w:t xml:space="preserve"> </w:t>
      </w:r>
      <w:r w:rsidRPr="006D60EB">
        <w:rPr>
          <w:rFonts w:ascii="Arial" w:hAnsi="Arial" w:cs="Arial"/>
          <w:b/>
          <w:sz w:val="19"/>
          <w:szCs w:val="19"/>
        </w:rPr>
        <w:t>Capstone</w:t>
      </w:r>
      <w:r w:rsidRPr="006D60EB">
        <w:rPr>
          <w:rFonts w:ascii="Arial" w:hAnsi="Arial" w:cs="Arial"/>
          <w:b/>
          <w:spacing w:val="-3"/>
          <w:sz w:val="19"/>
          <w:szCs w:val="19"/>
        </w:rPr>
        <w:t xml:space="preserve"> </w:t>
      </w:r>
      <w:r w:rsidRPr="006D60EB">
        <w:rPr>
          <w:rFonts w:ascii="Arial" w:hAnsi="Arial" w:cs="Arial"/>
          <w:b/>
          <w:sz w:val="19"/>
          <w:szCs w:val="19"/>
        </w:rPr>
        <w:t>Engineering</w:t>
      </w:r>
      <w:r w:rsidRPr="006D60EB">
        <w:rPr>
          <w:rFonts w:ascii="Arial" w:hAnsi="Arial" w:cs="Arial"/>
          <w:b/>
          <w:spacing w:val="-1"/>
          <w:sz w:val="19"/>
          <w:szCs w:val="19"/>
        </w:rPr>
        <w:t xml:space="preserve"> </w:t>
      </w:r>
      <w:r w:rsidRPr="006D60EB">
        <w:rPr>
          <w:rFonts w:ascii="Arial" w:hAnsi="Arial" w:cs="Arial"/>
          <w:b/>
          <w:sz w:val="19"/>
          <w:szCs w:val="19"/>
        </w:rPr>
        <w:t>Design</w:t>
      </w:r>
      <w:r w:rsidRPr="006D60EB">
        <w:rPr>
          <w:rFonts w:ascii="Arial" w:hAnsi="Arial" w:cs="Arial"/>
          <w:b/>
          <w:spacing w:val="-4"/>
          <w:sz w:val="19"/>
          <w:szCs w:val="19"/>
        </w:rPr>
        <w:t xml:space="preserve"> </w:t>
      </w:r>
      <w:r w:rsidRPr="006D60EB">
        <w:rPr>
          <w:rFonts w:ascii="Arial" w:hAnsi="Arial" w:cs="Arial"/>
          <w:b/>
          <w:sz w:val="19"/>
          <w:szCs w:val="19"/>
        </w:rPr>
        <w:t>VII</w:t>
      </w:r>
      <w:r w:rsidRPr="006D60EB">
        <w:rPr>
          <w:rFonts w:ascii="Arial" w:hAnsi="Arial" w:cs="Arial"/>
          <w:b/>
          <w:spacing w:val="-2"/>
          <w:sz w:val="19"/>
          <w:szCs w:val="19"/>
        </w:rPr>
        <w:t xml:space="preserve"> </w:t>
      </w:r>
      <w:r w:rsidRPr="006D60EB">
        <w:rPr>
          <w:rFonts w:ascii="Arial" w:hAnsi="Arial" w:cs="Arial"/>
          <w:b/>
          <w:sz w:val="19"/>
          <w:szCs w:val="19"/>
        </w:rPr>
        <w:t>&amp;</w:t>
      </w:r>
      <w:r w:rsidRPr="006D60EB">
        <w:rPr>
          <w:rFonts w:ascii="Arial" w:hAnsi="Arial" w:cs="Arial"/>
          <w:b/>
          <w:spacing w:val="-1"/>
          <w:sz w:val="19"/>
          <w:szCs w:val="19"/>
        </w:rPr>
        <w:t xml:space="preserve"> </w:t>
      </w:r>
      <w:r w:rsidRPr="006D60EB">
        <w:rPr>
          <w:rFonts w:ascii="Arial" w:hAnsi="Arial" w:cs="Arial"/>
          <w:b/>
          <w:spacing w:val="-4"/>
          <w:sz w:val="19"/>
          <w:szCs w:val="19"/>
        </w:rPr>
        <w:t>VIII</w:t>
      </w:r>
      <w:r w:rsidRPr="006D60EB">
        <w:rPr>
          <w:rFonts w:ascii="Arial" w:hAnsi="Arial" w:cs="Arial"/>
          <w:b/>
          <w:sz w:val="19"/>
          <w:szCs w:val="19"/>
        </w:rPr>
        <w:t xml:space="preserve"> </w:t>
      </w:r>
      <w:r w:rsidRPr="00122EA8">
        <w:rPr>
          <w:rFonts w:ascii="Arial" w:hAnsi="Arial" w:cs="Arial"/>
          <w:bCs/>
          <w:sz w:val="19"/>
          <w:szCs w:val="19"/>
        </w:rPr>
        <w:t>-</w:t>
      </w:r>
      <w:r w:rsidRPr="006D60EB">
        <w:rPr>
          <w:rFonts w:ascii="Arial" w:hAnsi="Arial" w:cs="Arial"/>
          <w:b/>
          <w:sz w:val="19"/>
          <w:szCs w:val="19"/>
        </w:rPr>
        <w:t xml:space="preserve"> </w:t>
      </w:r>
      <w:r w:rsidR="00122EA8">
        <w:rPr>
          <w:rFonts w:ascii="Arial" w:hAnsi="Arial" w:cs="Arial"/>
          <w:sz w:val="19"/>
          <w:szCs w:val="19"/>
        </w:rPr>
        <w:t>w</w:t>
      </w:r>
      <w:r w:rsidRPr="006D60EB">
        <w:rPr>
          <w:rFonts w:ascii="Arial" w:hAnsi="Arial" w:cs="Arial"/>
          <w:sz w:val="19"/>
          <w:szCs w:val="19"/>
        </w:rPr>
        <w:t>orked</w:t>
      </w:r>
      <w:r w:rsidRPr="006D60EB">
        <w:rPr>
          <w:rFonts w:ascii="Arial" w:hAnsi="Arial" w:cs="Arial"/>
          <w:spacing w:val="-2"/>
          <w:sz w:val="19"/>
          <w:szCs w:val="19"/>
        </w:rPr>
        <w:t xml:space="preserve"> </w:t>
      </w:r>
      <w:r w:rsidRPr="006D60EB">
        <w:rPr>
          <w:rFonts w:ascii="Arial" w:hAnsi="Arial" w:cs="Arial"/>
          <w:sz w:val="19"/>
          <w:szCs w:val="19"/>
        </w:rPr>
        <w:t>with</w:t>
      </w:r>
      <w:r w:rsidRPr="006D60EB">
        <w:rPr>
          <w:rFonts w:ascii="Arial" w:hAnsi="Arial" w:cs="Arial"/>
          <w:spacing w:val="-2"/>
          <w:sz w:val="19"/>
          <w:szCs w:val="19"/>
        </w:rPr>
        <w:t xml:space="preserve"> </w:t>
      </w:r>
      <w:r w:rsidRPr="006D60EB">
        <w:rPr>
          <w:rFonts w:ascii="Arial" w:hAnsi="Arial" w:cs="Arial"/>
          <w:sz w:val="19"/>
          <w:szCs w:val="19"/>
        </w:rPr>
        <w:t>sponsor</w:t>
      </w:r>
      <w:r w:rsidRPr="006D60EB">
        <w:rPr>
          <w:rFonts w:ascii="Arial" w:hAnsi="Arial" w:cs="Arial"/>
          <w:spacing w:val="-3"/>
          <w:sz w:val="19"/>
          <w:szCs w:val="19"/>
        </w:rPr>
        <w:t xml:space="preserve"> </w:t>
      </w:r>
      <w:r w:rsidRPr="006D60EB">
        <w:rPr>
          <w:rFonts w:ascii="Arial" w:hAnsi="Arial" w:cs="Arial"/>
          <w:sz w:val="19"/>
          <w:szCs w:val="19"/>
        </w:rPr>
        <w:t>WSP</w:t>
      </w:r>
      <w:r w:rsidRPr="006D60EB">
        <w:rPr>
          <w:rFonts w:ascii="Arial" w:hAnsi="Arial" w:cs="Arial"/>
          <w:spacing w:val="-2"/>
          <w:sz w:val="19"/>
          <w:szCs w:val="19"/>
        </w:rPr>
        <w:t xml:space="preserve"> </w:t>
      </w:r>
      <w:r w:rsidRPr="006D60EB">
        <w:rPr>
          <w:rFonts w:ascii="Arial" w:hAnsi="Arial" w:cs="Arial"/>
          <w:sz w:val="19"/>
          <w:szCs w:val="19"/>
        </w:rPr>
        <w:t>on</w:t>
      </w:r>
      <w:r w:rsidRPr="006D60EB">
        <w:rPr>
          <w:rFonts w:ascii="Arial" w:hAnsi="Arial" w:cs="Arial"/>
          <w:spacing w:val="-4"/>
          <w:sz w:val="19"/>
          <w:szCs w:val="19"/>
        </w:rPr>
        <w:t xml:space="preserve"> </w:t>
      </w:r>
      <w:r w:rsidRPr="006D60EB">
        <w:rPr>
          <w:rFonts w:ascii="Arial" w:hAnsi="Arial" w:cs="Arial"/>
          <w:sz w:val="19"/>
          <w:szCs w:val="19"/>
        </w:rPr>
        <w:t>rehabilitation</w:t>
      </w:r>
      <w:r w:rsidRPr="006D60EB">
        <w:rPr>
          <w:rFonts w:ascii="Arial" w:hAnsi="Arial" w:cs="Arial"/>
          <w:spacing w:val="-4"/>
          <w:sz w:val="19"/>
          <w:szCs w:val="19"/>
        </w:rPr>
        <w:t xml:space="preserve"> </w:t>
      </w:r>
      <w:r w:rsidRPr="006D60EB">
        <w:rPr>
          <w:rFonts w:ascii="Arial" w:hAnsi="Arial" w:cs="Arial"/>
          <w:sz w:val="19"/>
          <w:szCs w:val="19"/>
        </w:rPr>
        <w:t>of</w:t>
      </w:r>
      <w:r w:rsidRPr="006D60EB">
        <w:rPr>
          <w:rFonts w:ascii="Arial" w:hAnsi="Arial" w:cs="Arial"/>
          <w:spacing w:val="-1"/>
          <w:sz w:val="19"/>
          <w:szCs w:val="19"/>
        </w:rPr>
        <w:t xml:space="preserve"> </w:t>
      </w:r>
      <w:r w:rsidRPr="006D60EB">
        <w:rPr>
          <w:rFonts w:ascii="Arial" w:hAnsi="Arial" w:cs="Arial"/>
          <w:sz w:val="19"/>
          <w:szCs w:val="19"/>
        </w:rPr>
        <w:t>Roadway</w:t>
      </w:r>
      <w:r w:rsidRPr="006D60EB">
        <w:rPr>
          <w:rFonts w:ascii="Arial" w:hAnsi="Arial" w:cs="Arial"/>
          <w:spacing w:val="-7"/>
          <w:sz w:val="19"/>
          <w:szCs w:val="19"/>
        </w:rPr>
        <w:t xml:space="preserve"> </w:t>
      </w:r>
      <w:r w:rsidRPr="006D60EB">
        <w:rPr>
          <w:rFonts w:ascii="Arial" w:hAnsi="Arial" w:cs="Arial"/>
          <w:sz w:val="19"/>
          <w:szCs w:val="19"/>
        </w:rPr>
        <w:t>Bridge</w:t>
      </w:r>
      <w:r w:rsidRPr="006D60EB">
        <w:rPr>
          <w:rFonts w:ascii="Arial" w:hAnsi="Arial" w:cs="Arial"/>
          <w:spacing w:val="-4"/>
          <w:sz w:val="19"/>
          <w:szCs w:val="19"/>
        </w:rPr>
        <w:t xml:space="preserve"> </w:t>
      </w:r>
      <w:r w:rsidR="00122EA8">
        <w:rPr>
          <w:rFonts w:ascii="Arial" w:hAnsi="Arial" w:cs="Arial"/>
          <w:sz w:val="19"/>
          <w:szCs w:val="19"/>
        </w:rPr>
        <w:t>o</w:t>
      </w:r>
      <w:r w:rsidRPr="006D60EB">
        <w:rPr>
          <w:rFonts w:ascii="Arial" w:hAnsi="Arial" w:cs="Arial"/>
          <w:sz w:val="19"/>
          <w:szCs w:val="19"/>
        </w:rPr>
        <w:t>ver</w:t>
      </w:r>
      <w:r w:rsidRPr="006D60EB">
        <w:rPr>
          <w:rFonts w:ascii="Arial" w:hAnsi="Arial" w:cs="Arial"/>
          <w:spacing w:val="-3"/>
          <w:sz w:val="19"/>
          <w:szCs w:val="19"/>
        </w:rPr>
        <w:t xml:space="preserve"> </w:t>
      </w:r>
      <w:r w:rsidRPr="006D60EB">
        <w:rPr>
          <w:rFonts w:ascii="Arial" w:hAnsi="Arial" w:cs="Arial"/>
          <w:sz w:val="19"/>
          <w:szCs w:val="19"/>
        </w:rPr>
        <w:t>US</w:t>
      </w:r>
      <w:r w:rsidRPr="006D60EB">
        <w:rPr>
          <w:rFonts w:ascii="Arial" w:hAnsi="Arial" w:cs="Arial"/>
          <w:spacing w:val="-3"/>
          <w:sz w:val="19"/>
          <w:szCs w:val="19"/>
        </w:rPr>
        <w:t xml:space="preserve"> </w:t>
      </w:r>
      <w:r w:rsidRPr="006D60EB">
        <w:rPr>
          <w:rFonts w:ascii="Arial" w:hAnsi="Arial" w:cs="Arial"/>
          <w:sz w:val="19"/>
          <w:szCs w:val="19"/>
        </w:rPr>
        <w:t>30</w:t>
      </w:r>
      <w:r w:rsidRPr="006D60EB">
        <w:rPr>
          <w:rFonts w:ascii="Arial" w:hAnsi="Arial" w:cs="Arial"/>
          <w:spacing w:val="-2"/>
          <w:sz w:val="19"/>
          <w:szCs w:val="19"/>
        </w:rPr>
        <w:t xml:space="preserve"> </w:t>
      </w:r>
      <w:r w:rsidRPr="006D60EB">
        <w:rPr>
          <w:rFonts w:ascii="Arial" w:hAnsi="Arial" w:cs="Arial"/>
          <w:sz w:val="19"/>
          <w:szCs w:val="19"/>
        </w:rPr>
        <w:t>Beach</w:t>
      </w:r>
      <w:r w:rsidRPr="006D60EB">
        <w:rPr>
          <w:rFonts w:ascii="Arial" w:hAnsi="Arial" w:cs="Arial"/>
          <w:spacing w:val="-2"/>
          <w:sz w:val="19"/>
          <w:szCs w:val="19"/>
        </w:rPr>
        <w:t xml:space="preserve"> </w:t>
      </w:r>
      <w:r w:rsidRPr="006D60EB">
        <w:rPr>
          <w:rFonts w:ascii="Arial" w:hAnsi="Arial" w:cs="Arial"/>
          <w:sz w:val="19"/>
          <w:szCs w:val="19"/>
        </w:rPr>
        <w:t>Thorofare of</w:t>
      </w:r>
      <w:r w:rsidRPr="006D60EB">
        <w:rPr>
          <w:rFonts w:ascii="Arial" w:hAnsi="Arial" w:cs="Arial"/>
          <w:spacing w:val="-5"/>
          <w:sz w:val="19"/>
          <w:szCs w:val="19"/>
        </w:rPr>
        <w:t xml:space="preserve"> </w:t>
      </w:r>
      <w:r w:rsidRPr="006D60EB">
        <w:rPr>
          <w:rFonts w:ascii="Arial" w:hAnsi="Arial" w:cs="Arial"/>
          <w:sz w:val="19"/>
          <w:szCs w:val="19"/>
        </w:rPr>
        <w:t>the bascule (movable) steel span due to severe corrosion and section loss. Design</w:t>
      </w:r>
      <w:r w:rsidR="00122EA8">
        <w:rPr>
          <w:rFonts w:ascii="Arial" w:hAnsi="Arial" w:cs="Arial"/>
          <w:sz w:val="19"/>
          <w:szCs w:val="19"/>
        </w:rPr>
        <w:t>ed</w:t>
      </w:r>
      <w:r w:rsidRPr="006D60EB">
        <w:rPr>
          <w:rFonts w:ascii="Arial" w:hAnsi="Arial" w:cs="Arial"/>
          <w:spacing w:val="-3"/>
          <w:sz w:val="19"/>
          <w:szCs w:val="19"/>
        </w:rPr>
        <w:t xml:space="preserve"> </w:t>
      </w:r>
      <w:r w:rsidRPr="006D60EB">
        <w:rPr>
          <w:rFonts w:ascii="Arial" w:hAnsi="Arial" w:cs="Arial"/>
          <w:sz w:val="19"/>
          <w:szCs w:val="19"/>
        </w:rPr>
        <w:t>a</w:t>
      </w:r>
      <w:r w:rsidRPr="006D60EB">
        <w:rPr>
          <w:rFonts w:ascii="Arial" w:hAnsi="Arial" w:cs="Arial"/>
          <w:spacing w:val="-2"/>
          <w:sz w:val="19"/>
          <w:szCs w:val="19"/>
        </w:rPr>
        <w:t xml:space="preserve"> </w:t>
      </w:r>
      <w:r w:rsidRPr="006D60EB">
        <w:rPr>
          <w:rFonts w:ascii="Arial" w:hAnsi="Arial" w:cs="Arial"/>
          <w:sz w:val="19"/>
          <w:szCs w:val="19"/>
        </w:rPr>
        <w:t>new</w:t>
      </w:r>
      <w:r w:rsidRPr="006D60EB">
        <w:rPr>
          <w:rFonts w:ascii="Arial" w:hAnsi="Arial" w:cs="Arial"/>
          <w:spacing w:val="-4"/>
          <w:sz w:val="19"/>
          <w:szCs w:val="19"/>
        </w:rPr>
        <w:t xml:space="preserve"> </w:t>
      </w:r>
      <w:r w:rsidRPr="006D60EB">
        <w:rPr>
          <w:rFonts w:ascii="Arial" w:hAnsi="Arial" w:cs="Arial"/>
          <w:sz w:val="19"/>
          <w:szCs w:val="19"/>
        </w:rPr>
        <w:t>steel</w:t>
      </w:r>
      <w:r w:rsidRPr="006D60EB">
        <w:rPr>
          <w:rFonts w:ascii="Arial" w:hAnsi="Arial" w:cs="Arial"/>
          <w:spacing w:val="2"/>
          <w:sz w:val="19"/>
          <w:szCs w:val="19"/>
        </w:rPr>
        <w:t xml:space="preserve"> </w:t>
      </w:r>
      <w:r w:rsidRPr="006D60EB">
        <w:rPr>
          <w:rFonts w:ascii="Arial" w:hAnsi="Arial" w:cs="Arial"/>
          <w:sz w:val="19"/>
          <w:szCs w:val="19"/>
        </w:rPr>
        <w:t>grid deck</w:t>
      </w:r>
      <w:r w:rsidRPr="006D60EB">
        <w:rPr>
          <w:rFonts w:ascii="Arial" w:hAnsi="Arial" w:cs="Arial"/>
          <w:spacing w:val="-2"/>
          <w:sz w:val="19"/>
          <w:szCs w:val="19"/>
        </w:rPr>
        <w:t xml:space="preserve"> </w:t>
      </w:r>
      <w:r w:rsidRPr="006D60EB">
        <w:rPr>
          <w:rFonts w:ascii="Arial" w:hAnsi="Arial" w:cs="Arial"/>
          <w:sz w:val="19"/>
          <w:szCs w:val="19"/>
        </w:rPr>
        <w:t>system</w:t>
      </w:r>
      <w:r w:rsidRPr="006D60EB">
        <w:rPr>
          <w:rFonts w:ascii="Arial" w:hAnsi="Arial" w:cs="Arial"/>
          <w:spacing w:val="-4"/>
          <w:sz w:val="19"/>
          <w:szCs w:val="19"/>
        </w:rPr>
        <w:t xml:space="preserve"> </w:t>
      </w:r>
      <w:r w:rsidRPr="006D60EB">
        <w:rPr>
          <w:rFonts w:ascii="Arial" w:hAnsi="Arial" w:cs="Arial"/>
          <w:sz w:val="19"/>
          <w:szCs w:val="19"/>
        </w:rPr>
        <w:t>and stringers</w:t>
      </w:r>
      <w:r w:rsidRPr="006D60EB">
        <w:rPr>
          <w:rFonts w:ascii="Arial" w:hAnsi="Arial" w:cs="Arial"/>
          <w:spacing w:val="-1"/>
          <w:sz w:val="19"/>
          <w:szCs w:val="19"/>
        </w:rPr>
        <w:t xml:space="preserve"> </w:t>
      </w:r>
      <w:r w:rsidRPr="006D60EB">
        <w:rPr>
          <w:rFonts w:ascii="Arial" w:hAnsi="Arial" w:cs="Arial"/>
          <w:sz w:val="19"/>
          <w:szCs w:val="19"/>
        </w:rPr>
        <w:t>(steel</w:t>
      </w:r>
      <w:r w:rsidRPr="006D60EB">
        <w:rPr>
          <w:rFonts w:ascii="Arial" w:hAnsi="Arial" w:cs="Arial"/>
          <w:spacing w:val="-1"/>
          <w:sz w:val="19"/>
          <w:szCs w:val="19"/>
        </w:rPr>
        <w:t xml:space="preserve"> </w:t>
      </w:r>
      <w:r w:rsidRPr="006D60EB">
        <w:rPr>
          <w:rFonts w:ascii="Arial" w:hAnsi="Arial" w:cs="Arial"/>
          <w:sz w:val="19"/>
          <w:szCs w:val="19"/>
        </w:rPr>
        <w:t>beam</w:t>
      </w:r>
      <w:r w:rsidRPr="006D60EB">
        <w:rPr>
          <w:rFonts w:ascii="Arial" w:hAnsi="Arial" w:cs="Arial"/>
          <w:spacing w:val="-2"/>
          <w:sz w:val="19"/>
          <w:szCs w:val="19"/>
        </w:rPr>
        <w:t xml:space="preserve"> </w:t>
      </w:r>
      <w:r w:rsidRPr="006D60EB">
        <w:rPr>
          <w:rFonts w:ascii="Arial" w:hAnsi="Arial" w:cs="Arial"/>
          <w:sz w:val="19"/>
          <w:szCs w:val="19"/>
        </w:rPr>
        <w:t>members)</w:t>
      </w:r>
      <w:r w:rsidRPr="006D60EB">
        <w:rPr>
          <w:rFonts w:ascii="Arial" w:hAnsi="Arial" w:cs="Arial"/>
          <w:spacing w:val="-1"/>
          <w:sz w:val="19"/>
          <w:szCs w:val="19"/>
        </w:rPr>
        <w:t xml:space="preserve"> </w:t>
      </w:r>
      <w:r w:rsidRPr="006D60EB">
        <w:rPr>
          <w:rFonts w:ascii="Arial" w:hAnsi="Arial" w:cs="Arial"/>
          <w:sz w:val="19"/>
          <w:szCs w:val="19"/>
        </w:rPr>
        <w:t>using</w:t>
      </w:r>
      <w:r w:rsidRPr="006D60EB">
        <w:rPr>
          <w:rFonts w:ascii="Arial" w:hAnsi="Arial" w:cs="Arial"/>
          <w:spacing w:val="-2"/>
          <w:sz w:val="19"/>
          <w:szCs w:val="19"/>
        </w:rPr>
        <w:t xml:space="preserve"> MIDAS. </w:t>
      </w:r>
      <w:r w:rsidRPr="006D60EB">
        <w:rPr>
          <w:rFonts w:ascii="Arial" w:hAnsi="Arial" w:cs="Arial"/>
          <w:sz w:val="19"/>
          <w:szCs w:val="19"/>
        </w:rPr>
        <w:t>Created</w:t>
      </w:r>
      <w:r w:rsidRPr="006D60EB">
        <w:rPr>
          <w:rFonts w:ascii="Arial" w:hAnsi="Arial" w:cs="Arial"/>
          <w:spacing w:val="-2"/>
          <w:sz w:val="19"/>
          <w:szCs w:val="19"/>
        </w:rPr>
        <w:t xml:space="preserve"> </w:t>
      </w:r>
      <w:r w:rsidRPr="006D60EB">
        <w:rPr>
          <w:rFonts w:ascii="Arial" w:hAnsi="Arial" w:cs="Arial"/>
          <w:sz w:val="19"/>
          <w:szCs w:val="19"/>
        </w:rPr>
        <w:t>traffic</w:t>
      </w:r>
      <w:r w:rsidRPr="006D60EB">
        <w:rPr>
          <w:rFonts w:ascii="Arial" w:hAnsi="Arial" w:cs="Arial"/>
          <w:spacing w:val="-1"/>
          <w:sz w:val="19"/>
          <w:szCs w:val="19"/>
        </w:rPr>
        <w:t xml:space="preserve"> </w:t>
      </w:r>
      <w:r w:rsidRPr="006D60EB">
        <w:rPr>
          <w:rFonts w:ascii="Arial" w:hAnsi="Arial" w:cs="Arial"/>
          <w:sz w:val="19"/>
          <w:szCs w:val="19"/>
        </w:rPr>
        <w:t>plans</w:t>
      </w:r>
      <w:r w:rsidRPr="006D60EB">
        <w:rPr>
          <w:rFonts w:ascii="Arial" w:hAnsi="Arial" w:cs="Arial"/>
          <w:spacing w:val="-1"/>
          <w:sz w:val="19"/>
          <w:szCs w:val="19"/>
        </w:rPr>
        <w:t xml:space="preserve"> </w:t>
      </w:r>
      <w:r w:rsidRPr="006D60EB">
        <w:rPr>
          <w:rFonts w:ascii="Arial" w:hAnsi="Arial" w:cs="Arial"/>
          <w:sz w:val="19"/>
          <w:szCs w:val="19"/>
        </w:rPr>
        <w:t>of</w:t>
      </w:r>
      <w:r w:rsidRPr="006D60EB">
        <w:rPr>
          <w:rFonts w:ascii="Arial" w:hAnsi="Arial" w:cs="Arial"/>
          <w:spacing w:val="-3"/>
          <w:sz w:val="19"/>
          <w:szCs w:val="19"/>
        </w:rPr>
        <w:t xml:space="preserve"> </w:t>
      </w:r>
      <w:r w:rsidRPr="006D60EB">
        <w:rPr>
          <w:rFonts w:ascii="Arial" w:hAnsi="Arial" w:cs="Arial"/>
          <w:sz w:val="19"/>
          <w:szCs w:val="19"/>
        </w:rPr>
        <w:t>highway</w:t>
      </w:r>
      <w:r w:rsidRPr="006D60EB">
        <w:rPr>
          <w:rFonts w:ascii="Arial" w:hAnsi="Arial" w:cs="Arial"/>
          <w:spacing w:val="-1"/>
          <w:sz w:val="19"/>
          <w:szCs w:val="19"/>
        </w:rPr>
        <w:t xml:space="preserve"> </w:t>
      </w:r>
      <w:r w:rsidRPr="006D60EB">
        <w:rPr>
          <w:rFonts w:ascii="Arial" w:hAnsi="Arial" w:cs="Arial"/>
          <w:sz w:val="19"/>
          <w:szCs w:val="19"/>
        </w:rPr>
        <w:t>construction phases</w:t>
      </w:r>
      <w:r w:rsidRPr="006D60EB">
        <w:rPr>
          <w:rFonts w:ascii="Arial" w:hAnsi="Arial" w:cs="Arial"/>
          <w:spacing w:val="2"/>
          <w:sz w:val="19"/>
          <w:szCs w:val="19"/>
        </w:rPr>
        <w:t xml:space="preserve"> </w:t>
      </w:r>
      <w:r w:rsidRPr="006D60EB">
        <w:rPr>
          <w:rFonts w:ascii="Arial" w:hAnsi="Arial" w:cs="Arial"/>
          <w:sz w:val="19"/>
          <w:szCs w:val="19"/>
        </w:rPr>
        <w:t>according</w:t>
      </w:r>
      <w:r w:rsidRPr="006D60EB">
        <w:rPr>
          <w:rFonts w:ascii="Arial" w:hAnsi="Arial" w:cs="Arial"/>
          <w:spacing w:val="-2"/>
          <w:sz w:val="19"/>
          <w:szCs w:val="19"/>
        </w:rPr>
        <w:t xml:space="preserve"> </w:t>
      </w:r>
      <w:r w:rsidRPr="006D60EB">
        <w:rPr>
          <w:rFonts w:ascii="Arial" w:hAnsi="Arial" w:cs="Arial"/>
          <w:sz w:val="19"/>
          <w:szCs w:val="19"/>
        </w:rPr>
        <w:t>to</w:t>
      </w:r>
      <w:r w:rsidRPr="006D60EB">
        <w:rPr>
          <w:rFonts w:ascii="Arial" w:hAnsi="Arial" w:cs="Arial"/>
          <w:spacing w:val="-2"/>
          <w:sz w:val="19"/>
          <w:szCs w:val="19"/>
        </w:rPr>
        <w:t xml:space="preserve"> </w:t>
      </w:r>
      <w:r w:rsidRPr="006D60EB">
        <w:rPr>
          <w:rFonts w:ascii="Arial" w:hAnsi="Arial" w:cs="Arial"/>
          <w:sz w:val="19"/>
          <w:szCs w:val="19"/>
        </w:rPr>
        <w:t>MPT</w:t>
      </w:r>
      <w:r w:rsidRPr="006D60EB">
        <w:rPr>
          <w:rFonts w:ascii="Arial" w:hAnsi="Arial" w:cs="Arial"/>
          <w:spacing w:val="-2"/>
          <w:sz w:val="19"/>
          <w:szCs w:val="19"/>
        </w:rPr>
        <w:t xml:space="preserve"> guidelines. </w:t>
      </w:r>
      <w:r w:rsidRPr="006D60EB">
        <w:rPr>
          <w:rFonts w:ascii="Arial" w:hAnsi="Arial" w:cs="Arial"/>
          <w:sz w:val="19"/>
          <w:szCs w:val="19"/>
        </w:rPr>
        <w:t>Created</w:t>
      </w:r>
      <w:r w:rsidRPr="006D60EB">
        <w:rPr>
          <w:rFonts w:ascii="Arial" w:hAnsi="Arial" w:cs="Arial"/>
          <w:spacing w:val="-2"/>
          <w:sz w:val="19"/>
          <w:szCs w:val="19"/>
        </w:rPr>
        <w:t xml:space="preserve"> </w:t>
      </w:r>
      <w:r w:rsidRPr="006D60EB">
        <w:rPr>
          <w:rFonts w:ascii="Arial" w:hAnsi="Arial" w:cs="Arial"/>
          <w:sz w:val="19"/>
          <w:szCs w:val="19"/>
        </w:rPr>
        <w:t>drawings</w:t>
      </w:r>
      <w:r w:rsidRPr="006D60EB">
        <w:rPr>
          <w:rFonts w:ascii="Arial" w:hAnsi="Arial" w:cs="Arial"/>
          <w:spacing w:val="-2"/>
          <w:sz w:val="19"/>
          <w:szCs w:val="19"/>
        </w:rPr>
        <w:t xml:space="preserve"> </w:t>
      </w:r>
      <w:r w:rsidRPr="006D60EB">
        <w:rPr>
          <w:rFonts w:ascii="Arial" w:hAnsi="Arial" w:cs="Arial"/>
          <w:sz w:val="19"/>
          <w:szCs w:val="19"/>
        </w:rPr>
        <w:t>of</w:t>
      </w:r>
      <w:r w:rsidRPr="006D60EB">
        <w:rPr>
          <w:rFonts w:ascii="Arial" w:hAnsi="Arial" w:cs="Arial"/>
          <w:spacing w:val="-4"/>
          <w:sz w:val="19"/>
          <w:szCs w:val="19"/>
        </w:rPr>
        <w:t xml:space="preserve"> </w:t>
      </w:r>
      <w:r w:rsidRPr="006D60EB">
        <w:rPr>
          <w:rFonts w:ascii="Arial" w:hAnsi="Arial" w:cs="Arial"/>
          <w:sz w:val="19"/>
          <w:szCs w:val="19"/>
        </w:rPr>
        <w:t>location</w:t>
      </w:r>
      <w:r w:rsidRPr="006D60EB">
        <w:rPr>
          <w:rFonts w:ascii="Arial" w:hAnsi="Arial" w:cs="Arial"/>
          <w:spacing w:val="-1"/>
          <w:sz w:val="19"/>
          <w:szCs w:val="19"/>
        </w:rPr>
        <w:t xml:space="preserve"> </w:t>
      </w:r>
      <w:r w:rsidRPr="006D60EB">
        <w:rPr>
          <w:rFonts w:ascii="Arial" w:hAnsi="Arial" w:cs="Arial"/>
          <w:sz w:val="19"/>
          <w:szCs w:val="19"/>
        </w:rPr>
        <w:t>plan,</w:t>
      </w:r>
      <w:r w:rsidRPr="006D60EB">
        <w:rPr>
          <w:rFonts w:ascii="Arial" w:hAnsi="Arial" w:cs="Arial"/>
          <w:spacing w:val="-2"/>
          <w:sz w:val="19"/>
          <w:szCs w:val="19"/>
        </w:rPr>
        <w:t xml:space="preserve"> </w:t>
      </w:r>
      <w:r w:rsidRPr="006D60EB">
        <w:rPr>
          <w:rFonts w:ascii="Arial" w:hAnsi="Arial" w:cs="Arial"/>
          <w:sz w:val="19"/>
          <w:szCs w:val="19"/>
        </w:rPr>
        <w:t>staged</w:t>
      </w:r>
      <w:r w:rsidRPr="006D60EB">
        <w:rPr>
          <w:rFonts w:ascii="Arial" w:hAnsi="Arial" w:cs="Arial"/>
          <w:spacing w:val="-1"/>
          <w:sz w:val="19"/>
          <w:szCs w:val="19"/>
        </w:rPr>
        <w:t xml:space="preserve"> </w:t>
      </w:r>
      <w:r w:rsidRPr="006D60EB">
        <w:rPr>
          <w:rFonts w:ascii="Arial" w:hAnsi="Arial" w:cs="Arial"/>
          <w:sz w:val="19"/>
          <w:szCs w:val="19"/>
        </w:rPr>
        <w:t>construction</w:t>
      </w:r>
      <w:r w:rsidRPr="006D60EB">
        <w:rPr>
          <w:rFonts w:ascii="Arial" w:hAnsi="Arial" w:cs="Arial"/>
          <w:spacing w:val="-3"/>
          <w:sz w:val="19"/>
          <w:szCs w:val="19"/>
        </w:rPr>
        <w:t xml:space="preserve"> </w:t>
      </w:r>
      <w:r w:rsidRPr="006D60EB">
        <w:rPr>
          <w:rFonts w:ascii="Arial" w:hAnsi="Arial" w:cs="Arial"/>
          <w:sz w:val="19"/>
          <w:szCs w:val="19"/>
        </w:rPr>
        <w:t>plan,</w:t>
      </w:r>
      <w:r w:rsidRPr="006D60EB">
        <w:rPr>
          <w:rFonts w:ascii="Arial" w:hAnsi="Arial" w:cs="Arial"/>
          <w:spacing w:val="-2"/>
          <w:sz w:val="19"/>
          <w:szCs w:val="19"/>
        </w:rPr>
        <w:t xml:space="preserve"> </w:t>
      </w:r>
      <w:r w:rsidRPr="006D60EB">
        <w:rPr>
          <w:rFonts w:ascii="Arial" w:hAnsi="Arial" w:cs="Arial"/>
          <w:sz w:val="19"/>
          <w:szCs w:val="19"/>
        </w:rPr>
        <w:t>plan</w:t>
      </w:r>
      <w:r w:rsidRPr="006D60EB">
        <w:rPr>
          <w:rFonts w:ascii="Arial" w:hAnsi="Arial" w:cs="Arial"/>
          <w:spacing w:val="4"/>
          <w:sz w:val="19"/>
          <w:szCs w:val="19"/>
        </w:rPr>
        <w:t xml:space="preserve"> </w:t>
      </w:r>
      <w:r w:rsidRPr="006D60EB">
        <w:rPr>
          <w:rFonts w:ascii="Arial" w:hAnsi="Arial" w:cs="Arial"/>
          <w:sz w:val="19"/>
          <w:szCs w:val="19"/>
        </w:rPr>
        <w:t>view,</w:t>
      </w:r>
      <w:r w:rsidRPr="006D60EB">
        <w:rPr>
          <w:rFonts w:ascii="Arial" w:hAnsi="Arial" w:cs="Arial"/>
          <w:spacing w:val="-2"/>
          <w:sz w:val="19"/>
          <w:szCs w:val="19"/>
        </w:rPr>
        <w:t xml:space="preserve"> </w:t>
      </w:r>
      <w:r w:rsidRPr="006D60EB">
        <w:rPr>
          <w:rFonts w:ascii="Arial" w:hAnsi="Arial" w:cs="Arial"/>
          <w:sz w:val="19"/>
          <w:szCs w:val="19"/>
        </w:rPr>
        <w:t>section</w:t>
      </w:r>
      <w:r w:rsidRPr="006D60EB">
        <w:rPr>
          <w:rFonts w:ascii="Arial" w:hAnsi="Arial" w:cs="Arial"/>
          <w:spacing w:val="-1"/>
          <w:sz w:val="19"/>
          <w:szCs w:val="19"/>
        </w:rPr>
        <w:t xml:space="preserve"> </w:t>
      </w:r>
      <w:r w:rsidRPr="006D60EB">
        <w:rPr>
          <w:rFonts w:ascii="Arial" w:hAnsi="Arial" w:cs="Arial"/>
          <w:sz w:val="19"/>
          <w:szCs w:val="19"/>
        </w:rPr>
        <w:t>view,</w:t>
      </w:r>
      <w:r w:rsidRPr="006D60EB">
        <w:rPr>
          <w:rFonts w:ascii="Arial" w:hAnsi="Arial" w:cs="Arial"/>
          <w:spacing w:val="-2"/>
          <w:sz w:val="19"/>
          <w:szCs w:val="19"/>
        </w:rPr>
        <w:t xml:space="preserve"> </w:t>
      </w:r>
      <w:r w:rsidR="00122EA8">
        <w:rPr>
          <w:rFonts w:ascii="Arial" w:hAnsi="Arial" w:cs="Arial"/>
          <w:spacing w:val="-2"/>
          <w:sz w:val="19"/>
          <w:szCs w:val="19"/>
        </w:rPr>
        <w:t xml:space="preserve">and </w:t>
      </w:r>
      <w:r w:rsidRPr="006D60EB">
        <w:rPr>
          <w:rFonts w:ascii="Arial" w:hAnsi="Arial" w:cs="Arial"/>
          <w:sz w:val="19"/>
          <w:szCs w:val="19"/>
        </w:rPr>
        <w:t>cross</w:t>
      </w:r>
      <w:r w:rsidRPr="006D60EB">
        <w:rPr>
          <w:rFonts w:ascii="Arial" w:hAnsi="Arial" w:cs="Arial"/>
          <w:spacing w:val="-3"/>
          <w:sz w:val="19"/>
          <w:szCs w:val="19"/>
        </w:rPr>
        <w:t xml:space="preserve"> </w:t>
      </w:r>
      <w:r w:rsidRPr="006D60EB">
        <w:rPr>
          <w:rFonts w:ascii="Arial" w:hAnsi="Arial" w:cs="Arial"/>
          <w:sz w:val="19"/>
          <w:szCs w:val="19"/>
        </w:rPr>
        <w:t>sections</w:t>
      </w:r>
      <w:r w:rsidRPr="006D60EB">
        <w:rPr>
          <w:rFonts w:ascii="Arial" w:hAnsi="Arial" w:cs="Arial"/>
          <w:spacing w:val="-4"/>
          <w:sz w:val="19"/>
          <w:szCs w:val="19"/>
        </w:rPr>
        <w:t xml:space="preserve">. </w:t>
      </w:r>
      <w:r w:rsidRPr="006D60EB">
        <w:rPr>
          <w:rFonts w:ascii="Arial" w:hAnsi="Arial" w:cs="Arial"/>
          <w:sz w:val="19"/>
          <w:szCs w:val="19"/>
        </w:rPr>
        <w:t>Consulted</w:t>
      </w:r>
      <w:r w:rsidRPr="006D60EB">
        <w:rPr>
          <w:rFonts w:ascii="Arial" w:hAnsi="Arial" w:cs="Arial"/>
          <w:spacing w:val="-4"/>
          <w:sz w:val="19"/>
          <w:szCs w:val="19"/>
        </w:rPr>
        <w:t xml:space="preserve"> </w:t>
      </w:r>
      <w:r w:rsidRPr="006D60EB">
        <w:rPr>
          <w:rFonts w:ascii="Arial" w:hAnsi="Arial" w:cs="Arial"/>
          <w:sz w:val="19"/>
          <w:szCs w:val="19"/>
        </w:rPr>
        <w:t>AASHTO LRFD</w:t>
      </w:r>
      <w:r w:rsidRPr="006D60EB">
        <w:rPr>
          <w:rFonts w:ascii="Arial" w:hAnsi="Arial" w:cs="Arial"/>
          <w:spacing w:val="-2"/>
          <w:sz w:val="19"/>
          <w:szCs w:val="19"/>
        </w:rPr>
        <w:t xml:space="preserve"> </w:t>
      </w:r>
      <w:r w:rsidRPr="006D60EB">
        <w:rPr>
          <w:rFonts w:ascii="Arial" w:hAnsi="Arial" w:cs="Arial"/>
          <w:sz w:val="19"/>
          <w:szCs w:val="19"/>
        </w:rPr>
        <w:t>Bridge</w:t>
      </w:r>
      <w:r w:rsidRPr="006D60EB">
        <w:rPr>
          <w:rFonts w:ascii="Arial" w:hAnsi="Arial" w:cs="Arial"/>
          <w:spacing w:val="-3"/>
          <w:sz w:val="19"/>
          <w:szCs w:val="19"/>
        </w:rPr>
        <w:t xml:space="preserve"> </w:t>
      </w:r>
      <w:r w:rsidRPr="006D60EB">
        <w:rPr>
          <w:rFonts w:ascii="Arial" w:hAnsi="Arial" w:cs="Arial"/>
          <w:sz w:val="19"/>
          <w:szCs w:val="19"/>
        </w:rPr>
        <w:t>Design</w:t>
      </w:r>
      <w:r w:rsidRPr="006D60EB">
        <w:rPr>
          <w:rFonts w:ascii="Arial" w:hAnsi="Arial" w:cs="Arial"/>
          <w:spacing w:val="-1"/>
          <w:sz w:val="19"/>
          <w:szCs w:val="19"/>
        </w:rPr>
        <w:t xml:space="preserve"> </w:t>
      </w:r>
      <w:r w:rsidRPr="006D60EB">
        <w:rPr>
          <w:rFonts w:ascii="Arial" w:hAnsi="Arial" w:cs="Arial"/>
          <w:sz w:val="19"/>
          <w:szCs w:val="19"/>
        </w:rPr>
        <w:t>Specifications</w:t>
      </w:r>
      <w:r w:rsidRPr="006D60EB">
        <w:rPr>
          <w:rFonts w:ascii="Arial" w:hAnsi="Arial" w:cs="Arial"/>
          <w:spacing w:val="-3"/>
          <w:sz w:val="19"/>
          <w:szCs w:val="19"/>
        </w:rPr>
        <w:t xml:space="preserve"> </w:t>
      </w:r>
      <w:r w:rsidRPr="006D60EB">
        <w:rPr>
          <w:rFonts w:ascii="Arial" w:hAnsi="Arial" w:cs="Arial"/>
          <w:sz w:val="19"/>
          <w:szCs w:val="19"/>
        </w:rPr>
        <w:t>and</w:t>
      </w:r>
      <w:r w:rsidRPr="006D60EB">
        <w:rPr>
          <w:rFonts w:ascii="Arial" w:hAnsi="Arial" w:cs="Arial"/>
          <w:spacing w:val="-1"/>
          <w:sz w:val="19"/>
          <w:szCs w:val="19"/>
        </w:rPr>
        <w:t xml:space="preserve"> </w:t>
      </w:r>
      <w:r w:rsidRPr="006D60EB">
        <w:rPr>
          <w:rFonts w:ascii="Arial" w:hAnsi="Arial" w:cs="Arial"/>
          <w:sz w:val="19"/>
          <w:szCs w:val="19"/>
        </w:rPr>
        <w:t>NJDOT</w:t>
      </w:r>
      <w:r w:rsidRPr="006D60EB">
        <w:rPr>
          <w:rFonts w:ascii="Arial" w:hAnsi="Arial" w:cs="Arial"/>
          <w:spacing w:val="-4"/>
          <w:sz w:val="19"/>
          <w:szCs w:val="19"/>
        </w:rPr>
        <w:t xml:space="preserve"> </w:t>
      </w:r>
      <w:r w:rsidRPr="006D60EB">
        <w:rPr>
          <w:rFonts w:ascii="Arial" w:hAnsi="Arial" w:cs="Arial"/>
          <w:sz w:val="19"/>
          <w:szCs w:val="19"/>
        </w:rPr>
        <w:t>Bridge</w:t>
      </w:r>
      <w:r w:rsidRPr="006D60EB">
        <w:rPr>
          <w:rFonts w:ascii="Arial" w:hAnsi="Arial" w:cs="Arial"/>
          <w:spacing w:val="-3"/>
          <w:sz w:val="19"/>
          <w:szCs w:val="19"/>
        </w:rPr>
        <w:t xml:space="preserve"> </w:t>
      </w:r>
      <w:r w:rsidRPr="006D60EB">
        <w:rPr>
          <w:rFonts w:ascii="Arial" w:hAnsi="Arial" w:cs="Arial"/>
          <w:sz w:val="19"/>
          <w:szCs w:val="19"/>
        </w:rPr>
        <w:t>Design</w:t>
      </w:r>
      <w:r w:rsidRPr="006D60EB">
        <w:rPr>
          <w:rFonts w:ascii="Arial" w:hAnsi="Arial" w:cs="Arial"/>
          <w:spacing w:val="-1"/>
          <w:sz w:val="19"/>
          <w:szCs w:val="19"/>
        </w:rPr>
        <w:t xml:space="preserve"> </w:t>
      </w:r>
      <w:r w:rsidRPr="006D60EB">
        <w:rPr>
          <w:rFonts w:ascii="Arial" w:hAnsi="Arial" w:cs="Arial"/>
          <w:sz w:val="19"/>
          <w:szCs w:val="19"/>
        </w:rPr>
        <w:t>Manual</w:t>
      </w:r>
      <w:r w:rsidRPr="006D60EB">
        <w:rPr>
          <w:rFonts w:ascii="Arial" w:hAnsi="Arial" w:cs="Arial"/>
          <w:spacing w:val="-2"/>
          <w:sz w:val="19"/>
          <w:szCs w:val="19"/>
        </w:rPr>
        <w:t xml:space="preserve"> </w:t>
      </w:r>
      <w:r w:rsidRPr="006D60EB">
        <w:rPr>
          <w:rFonts w:ascii="Arial" w:hAnsi="Arial" w:cs="Arial"/>
          <w:sz w:val="19"/>
          <w:szCs w:val="19"/>
        </w:rPr>
        <w:t>for</w:t>
      </w:r>
      <w:r w:rsidRPr="006D60EB">
        <w:rPr>
          <w:rFonts w:ascii="Arial" w:hAnsi="Arial" w:cs="Arial"/>
          <w:spacing w:val="-2"/>
          <w:sz w:val="19"/>
          <w:szCs w:val="19"/>
        </w:rPr>
        <w:t xml:space="preserve"> reference. </w:t>
      </w:r>
      <w:r w:rsidRPr="006D60EB">
        <w:rPr>
          <w:rFonts w:ascii="Arial" w:hAnsi="Arial" w:cs="Arial"/>
          <w:sz w:val="19"/>
          <w:szCs w:val="19"/>
        </w:rPr>
        <w:t>Repai</w:t>
      </w:r>
      <w:r w:rsidR="00122EA8">
        <w:rPr>
          <w:rFonts w:ascii="Arial" w:hAnsi="Arial" w:cs="Arial"/>
          <w:sz w:val="19"/>
          <w:szCs w:val="19"/>
        </w:rPr>
        <w:t>red</w:t>
      </w:r>
      <w:r w:rsidRPr="006D60EB">
        <w:rPr>
          <w:rFonts w:ascii="Arial" w:hAnsi="Arial" w:cs="Arial"/>
          <w:spacing w:val="-4"/>
          <w:sz w:val="19"/>
          <w:szCs w:val="19"/>
        </w:rPr>
        <w:t xml:space="preserve"> </w:t>
      </w:r>
      <w:r w:rsidRPr="006D60EB">
        <w:rPr>
          <w:rFonts w:ascii="Arial" w:hAnsi="Arial" w:cs="Arial"/>
          <w:sz w:val="19"/>
          <w:szCs w:val="19"/>
        </w:rPr>
        <w:t>and</w:t>
      </w:r>
      <w:r w:rsidRPr="006D60EB">
        <w:rPr>
          <w:rFonts w:ascii="Arial" w:hAnsi="Arial" w:cs="Arial"/>
          <w:spacing w:val="-4"/>
          <w:sz w:val="19"/>
          <w:szCs w:val="19"/>
        </w:rPr>
        <w:t xml:space="preserve"> </w:t>
      </w:r>
      <w:r w:rsidRPr="006D60EB">
        <w:rPr>
          <w:rFonts w:ascii="Arial" w:hAnsi="Arial" w:cs="Arial"/>
          <w:sz w:val="19"/>
          <w:szCs w:val="19"/>
        </w:rPr>
        <w:t>upgrad</w:t>
      </w:r>
      <w:r w:rsidR="00122EA8">
        <w:rPr>
          <w:rFonts w:ascii="Arial" w:hAnsi="Arial" w:cs="Arial"/>
          <w:sz w:val="19"/>
          <w:szCs w:val="19"/>
        </w:rPr>
        <w:t>ed</w:t>
      </w:r>
      <w:r w:rsidRPr="006D60EB">
        <w:rPr>
          <w:rFonts w:ascii="Arial" w:hAnsi="Arial" w:cs="Arial"/>
          <w:spacing w:val="-4"/>
          <w:sz w:val="19"/>
          <w:szCs w:val="19"/>
        </w:rPr>
        <w:t xml:space="preserve"> </w:t>
      </w:r>
      <w:r w:rsidRPr="006D60EB">
        <w:rPr>
          <w:rFonts w:ascii="Arial" w:hAnsi="Arial" w:cs="Arial"/>
          <w:sz w:val="19"/>
          <w:szCs w:val="19"/>
        </w:rPr>
        <w:t>mechanical</w:t>
      </w:r>
      <w:r w:rsidRPr="006D60EB">
        <w:rPr>
          <w:rFonts w:ascii="Arial" w:hAnsi="Arial" w:cs="Arial"/>
          <w:spacing w:val="-3"/>
          <w:sz w:val="19"/>
          <w:szCs w:val="19"/>
        </w:rPr>
        <w:t xml:space="preserve"> </w:t>
      </w:r>
      <w:r w:rsidRPr="006D60EB">
        <w:rPr>
          <w:rFonts w:ascii="Arial" w:hAnsi="Arial" w:cs="Arial"/>
          <w:sz w:val="19"/>
          <w:szCs w:val="19"/>
        </w:rPr>
        <w:t>systems</w:t>
      </w:r>
      <w:r w:rsidRPr="006D60EB">
        <w:rPr>
          <w:rFonts w:ascii="Arial" w:hAnsi="Arial" w:cs="Arial"/>
          <w:spacing w:val="-3"/>
          <w:sz w:val="19"/>
          <w:szCs w:val="19"/>
        </w:rPr>
        <w:t xml:space="preserve"> </w:t>
      </w:r>
      <w:r w:rsidR="00254442" w:rsidRPr="006D60EB">
        <w:rPr>
          <w:rFonts w:ascii="Arial" w:hAnsi="Arial" w:cs="Arial"/>
          <w:sz w:val="19"/>
          <w:szCs w:val="19"/>
        </w:rPr>
        <w:t>such</w:t>
      </w:r>
      <w:r w:rsidR="00254442" w:rsidRPr="006D60EB">
        <w:rPr>
          <w:rFonts w:ascii="Arial" w:hAnsi="Arial" w:cs="Arial"/>
          <w:spacing w:val="-2"/>
          <w:sz w:val="19"/>
          <w:szCs w:val="19"/>
        </w:rPr>
        <w:t xml:space="preserve"> </w:t>
      </w:r>
      <w:r w:rsidR="00254442" w:rsidRPr="006D60EB">
        <w:rPr>
          <w:rFonts w:ascii="Arial" w:hAnsi="Arial" w:cs="Arial"/>
          <w:sz w:val="19"/>
          <w:szCs w:val="19"/>
        </w:rPr>
        <w:t>as</w:t>
      </w:r>
      <w:r w:rsidRPr="006D60EB">
        <w:rPr>
          <w:rFonts w:ascii="Arial" w:hAnsi="Arial" w:cs="Arial"/>
          <w:spacing w:val="-3"/>
          <w:sz w:val="19"/>
          <w:szCs w:val="19"/>
        </w:rPr>
        <w:t xml:space="preserve"> </w:t>
      </w:r>
      <w:r w:rsidRPr="006D60EB">
        <w:rPr>
          <w:rFonts w:ascii="Arial" w:hAnsi="Arial" w:cs="Arial"/>
          <w:sz w:val="19"/>
          <w:szCs w:val="19"/>
        </w:rPr>
        <w:t>control</w:t>
      </w:r>
      <w:r w:rsidRPr="006D60EB">
        <w:rPr>
          <w:rFonts w:ascii="Arial" w:hAnsi="Arial" w:cs="Arial"/>
          <w:spacing w:val="-3"/>
          <w:sz w:val="19"/>
          <w:szCs w:val="19"/>
        </w:rPr>
        <w:t xml:space="preserve"> </w:t>
      </w:r>
      <w:r w:rsidRPr="006D60EB">
        <w:rPr>
          <w:rFonts w:ascii="Arial" w:hAnsi="Arial" w:cs="Arial"/>
          <w:sz w:val="19"/>
          <w:szCs w:val="19"/>
        </w:rPr>
        <w:t>wiring</w:t>
      </w:r>
      <w:r w:rsidRPr="006D60EB">
        <w:rPr>
          <w:rFonts w:ascii="Arial" w:hAnsi="Arial" w:cs="Arial"/>
          <w:spacing w:val="-4"/>
          <w:sz w:val="19"/>
          <w:szCs w:val="19"/>
        </w:rPr>
        <w:t xml:space="preserve"> </w:t>
      </w:r>
      <w:r w:rsidR="00122EA8">
        <w:rPr>
          <w:rFonts w:ascii="Arial" w:hAnsi="Arial" w:cs="Arial"/>
          <w:sz w:val="19"/>
          <w:szCs w:val="19"/>
        </w:rPr>
        <w:t>and</w:t>
      </w:r>
      <w:r w:rsidRPr="006D60EB">
        <w:rPr>
          <w:rFonts w:ascii="Arial" w:hAnsi="Arial" w:cs="Arial"/>
          <w:spacing w:val="-4"/>
          <w:sz w:val="19"/>
          <w:szCs w:val="19"/>
        </w:rPr>
        <w:t xml:space="preserve"> </w:t>
      </w:r>
      <w:r w:rsidRPr="006D60EB">
        <w:rPr>
          <w:rFonts w:ascii="Arial" w:hAnsi="Arial" w:cs="Arial"/>
          <w:sz w:val="19"/>
          <w:szCs w:val="19"/>
        </w:rPr>
        <w:t>electrical</w:t>
      </w:r>
      <w:r w:rsidRPr="006D60EB">
        <w:rPr>
          <w:rFonts w:ascii="Arial" w:hAnsi="Arial" w:cs="Arial"/>
          <w:spacing w:val="-3"/>
          <w:sz w:val="19"/>
          <w:szCs w:val="19"/>
        </w:rPr>
        <w:t xml:space="preserve"> </w:t>
      </w:r>
      <w:r w:rsidRPr="006D60EB">
        <w:rPr>
          <w:rFonts w:ascii="Arial" w:hAnsi="Arial" w:cs="Arial"/>
          <w:sz w:val="19"/>
          <w:szCs w:val="19"/>
        </w:rPr>
        <w:t>systems,</w:t>
      </w:r>
      <w:r w:rsidRPr="006D60EB">
        <w:rPr>
          <w:rFonts w:ascii="Arial" w:hAnsi="Arial" w:cs="Arial"/>
          <w:spacing w:val="-3"/>
          <w:sz w:val="19"/>
          <w:szCs w:val="19"/>
        </w:rPr>
        <w:t xml:space="preserve"> </w:t>
      </w:r>
      <w:r w:rsidR="00122EA8">
        <w:rPr>
          <w:rFonts w:ascii="Arial" w:hAnsi="Arial" w:cs="Arial"/>
          <w:sz w:val="19"/>
          <w:szCs w:val="19"/>
        </w:rPr>
        <w:t xml:space="preserve">and </w:t>
      </w:r>
      <w:r w:rsidRPr="006D60EB">
        <w:rPr>
          <w:rFonts w:ascii="Arial" w:hAnsi="Arial" w:cs="Arial"/>
          <w:sz w:val="19"/>
          <w:szCs w:val="19"/>
        </w:rPr>
        <w:t>electrical</w:t>
      </w:r>
      <w:r w:rsidRPr="006D60EB">
        <w:rPr>
          <w:rFonts w:ascii="Arial" w:hAnsi="Arial" w:cs="Arial"/>
          <w:spacing w:val="-3"/>
          <w:sz w:val="19"/>
          <w:szCs w:val="19"/>
        </w:rPr>
        <w:t xml:space="preserve"> </w:t>
      </w:r>
      <w:r w:rsidRPr="006D60EB">
        <w:rPr>
          <w:rFonts w:ascii="Arial" w:hAnsi="Arial" w:cs="Arial"/>
          <w:sz w:val="19"/>
          <w:szCs w:val="19"/>
        </w:rPr>
        <w:t xml:space="preserve">drive </w:t>
      </w:r>
      <w:r w:rsidRPr="006D60EB">
        <w:rPr>
          <w:rFonts w:ascii="Arial" w:hAnsi="Arial" w:cs="Arial"/>
          <w:spacing w:val="-2"/>
          <w:sz w:val="19"/>
          <w:szCs w:val="19"/>
        </w:rPr>
        <w:t>components.</w:t>
      </w:r>
      <w:r>
        <w:rPr>
          <w:rFonts w:ascii="Arial" w:hAnsi="Arial" w:cs="Arial"/>
          <w:spacing w:val="-2"/>
          <w:sz w:val="19"/>
          <w:szCs w:val="19"/>
        </w:rPr>
        <w:t xml:space="preserve"> (9/</w:t>
      </w:r>
      <w:r w:rsidR="00254442">
        <w:rPr>
          <w:rFonts w:ascii="Arial" w:hAnsi="Arial" w:cs="Arial"/>
          <w:spacing w:val="-2"/>
          <w:sz w:val="19"/>
          <w:szCs w:val="19"/>
        </w:rPr>
        <w:t>20</w:t>
      </w:r>
      <w:r>
        <w:rPr>
          <w:rFonts w:ascii="Arial" w:hAnsi="Arial" w:cs="Arial"/>
          <w:spacing w:val="-2"/>
          <w:sz w:val="19"/>
          <w:szCs w:val="19"/>
        </w:rPr>
        <w:t xml:space="preserve">22 </w:t>
      </w:r>
      <w:r w:rsidR="00122EA8">
        <w:rPr>
          <w:rFonts w:ascii="Arial" w:hAnsi="Arial" w:cs="Arial"/>
          <w:spacing w:val="-2"/>
          <w:sz w:val="19"/>
          <w:szCs w:val="19"/>
        </w:rPr>
        <w:t>-</w:t>
      </w:r>
      <w:r>
        <w:rPr>
          <w:rFonts w:ascii="Arial" w:hAnsi="Arial" w:cs="Arial"/>
          <w:spacing w:val="-2"/>
          <w:sz w:val="19"/>
          <w:szCs w:val="19"/>
        </w:rPr>
        <w:t xml:space="preserve"> 4/</w:t>
      </w:r>
      <w:r w:rsidR="00254442">
        <w:rPr>
          <w:rFonts w:ascii="Arial" w:hAnsi="Arial" w:cs="Arial"/>
          <w:spacing w:val="-2"/>
          <w:sz w:val="19"/>
          <w:szCs w:val="19"/>
        </w:rPr>
        <w:t>20</w:t>
      </w:r>
      <w:r>
        <w:rPr>
          <w:rFonts w:ascii="Arial" w:hAnsi="Arial" w:cs="Arial"/>
          <w:spacing w:val="-2"/>
          <w:sz w:val="19"/>
          <w:szCs w:val="19"/>
        </w:rPr>
        <w:t>23)</w:t>
      </w:r>
    </w:p>
    <w:p w14:paraId="0A344DF6" w14:textId="77777777" w:rsidR="006D60EB" w:rsidRPr="006D60EB" w:rsidRDefault="006D60EB" w:rsidP="00122EA8">
      <w:pPr>
        <w:tabs>
          <w:tab w:val="left" w:pos="7563"/>
        </w:tabs>
        <w:spacing w:line="206" w:lineRule="exact"/>
        <w:ind w:right="8"/>
        <w:jc w:val="both"/>
        <w:rPr>
          <w:rFonts w:ascii="Arial" w:hAnsi="Arial" w:cs="Arial"/>
          <w:b/>
          <w:sz w:val="19"/>
          <w:szCs w:val="19"/>
        </w:rPr>
      </w:pPr>
    </w:p>
    <w:p w14:paraId="139F8D4C" w14:textId="77777777" w:rsidR="006D60EB" w:rsidRPr="006D60EB" w:rsidRDefault="006D60EB" w:rsidP="00122EA8">
      <w:pPr>
        <w:tabs>
          <w:tab w:val="left" w:pos="7563"/>
        </w:tabs>
        <w:spacing w:line="206" w:lineRule="exact"/>
        <w:ind w:right="8"/>
        <w:jc w:val="both"/>
        <w:rPr>
          <w:rFonts w:ascii="Arial" w:hAnsi="Arial" w:cs="Arial"/>
          <w:sz w:val="19"/>
          <w:szCs w:val="19"/>
        </w:rPr>
      </w:pPr>
      <w:r w:rsidRPr="006D60EB">
        <w:rPr>
          <w:rFonts w:ascii="Arial" w:hAnsi="Arial" w:cs="Arial"/>
          <w:b/>
          <w:sz w:val="19"/>
          <w:szCs w:val="19"/>
        </w:rPr>
        <w:t>College</w:t>
      </w:r>
      <w:r w:rsidRPr="006D60EB">
        <w:rPr>
          <w:rFonts w:ascii="Arial" w:hAnsi="Arial" w:cs="Arial"/>
          <w:b/>
          <w:spacing w:val="-3"/>
          <w:sz w:val="19"/>
          <w:szCs w:val="19"/>
        </w:rPr>
        <w:t xml:space="preserve"> </w:t>
      </w:r>
      <w:r w:rsidRPr="006D60EB">
        <w:rPr>
          <w:rFonts w:ascii="Arial" w:hAnsi="Arial" w:cs="Arial"/>
          <w:b/>
          <w:sz w:val="19"/>
          <w:szCs w:val="19"/>
        </w:rPr>
        <w:t>Democrats</w:t>
      </w:r>
      <w:r w:rsidRPr="006D60EB">
        <w:rPr>
          <w:rFonts w:ascii="Arial" w:hAnsi="Arial" w:cs="Arial"/>
          <w:b/>
          <w:spacing w:val="-2"/>
          <w:sz w:val="19"/>
          <w:szCs w:val="19"/>
        </w:rPr>
        <w:t xml:space="preserve"> </w:t>
      </w:r>
      <w:r w:rsidRPr="006D60EB">
        <w:rPr>
          <w:rFonts w:ascii="Arial" w:hAnsi="Arial" w:cs="Arial"/>
          <w:b/>
          <w:sz w:val="19"/>
          <w:szCs w:val="19"/>
        </w:rPr>
        <w:t>E-Board</w:t>
      </w:r>
      <w:r w:rsidR="00122EA8">
        <w:rPr>
          <w:rFonts w:ascii="Arial" w:hAnsi="Arial" w:cs="Arial"/>
          <w:b/>
          <w:spacing w:val="-3"/>
          <w:sz w:val="19"/>
          <w:szCs w:val="19"/>
        </w:rPr>
        <w:t xml:space="preserve"> </w:t>
      </w:r>
      <w:r w:rsidRPr="00122EA8">
        <w:rPr>
          <w:rFonts w:ascii="Arial" w:hAnsi="Arial" w:cs="Arial"/>
          <w:bCs/>
          <w:spacing w:val="-2"/>
          <w:sz w:val="19"/>
          <w:szCs w:val="19"/>
        </w:rPr>
        <w:t>-</w:t>
      </w:r>
      <w:r w:rsidRPr="006D60EB">
        <w:rPr>
          <w:rFonts w:ascii="Arial" w:hAnsi="Arial" w:cs="Arial"/>
          <w:b/>
          <w:spacing w:val="-2"/>
          <w:sz w:val="19"/>
          <w:szCs w:val="19"/>
        </w:rPr>
        <w:t xml:space="preserve"> </w:t>
      </w:r>
      <w:r w:rsidRPr="006D60EB">
        <w:rPr>
          <w:rFonts w:ascii="Arial" w:hAnsi="Arial" w:cs="Arial"/>
          <w:sz w:val="19"/>
          <w:szCs w:val="19"/>
        </w:rPr>
        <w:t>Served</w:t>
      </w:r>
      <w:r w:rsidRPr="006D60EB">
        <w:rPr>
          <w:rFonts w:ascii="Arial" w:hAnsi="Arial" w:cs="Arial"/>
          <w:spacing w:val="-4"/>
          <w:sz w:val="19"/>
          <w:szCs w:val="19"/>
        </w:rPr>
        <w:t xml:space="preserve"> </w:t>
      </w:r>
      <w:r w:rsidRPr="006D60EB">
        <w:rPr>
          <w:rFonts w:ascii="Arial" w:hAnsi="Arial" w:cs="Arial"/>
          <w:sz w:val="19"/>
          <w:szCs w:val="19"/>
        </w:rPr>
        <w:t>as</w:t>
      </w:r>
      <w:r w:rsidRPr="006D60EB">
        <w:rPr>
          <w:rFonts w:ascii="Arial" w:hAnsi="Arial" w:cs="Arial"/>
          <w:spacing w:val="-2"/>
          <w:sz w:val="19"/>
          <w:szCs w:val="19"/>
        </w:rPr>
        <w:t xml:space="preserve"> </w:t>
      </w:r>
      <w:r w:rsidR="00122EA8">
        <w:rPr>
          <w:rFonts w:ascii="Arial" w:hAnsi="Arial" w:cs="Arial"/>
          <w:spacing w:val="-2"/>
          <w:sz w:val="19"/>
          <w:szCs w:val="19"/>
        </w:rPr>
        <w:t xml:space="preserve">a </w:t>
      </w:r>
      <w:r w:rsidRPr="006D60EB">
        <w:rPr>
          <w:rFonts w:ascii="Arial" w:hAnsi="Arial" w:cs="Arial"/>
          <w:sz w:val="19"/>
          <w:szCs w:val="19"/>
        </w:rPr>
        <w:t>press</w:t>
      </w:r>
      <w:r w:rsidRPr="006D60EB">
        <w:rPr>
          <w:rFonts w:ascii="Arial" w:hAnsi="Arial" w:cs="Arial"/>
          <w:spacing w:val="-3"/>
          <w:sz w:val="19"/>
          <w:szCs w:val="19"/>
        </w:rPr>
        <w:t xml:space="preserve"> </w:t>
      </w:r>
      <w:r w:rsidRPr="006D60EB">
        <w:rPr>
          <w:rFonts w:ascii="Arial" w:hAnsi="Arial" w:cs="Arial"/>
          <w:sz w:val="19"/>
          <w:szCs w:val="19"/>
        </w:rPr>
        <w:t>secretary</w:t>
      </w:r>
      <w:r w:rsidRPr="006D60EB">
        <w:rPr>
          <w:rFonts w:ascii="Arial" w:hAnsi="Arial" w:cs="Arial"/>
          <w:spacing w:val="-3"/>
          <w:sz w:val="19"/>
          <w:szCs w:val="19"/>
        </w:rPr>
        <w:t xml:space="preserve"> </w:t>
      </w:r>
      <w:r w:rsidRPr="006D60EB">
        <w:rPr>
          <w:rFonts w:ascii="Arial" w:hAnsi="Arial" w:cs="Arial"/>
          <w:sz w:val="19"/>
          <w:szCs w:val="19"/>
        </w:rPr>
        <w:t>to</w:t>
      </w:r>
      <w:r w:rsidRPr="006D60EB">
        <w:rPr>
          <w:rFonts w:ascii="Arial" w:hAnsi="Arial" w:cs="Arial"/>
          <w:spacing w:val="-1"/>
          <w:sz w:val="19"/>
          <w:szCs w:val="19"/>
        </w:rPr>
        <w:t xml:space="preserve"> </w:t>
      </w:r>
      <w:r w:rsidRPr="006D60EB">
        <w:rPr>
          <w:rFonts w:ascii="Arial" w:hAnsi="Arial" w:cs="Arial"/>
          <w:sz w:val="19"/>
          <w:szCs w:val="19"/>
        </w:rPr>
        <w:t>help</w:t>
      </w:r>
      <w:r w:rsidRPr="006D60EB">
        <w:rPr>
          <w:rFonts w:ascii="Arial" w:hAnsi="Arial" w:cs="Arial"/>
          <w:spacing w:val="-3"/>
          <w:sz w:val="19"/>
          <w:szCs w:val="19"/>
        </w:rPr>
        <w:t xml:space="preserve"> </w:t>
      </w:r>
      <w:r w:rsidRPr="006D60EB">
        <w:rPr>
          <w:rFonts w:ascii="Arial" w:hAnsi="Arial" w:cs="Arial"/>
          <w:sz w:val="19"/>
          <w:szCs w:val="19"/>
        </w:rPr>
        <w:t>organize</w:t>
      </w:r>
      <w:r w:rsidRPr="006D60EB">
        <w:rPr>
          <w:rFonts w:ascii="Arial" w:hAnsi="Arial" w:cs="Arial"/>
          <w:spacing w:val="-3"/>
          <w:sz w:val="19"/>
          <w:szCs w:val="19"/>
        </w:rPr>
        <w:t xml:space="preserve"> </w:t>
      </w:r>
      <w:r w:rsidRPr="006D60EB">
        <w:rPr>
          <w:rFonts w:ascii="Arial" w:hAnsi="Arial" w:cs="Arial"/>
          <w:sz w:val="19"/>
          <w:szCs w:val="19"/>
        </w:rPr>
        <w:t>meetings</w:t>
      </w:r>
      <w:r w:rsidRPr="006D60EB">
        <w:rPr>
          <w:rFonts w:ascii="Arial" w:hAnsi="Arial" w:cs="Arial"/>
          <w:spacing w:val="-2"/>
          <w:sz w:val="19"/>
          <w:szCs w:val="19"/>
        </w:rPr>
        <w:t xml:space="preserve"> </w:t>
      </w:r>
      <w:r w:rsidRPr="006D60EB">
        <w:rPr>
          <w:rFonts w:ascii="Arial" w:hAnsi="Arial" w:cs="Arial"/>
          <w:sz w:val="19"/>
          <w:szCs w:val="19"/>
        </w:rPr>
        <w:t>and</w:t>
      </w:r>
      <w:r w:rsidRPr="006D60EB">
        <w:rPr>
          <w:rFonts w:ascii="Arial" w:hAnsi="Arial" w:cs="Arial"/>
          <w:spacing w:val="-1"/>
          <w:sz w:val="19"/>
          <w:szCs w:val="19"/>
        </w:rPr>
        <w:t xml:space="preserve"> </w:t>
      </w:r>
      <w:r w:rsidRPr="006D60EB">
        <w:rPr>
          <w:rFonts w:ascii="Arial" w:hAnsi="Arial" w:cs="Arial"/>
          <w:sz w:val="19"/>
          <w:szCs w:val="19"/>
        </w:rPr>
        <w:t>events,</w:t>
      </w:r>
      <w:r w:rsidRPr="006D60EB">
        <w:rPr>
          <w:rFonts w:ascii="Arial" w:hAnsi="Arial" w:cs="Arial"/>
          <w:spacing w:val="-2"/>
          <w:sz w:val="19"/>
          <w:szCs w:val="19"/>
        </w:rPr>
        <w:t xml:space="preserve"> </w:t>
      </w:r>
      <w:r w:rsidRPr="006D60EB">
        <w:rPr>
          <w:rFonts w:ascii="Arial" w:hAnsi="Arial" w:cs="Arial"/>
          <w:sz w:val="19"/>
          <w:szCs w:val="19"/>
        </w:rPr>
        <w:t>assisted</w:t>
      </w:r>
      <w:r w:rsidRPr="006D60EB">
        <w:rPr>
          <w:rFonts w:ascii="Arial" w:hAnsi="Arial" w:cs="Arial"/>
          <w:spacing w:val="-2"/>
          <w:sz w:val="19"/>
          <w:szCs w:val="19"/>
        </w:rPr>
        <w:t xml:space="preserve"> </w:t>
      </w:r>
      <w:r w:rsidRPr="006D60EB">
        <w:rPr>
          <w:rFonts w:ascii="Arial" w:hAnsi="Arial" w:cs="Arial"/>
          <w:sz w:val="19"/>
          <w:szCs w:val="19"/>
        </w:rPr>
        <w:t>on</w:t>
      </w:r>
      <w:r w:rsidRPr="006D60EB">
        <w:rPr>
          <w:rFonts w:ascii="Arial" w:hAnsi="Arial" w:cs="Arial"/>
          <w:spacing w:val="-1"/>
          <w:sz w:val="19"/>
          <w:szCs w:val="19"/>
        </w:rPr>
        <w:t xml:space="preserve"> </w:t>
      </w:r>
      <w:r w:rsidRPr="006D60EB">
        <w:rPr>
          <w:rFonts w:ascii="Arial" w:hAnsi="Arial" w:cs="Arial"/>
          <w:sz w:val="19"/>
          <w:szCs w:val="19"/>
        </w:rPr>
        <w:t>general</w:t>
      </w:r>
      <w:r w:rsidRPr="006D60EB">
        <w:rPr>
          <w:rFonts w:ascii="Arial" w:hAnsi="Arial" w:cs="Arial"/>
          <w:spacing w:val="-2"/>
          <w:sz w:val="19"/>
          <w:szCs w:val="19"/>
        </w:rPr>
        <w:t xml:space="preserve"> </w:t>
      </w:r>
      <w:r w:rsidRPr="006D60EB">
        <w:rPr>
          <w:rFonts w:ascii="Arial" w:hAnsi="Arial" w:cs="Arial"/>
          <w:sz w:val="19"/>
          <w:szCs w:val="19"/>
        </w:rPr>
        <w:t>body</w:t>
      </w:r>
      <w:r w:rsidRPr="006D60EB">
        <w:rPr>
          <w:rFonts w:ascii="Arial" w:hAnsi="Arial" w:cs="Arial"/>
          <w:spacing w:val="-3"/>
          <w:sz w:val="19"/>
          <w:szCs w:val="19"/>
        </w:rPr>
        <w:t xml:space="preserve"> </w:t>
      </w:r>
      <w:r w:rsidRPr="006D60EB">
        <w:rPr>
          <w:rFonts w:ascii="Arial" w:hAnsi="Arial" w:cs="Arial"/>
          <w:sz w:val="19"/>
          <w:szCs w:val="19"/>
        </w:rPr>
        <w:t>meetings,</w:t>
      </w:r>
      <w:r w:rsidRPr="006D60EB">
        <w:rPr>
          <w:rFonts w:ascii="Arial" w:hAnsi="Arial" w:cs="Arial"/>
          <w:spacing w:val="-2"/>
          <w:sz w:val="19"/>
          <w:szCs w:val="19"/>
        </w:rPr>
        <w:t xml:space="preserve"> </w:t>
      </w:r>
      <w:r w:rsidR="00122EA8">
        <w:rPr>
          <w:rFonts w:ascii="Arial" w:hAnsi="Arial" w:cs="Arial"/>
          <w:spacing w:val="-2"/>
          <w:sz w:val="19"/>
          <w:szCs w:val="19"/>
        </w:rPr>
        <w:t xml:space="preserve">and </w:t>
      </w:r>
      <w:r w:rsidRPr="006D60EB">
        <w:rPr>
          <w:rFonts w:ascii="Arial" w:hAnsi="Arial" w:cs="Arial"/>
          <w:sz w:val="19"/>
          <w:szCs w:val="19"/>
        </w:rPr>
        <w:t>designed</w:t>
      </w:r>
      <w:r w:rsidRPr="006D60EB">
        <w:rPr>
          <w:rFonts w:ascii="Arial" w:hAnsi="Arial" w:cs="Arial"/>
          <w:spacing w:val="-1"/>
          <w:sz w:val="19"/>
          <w:szCs w:val="19"/>
        </w:rPr>
        <w:t xml:space="preserve"> </w:t>
      </w:r>
      <w:r w:rsidRPr="006D60EB">
        <w:rPr>
          <w:rFonts w:ascii="Arial" w:hAnsi="Arial" w:cs="Arial"/>
          <w:spacing w:val="-2"/>
          <w:sz w:val="19"/>
          <w:szCs w:val="19"/>
        </w:rPr>
        <w:t>flyers.</w:t>
      </w:r>
      <w:r>
        <w:rPr>
          <w:rFonts w:ascii="Arial" w:hAnsi="Arial" w:cs="Arial"/>
          <w:spacing w:val="-2"/>
          <w:sz w:val="19"/>
          <w:szCs w:val="19"/>
        </w:rPr>
        <w:t xml:space="preserve"> (Fall 2019 </w:t>
      </w:r>
      <w:r w:rsidR="00122EA8">
        <w:rPr>
          <w:rFonts w:ascii="Arial" w:hAnsi="Arial" w:cs="Arial"/>
          <w:spacing w:val="-2"/>
          <w:sz w:val="19"/>
          <w:szCs w:val="19"/>
        </w:rPr>
        <w:t>-</w:t>
      </w:r>
      <w:r>
        <w:rPr>
          <w:rFonts w:ascii="Arial" w:hAnsi="Arial" w:cs="Arial"/>
          <w:spacing w:val="-2"/>
          <w:sz w:val="19"/>
          <w:szCs w:val="19"/>
        </w:rPr>
        <w:t xml:space="preserve"> Spring 2021)</w:t>
      </w:r>
    </w:p>
    <w:p w14:paraId="6AFC462F" w14:textId="77777777" w:rsidR="007459A7" w:rsidRDefault="007459A7" w:rsidP="006E6FF1">
      <w:pPr>
        <w:tabs>
          <w:tab w:val="left" w:pos="6752"/>
        </w:tabs>
        <w:spacing w:line="206" w:lineRule="exact"/>
        <w:ind w:right="116"/>
        <w:jc w:val="both"/>
        <w:rPr>
          <w:rFonts w:ascii="Arial" w:hAnsi="Arial" w:cs="Arial"/>
          <w:b/>
          <w:sz w:val="19"/>
          <w:szCs w:val="19"/>
        </w:rPr>
      </w:pPr>
    </w:p>
    <w:p w14:paraId="6B1D62C2" w14:textId="77777777" w:rsidR="00F5201A" w:rsidRDefault="006D60EB" w:rsidP="006E6FF1">
      <w:pPr>
        <w:tabs>
          <w:tab w:val="left" w:pos="6752"/>
        </w:tabs>
        <w:spacing w:line="206" w:lineRule="exact"/>
        <w:ind w:right="116"/>
        <w:jc w:val="both"/>
        <w:rPr>
          <w:rFonts w:ascii="Arial" w:hAnsi="Arial" w:cs="Arial"/>
          <w:sz w:val="19"/>
          <w:szCs w:val="19"/>
        </w:rPr>
      </w:pPr>
      <w:r w:rsidRPr="006D60EB">
        <w:rPr>
          <w:rFonts w:ascii="Arial" w:hAnsi="Arial" w:cs="Arial"/>
          <w:b/>
          <w:sz w:val="19"/>
          <w:szCs w:val="19"/>
        </w:rPr>
        <w:t>Stevens</w:t>
      </w:r>
      <w:r w:rsidRPr="006D60EB">
        <w:rPr>
          <w:rFonts w:ascii="Arial" w:hAnsi="Arial" w:cs="Arial"/>
          <w:b/>
          <w:spacing w:val="-3"/>
          <w:sz w:val="19"/>
          <w:szCs w:val="19"/>
        </w:rPr>
        <w:t xml:space="preserve"> </w:t>
      </w:r>
      <w:r w:rsidRPr="006D60EB">
        <w:rPr>
          <w:rFonts w:ascii="Arial" w:hAnsi="Arial" w:cs="Arial"/>
          <w:b/>
          <w:sz w:val="19"/>
          <w:szCs w:val="19"/>
        </w:rPr>
        <w:t>Engineering</w:t>
      </w:r>
      <w:r w:rsidRPr="006D60EB">
        <w:rPr>
          <w:rFonts w:ascii="Arial" w:hAnsi="Arial" w:cs="Arial"/>
          <w:b/>
          <w:spacing w:val="-1"/>
          <w:sz w:val="19"/>
          <w:szCs w:val="19"/>
        </w:rPr>
        <w:t xml:space="preserve"> </w:t>
      </w:r>
      <w:r w:rsidRPr="006D60EB">
        <w:rPr>
          <w:rFonts w:ascii="Arial" w:hAnsi="Arial" w:cs="Arial"/>
          <w:b/>
          <w:sz w:val="19"/>
          <w:szCs w:val="19"/>
        </w:rPr>
        <w:t>Design</w:t>
      </w:r>
      <w:r w:rsidRPr="006D60EB">
        <w:rPr>
          <w:rFonts w:ascii="Arial" w:hAnsi="Arial" w:cs="Arial"/>
          <w:b/>
          <w:spacing w:val="-4"/>
          <w:sz w:val="19"/>
          <w:szCs w:val="19"/>
        </w:rPr>
        <w:t xml:space="preserve"> </w:t>
      </w:r>
      <w:r w:rsidRPr="006D60EB">
        <w:rPr>
          <w:rFonts w:ascii="Arial" w:hAnsi="Arial" w:cs="Arial"/>
          <w:b/>
          <w:sz w:val="19"/>
          <w:szCs w:val="19"/>
        </w:rPr>
        <w:t>Tree</w:t>
      </w:r>
      <w:r w:rsidRPr="006D60EB">
        <w:rPr>
          <w:rFonts w:ascii="Arial" w:hAnsi="Arial" w:cs="Arial"/>
          <w:b/>
          <w:spacing w:val="-3"/>
          <w:sz w:val="19"/>
          <w:szCs w:val="19"/>
        </w:rPr>
        <w:t xml:space="preserve"> </w:t>
      </w:r>
      <w:r w:rsidRPr="006D60EB">
        <w:rPr>
          <w:rFonts w:ascii="Arial" w:hAnsi="Arial" w:cs="Arial"/>
          <w:b/>
          <w:sz w:val="19"/>
          <w:szCs w:val="19"/>
        </w:rPr>
        <w:t>I</w:t>
      </w:r>
      <w:r w:rsidRPr="006D60EB">
        <w:rPr>
          <w:rFonts w:ascii="Arial" w:hAnsi="Arial" w:cs="Arial"/>
          <w:b/>
          <w:spacing w:val="-2"/>
          <w:sz w:val="19"/>
          <w:szCs w:val="19"/>
        </w:rPr>
        <w:t xml:space="preserve"> </w:t>
      </w:r>
      <w:r w:rsidRPr="006D60EB">
        <w:rPr>
          <w:rFonts w:ascii="Arial" w:hAnsi="Arial" w:cs="Arial"/>
          <w:b/>
          <w:sz w:val="19"/>
          <w:szCs w:val="19"/>
        </w:rPr>
        <w:t>through</w:t>
      </w:r>
      <w:r w:rsidRPr="006D60EB">
        <w:rPr>
          <w:rFonts w:ascii="Arial" w:hAnsi="Arial" w:cs="Arial"/>
          <w:b/>
          <w:spacing w:val="-1"/>
          <w:sz w:val="19"/>
          <w:szCs w:val="19"/>
        </w:rPr>
        <w:t xml:space="preserve"> </w:t>
      </w:r>
      <w:r w:rsidRPr="006D60EB">
        <w:rPr>
          <w:rFonts w:ascii="Arial" w:hAnsi="Arial" w:cs="Arial"/>
          <w:b/>
          <w:spacing w:val="-5"/>
          <w:sz w:val="19"/>
          <w:szCs w:val="19"/>
        </w:rPr>
        <w:t>VI</w:t>
      </w:r>
      <w:r w:rsidRPr="006D60EB">
        <w:rPr>
          <w:rFonts w:ascii="Arial" w:hAnsi="Arial" w:cs="Arial"/>
          <w:b/>
          <w:sz w:val="19"/>
          <w:szCs w:val="19"/>
        </w:rPr>
        <w:t xml:space="preserve"> </w:t>
      </w:r>
      <w:r w:rsidRPr="00122EA8">
        <w:rPr>
          <w:rFonts w:ascii="Arial" w:hAnsi="Arial" w:cs="Arial"/>
          <w:bCs/>
          <w:sz w:val="19"/>
          <w:szCs w:val="19"/>
        </w:rPr>
        <w:t>-</w:t>
      </w:r>
      <w:r w:rsidRPr="006D60EB">
        <w:rPr>
          <w:rFonts w:ascii="Arial" w:hAnsi="Arial" w:cs="Arial"/>
          <w:b/>
          <w:sz w:val="19"/>
          <w:szCs w:val="19"/>
        </w:rPr>
        <w:t xml:space="preserve"> </w:t>
      </w:r>
      <w:r w:rsidRPr="00122EA8">
        <w:rPr>
          <w:rFonts w:ascii="Arial" w:hAnsi="Arial" w:cs="Arial"/>
          <w:sz w:val="19"/>
          <w:szCs w:val="19"/>
          <w:u w:val="single"/>
        </w:rPr>
        <w:t>Design</w:t>
      </w:r>
      <w:r w:rsidRPr="00122EA8">
        <w:rPr>
          <w:rFonts w:ascii="Arial" w:hAnsi="Arial" w:cs="Arial"/>
          <w:spacing w:val="-3"/>
          <w:sz w:val="19"/>
          <w:szCs w:val="19"/>
          <w:u w:val="single"/>
        </w:rPr>
        <w:t xml:space="preserve"> </w:t>
      </w:r>
      <w:r w:rsidRPr="00122EA8">
        <w:rPr>
          <w:rFonts w:ascii="Arial" w:hAnsi="Arial" w:cs="Arial"/>
          <w:sz w:val="19"/>
          <w:szCs w:val="19"/>
          <w:u w:val="single"/>
        </w:rPr>
        <w:t>I</w:t>
      </w:r>
      <w:r w:rsidRPr="00122EA8">
        <w:rPr>
          <w:rFonts w:ascii="Arial" w:hAnsi="Arial" w:cs="Arial"/>
          <w:spacing w:val="-2"/>
          <w:sz w:val="19"/>
          <w:szCs w:val="19"/>
          <w:u w:val="single"/>
        </w:rPr>
        <w:t xml:space="preserve"> </w:t>
      </w:r>
      <w:r w:rsidRPr="00122EA8">
        <w:rPr>
          <w:rFonts w:ascii="Arial" w:hAnsi="Arial" w:cs="Arial"/>
          <w:sz w:val="19"/>
          <w:szCs w:val="19"/>
          <w:u w:val="single"/>
        </w:rPr>
        <w:t>Fall</w:t>
      </w:r>
      <w:r w:rsidRPr="00122EA8">
        <w:rPr>
          <w:rFonts w:ascii="Arial" w:hAnsi="Arial" w:cs="Arial"/>
          <w:spacing w:val="-2"/>
          <w:sz w:val="19"/>
          <w:szCs w:val="19"/>
          <w:u w:val="single"/>
        </w:rPr>
        <w:t xml:space="preserve"> </w:t>
      </w:r>
      <w:r w:rsidRPr="00122EA8">
        <w:rPr>
          <w:rFonts w:ascii="Arial" w:hAnsi="Arial" w:cs="Arial"/>
          <w:sz w:val="19"/>
          <w:szCs w:val="19"/>
          <w:u w:val="single"/>
        </w:rPr>
        <w:t>2019</w:t>
      </w:r>
      <w:r w:rsidRPr="006D60EB">
        <w:rPr>
          <w:rFonts w:ascii="Arial" w:hAnsi="Arial" w:cs="Arial"/>
          <w:sz w:val="19"/>
          <w:szCs w:val="19"/>
        </w:rPr>
        <w:t>:</w:t>
      </w:r>
      <w:r w:rsidRPr="006D60EB">
        <w:rPr>
          <w:rFonts w:ascii="Arial" w:hAnsi="Arial" w:cs="Arial"/>
          <w:spacing w:val="-2"/>
          <w:sz w:val="19"/>
          <w:szCs w:val="19"/>
        </w:rPr>
        <w:t xml:space="preserve"> </w:t>
      </w:r>
      <w:r w:rsidRPr="006D60EB">
        <w:rPr>
          <w:rFonts w:ascii="Arial" w:hAnsi="Arial" w:cs="Arial"/>
          <w:sz w:val="19"/>
          <w:szCs w:val="19"/>
        </w:rPr>
        <w:t>Created</w:t>
      </w:r>
      <w:r w:rsidRPr="006D60EB">
        <w:rPr>
          <w:rFonts w:ascii="Arial" w:hAnsi="Arial" w:cs="Arial"/>
          <w:spacing w:val="-1"/>
          <w:sz w:val="19"/>
          <w:szCs w:val="19"/>
        </w:rPr>
        <w:t xml:space="preserve"> </w:t>
      </w:r>
      <w:r w:rsidRPr="006D60EB">
        <w:rPr>
          <w:rFonts w:ascii="Arial" w:hAnsi="Arial" w:cs="Arial"/>
          <w:sz w:val="19"/>
          <w:szCs w:val="19"/>
        </w:rPr>
        <w:t>robot</w:t>
      </w:r>
      <w:r w:rsidRPr="006D60EB">
        <w:rPr>
          <w:rFonts w:ascii="Arial" w:hAnsi="Arial" w:cs="Arial"/>
          <w:spacing w:val="-3"/>
          <w:sz w:val="19"/>
          <w:szCs w:val="19"/>
        </w:rPr>
        <w:t xml:space="preserve"> </w:t>
      </w:r>
      <w:r w:rsidRPr="006D60EB">
        <w:rPr>
          <w:rFonts w:ascii="Arial" w:hAnsi="Arial" w:cs="Arial"/>
          <w:sz w:val="19"/>
          <w:szCs w:val="19"/>
        </w:rPr>
        <w:t>using</w:t>
      </w:r>
      <w:r w:rsidRPr="006D60EB">
        <w:rPr>
          <w:rFonts w:ascii="Arial" w:hAnsi="Arial" w:cs="Arial"/>
          <w:spacing w:val="-3"/>
          <w:sz w:val="19"/>
          <w:szCs w:val="19"/>
        </w:rPr>
        <w:t xml:space="preserve"> </w:t>
      </w:r>
      <w:r w:rsidRPr="006D60EB">
        <w:rPr>
          <w:rFonts w:ascii="Arial" w:hAnsi="Arial" w:cs="Arial"/>
          <w:sz w:val="19"/>
          <w:szCs w:val="19"/>
        </w:rPr>
        <w:t>a</w:t>
      </w:r>
      <w:r w:rsidRPr="006D60EB">
        <w:rPr>
          <w:rFonts w:ascii="Arial" w:hAnsi="Arial" w:cs="Arial"/>
          <w:spacing w:val="-3"/>
          <w:sz w:val="19"/>
          <w:szCs w:val="19"/>
        </w:rPr>
        <w:t xml:space="preserve"> </w:t>
      </w:r>
      <w:r w:rsidRPr="006D60EB">
        <w:rPr>
          <w:rFonts w:ascii="Arial" w:hAnsi="Arial" w:cs="Arial"/>
          <w:sz w:val="19"/>
          <w:szCs w:val="19"/>
        </w:rPr>
        <w:t>WeMos</w:t>
      </w:r>
      <w:r w:rsidRPr="006D60EB">
        <w:rPr>
          <w:rFonts w:ascii="Arial" w:hAnsi="Arial" w:cs="Arial"/>
          <w:spacing w:val="-2"/>
          <w:sz w:val="19"/>
          <w:szCs w:val="19"/>
        </w:rPr>
        <w:t xml:space="preserve"> </w:t>
      </w:r>
      <w:r w:rsidRPr="006D60EB">
        <w:rPr>
          <w:rFonts w:ascii="Arial" w:hAnsi="Arial" w:cs="Arial"/>
          <w:sz w:val="19"/>
          <w:szCs w:val="19"/>
        </w:rPr>
        <w:t>board</w:t>
      </w:r>
      <w:r w:rsidRPr="006D60EB">
        <w:rPr>
          <w:rFonts w:ascii="Arial" w:hAnsi="Arial" w:cs="Arial"/>
          <w:spacing w:val="-1"/>
          <w:sz w:val="19"/>
          <w:szCs w:val="19"/>
        </w:rPr>
        <w:t xml:space="preserve"> </w:t>
      </w:r>
      <w:r w:rsidRPr="006D60EB">
        <w:rPr>
          <w:rFonts w:ascii="Arial" w:hAnsi="Arial" w:cs="Arial"/>
          <w:sz w:val="19"/>
          <w:szCs w:val="19"/>
        </w:rPr>
        <w:t>and</w:t>
      </w:r>
      <w:r w:rsidRPr="006D60EB">
        <w:rPr>
          <w:rFonts w:ascii="Arial" w:hAnsi="Arial" w:cs="Arial"/>
          <w:spacing w:val="5"/>
          <w:sz w:val="19"/>
          <w:szCs w:val="19"/>
        </w:rPr>
        <w:t xml:space="preserve"> </w:t>
      </w:r>
      <w:r w:rsidRPr="006D60EB">
        <w:rPr>
          <w:rFonts w:ascii="Arial" w:hAnsi="Arial" w:cs="Arial"/>
          <w:sz w:val="19"/>
          <w:szCs w:val="19"/>
        </w:rPr>
        <w:t>Arduino</w:t>
      </w:r>
      <w:r w:rsidRPr="006D60EB">
        <w:rPr>
          <w:rFonts w:ascii="Arial" w:hAnsi="Arial" w:cs="Arial"/>
          <w:spacing w:val="-1"/>
          <w:sz w:val="19"/>
          <w:szCs w:val="19"/>
        </w:rPr>
        <w:t xml:space="preserve"> </w:t>
      </w:r>
      <w:r w:rsidRPr="006D60EB">
        <w:rPr>
          <w:rFonts w:ascii="Arial" w:hAnsi="Arial" w:cs="Arial"/>
          <w:sz w:val="19"/>
          <w:szCs w:val="19"/>
        </w:rPr>
        <w:t>code</w:t>
      </w:r>
      <w:r w:rsidRPr="006D60EB">
        <w:rPr>
          <w:rFonts w:ascii="Arial" w:hAnsi="Arial" w:cs="Arial"/>
          <w:spacing w:val="-3"/>
          <w:sz w:val="19"/>
          <w:szCs w:val="19"/>
        </w:rPr>
        <w:t xml:space="preserve"> </w:t>
      </w:r>
      <w:r w:rsidRPr="006D60EB">
        <w:rPr>
          <w:rFonts w:ascii="Arial" w:hAnsi="Arial" w:cs="Arial"/>
          <w:sz w:val="19"/>
          <w:szCs w:val="19"/>
        </w:rPr>
        <w:t>to move</w:t>
      </w:r>
      <w:r w:rsidRPr="006D60EB">
        <w:rPr>
          <w:rFonts w:ascii="Arial" w:hAnsi="Arial" w:cs="Arial"/>
          <w:spacing w:val="-3"/>
          <w:sz w:val="19"/>
          <w:szCs w:val="19"/>
        </w:rPr>
        <w:t xml:space="preserve"> </w:t>
      </w:r>
      <w:r w:rsidRPr="006D60EB">
        <w:rPr>
          <w:rFonts w:ascii="Arial" w:hAnsi="Arial" w:cs="Arial"/>
          <w:sz w:val="19"/>
          <w:szCs w:val="19"/>
        </w:rPr>
        <w:t>around</w:t>
      </w:r>
      <w:r w:rsidRPr="006D60EB">
        <w:rPr>
          <w:rFonts w:ascii="Arial" w:hAnsi="Arial" w:cs="Arial"/>
          <w:spacing w:val="-1"/>
          <w:sz w:val="19"/>
          <w:szCs w:val="19"/>
        </w:rPr>
        <w:t xml:space="preserve"> </w:t>
      </w:r>
      <w:r w:rsidRPr="006D60EB">
        <w:rPr>
          <w:rFonts w:ascii="Arial" w:hAnsi="Arial" w:cs="Arial"/>
          <w:sz w:val="19"/>
          <w:szCs w:val="19"/>
        </w:rPr>
        <w:t>a</w:t>
      </w:r>
      <w:r w:rsidRPr="006D60EB">
        <w:rPr>
          <w:rFonts w:ascii="Arial" w:hAnsi="Arial" w:cs="Arial"/>
          <w:spacing w:val="-3"/>
          <w:sz w:val="19"/>
          <w:szCs w:val="19"/>
        </w:rPr>
        <w:t xml:space="preserve"> </w:t>
      </w:r>
      <w:r w:rsidRPr="006D60EB">
        <w:rPr>
          <w:rFonts w:ascii="Arial" w:hAnsi="Arial" w:cs="Arial"/>
          <w:sz w:val="19"/>
          <w:szCs w:val="19"/>
        </w:rPr>
        <w:t>small</w:t>
      </w:r>
      <w:r w:rsidRPr="006D60EB">
        <w:rPr>
          <w:rFonts w:ascii="Arial" w:hAnsi="Arial" w:cs="Arial"/>
          <w:spacing w:val="-2"/>
          <w:sz w:val="19"/>
          <w:szCs w:val="19"/>
        </w:rPr>
        <w:t xml:space="preserve"> </w:t>
      </w:r>
      <w:r w:rsidRPr="006D60EB">
        <w:rPr>
          <w:rFonts w:ascii="Arial" w:hAnsi="Arial" w:cs="Arial"/>
          <w:sz w:val="19"/>
          <w:szCs w:val="19"/>
        </w:rPr>
        <w:t>obstacle</w:t>
      </w:r>
      <w:r w:rsidRPr="006D60EB">
        <w:rPr>
          <w:rFonts w:ascii="Arial" w:hAnsi="Arial" w:cs="Arial"/>
          <w:spacing w:val="-1"/>
          <w:sz w:val="19"/>
          <w:szCs w:val="19"/>
        </w:rPr>
        <w:t xml:space="preserve"> </w:t>
      </w:r>
      <w:r w:rsidRPr="006D60EB">
        <w:rPr>
          <w:rFonts w:ascii="Arial" w:hAnsi="Arial" w:cs="Arial"/>
          <w:spacing w:val="-2"/>
          <w:sz w:val="19"/>
          <w:szCs w:val="19"/>
        </w:rPr>
        <w:t xml:space="preserve">course. </w:t>
      </w:r>
      <w:r w:rsidRPr="00DA5930">
        <w:rPr>
          <w:rFonts w:ascii="Arial" w:hAnsi="Arial" w:cs="Arial"/>
          <w:sz w:val="19"/>
          <w:szCs w:val="19"/>
          <w:u w:val="single"/>
        </w:rPr>
        <w:t>Design</w:t>
      </w:r>
      <w:r w:rsidRPr="00DA5930">
        <w:rPr>
          <w:rFonts w:ascii="Arial" w:hAnsi="Arial" w:cs="Arial"/>
          <w:spacing w:val="-2"/>
          <w:sz w:val="19"/>
          <w:szCs w:val="19"/>
          <w:u w:val="single"/>
        </w:rPr>
        <w:t xml:space="preserve"> </w:t>
      </w:r>
      <w:r w:rsidRPr="00DA5930">
        <w:rPr>
          <w:rFonts w:ascii="Arial" w:hAnsi="Arial" w:cs="Arial"/>
          <w:sz w:val="19"/>
          <w:szCs w:val="19"/>
          <w:u w:val="single"/>
        </w:rPr>
        <w:t>II</w:t>
      </w:r>
      <w:r w:rsidRPr="00DA5930">
        <w:rPr>
          <w:rFonts w:ascii="Arial" w:hAnsi="Arial" w:cs="Arial"/>
          <w:spacing w:val="-3"/>
          <w:sz w:val="19"/>
          <w:szCs w:val="19"/>
          <w:u w:val="single"/>
        </w:rPr>
        <w:t xml:space="preserve"> </w:t>
      </w:r>
      <w:r w:rsidRPr="00DA5930">
        <w:rPr>
          <w:rFonts w:ascii="Arial" w:hAnsi="Arial" w:cs="Arial"/>
          <w:sz w:val="19"/>
          <w:szCs w:val="19"/>
          <w:u w:val="single"/>
        </w:rPr>
        <w:t>Spring</w:t>
      </w:r>
      <w:r w:rsidRPr="00DA5930">
        <w:rPr>
          <w:rFonts w:ascii="Arial" w:hAnsi="Arial" w:cs="Arial"/>
          <w:spacing w:val="-4"/>
          <w:sz w:val="19"/>
          <w:szCs w:val="19"/>
          <w:u w:val="single"/>
        </w:rPr>
        <w:t xml:space="preserve"> </w:t>
      </w:r>
      <w:r w:rsidRPr="00DA5930">
        <w:rPr>
          <w:rFonts w:ascii="Arial" w:hAnsi="Arial" w:cs="Arial"/>
          <w:sz w:val="19"/>
          <w:szCs w:val="19"/>
          <w:u w:val="single"/>
        </w:rPr>
        <w:t>2020</w:t>
      </w:r>
      <w:r w:rsidRPr="006D60EB">
        <w:rPr>
          <w:rFonts w:ascii="Arial" w:hAnsi="Arial" w:cs="Arial"/>
          <w:sz w:val="19"/>
          <w:szCs w:val="19"/>
        </w:rPr>
        <w:t>:</w:t>
      </w:r>
      <w:r w:rsidRPr="006D60EB">
        <w:rPr>
          <w:rFonts w:ascii="Arial" w:hAnsi="Arial" w:cs="Arial"/>
          <w:spacing w:val="-5"/>
          <w:sz w:val="19"/>
          <w:szCs w:val="19"/>
        </w:rPr>
        <w:t xml:space="preserve"> </w:t>
      </w:r>
      <w:r w:rsidRPr="006D60EB">
        <w:rPr>
          <w:rFonts w:ascii="Arial" w:hAnsi="Arial" w:cs="Arial"/>
          <w:sz w:val="19"/>
          <w:szCs w:val="19"/>
        </w:rPr>
        <w:t>Designed</w:t>
      </w:r>
      <w:r w:rsidRPr="006D60EB">
        <w:rPr>
          <w:rFonts w:ascii="Arial" w:hAnsi="Arial" w:cs="Arial"/>
          <w:spacing w:val="-4"/>
          <w:sz w:val="19"/>
          <w:szCs w:val="19"/>
        </w:rPr>
        <w:t xml:space="preserve"> </w:t>
      </w:r>
      <w:r w:rsidRPr="006D60EB">
        <w:rPr>
          <w:rFonts w:ascii="Arial" w:hAnsi="Arial" w:cs="Arial"/>
          <w:sz w:val="19"/>
          <w:szCs w:val="19"/>
        </w:rPr>
        <w:t>an</w:t>
      </w:r>
      <w:r w:rsidRPr="006D60EB">
        <w:rPr>
          <w:rFonts w:ascii="Arial" w:hAnsi="Arial" w:cs="Arial"/>
          <w:spacing w:val="-2"/>
          <w:sz w:val="19"/>
          <w:szCs w:val="19"/>
        </w:rPr>
        <w:t xml:space="preserve"> </w:t>
      </w:r>
      <w:r w:rsidRPr="006D60EB">
        <w:rPr>
          <w:rFonts w:ascii="Arial" w:hAnsi="Arial" w:cs="Arial"/>
          <w:sz w:val="19"/>
          <w:szCs w:val="19"/>
        </w:rPr>
        <w:t>instrument</w:t>
      </w:r>
      <w:r w:rsidRPr="006D60EB">
        <w:rPr>
          <w:rFonts w:ascii="Arial" w:hAnsi="Arial" w:cs="Arial"/>
          <w:spacing w:val="-3"/>
          <w:sz w:val="19"/>
          <w:szCs w:val="19"/>
        </w:rPr>
        <w:t xml:space="preserve"> </w:t>
      </w:r>
      <w:r w:rsidRPr="006D60EB">
        <w:rPr>
          <w:rFonts w:ascii="Arial" w:hAnsi="Arial" w:cs="Arial"/>
          <w:sz w:val="19"/>
          <w:szCs w:val="19"/>
        </w:rPr>
        <w:t>that</w:t>
      </w:r>
      <w:r w:rsidRPr="006D60EB">
        <w:rPr>
          <w:rFonts w:ascii="Arial" w:hAnsi="Arial" w:cs="Arial"/>
          <w:spacing w:val="-3"/>
          <w:sz w:val="19"/>
          <w:szCs w:val="19"/>
        </w:rPr>
        <w:t xml:space="preserve"> </w:t>
      </w:r>
      <w:r w:rsidRPr="006D60EB">
        <w:rPr>
          <w:rFonts w:ascii="Arial" w:hAnsi="Arial" w:cs="Arial"/>
          <w:sz w:val="19"/>
          <w:szCs w:val="19"/>
        </w:rPr>
        <w:t>measured</w:t>
      </w:r>
      <w:r w:rsidRPr="006D60EB">
        <w:rPr>
          <w:rFonts w:ascii="Arial" w:hAnsi="Arial" w:cs="Arial"/>
          <w:spacing w:val="-2"/>
          <w:sz w:val="19"/>
          <w:szCs w:val="19"/>
        </w:rPr>
        <w:t xml:space="preserve"> </w:t>
      </w:r>
      <w:r w:rsidRPr="006D60EB">
        <w:rPr>
          <w:rFonts w:ascii="Arial" w:hAnsi="Arial" w:cs="Arial"/>
          <w:sz w:val="19"/>
          <w:szCs w:val="19"/>
        </w:rPr>
        <w:t>temperature,</w:t>
      </w:r>
      <w:r w:rsidRPr="006D60EB">
        <w:rPr>
          <w:rFonts w:ascii="Arial" w:hAnsi="Arial" w:cs="Arial"/>
          <w:spacing w:val="-3"/>
          <w:sz w:val="19"/>
          <w:szCs w:val="19"/>
        </w:rPr>
        <w:t xml:space="preserve"> </w:t>
      </w:r>
      <w:r w:rsidRPr="006D60EB">
        <w:rPr>
          <w:rFonts w:ascii="Arial" w:hAnsi="Arial" w:cs="Arial"/>
          <w:sz w:val="19"/>
          <w:szCs w:val="19"/>
        </w:rPr>
        <w:t>humidity,</w:t>
      </w:r>
      <w:r w:rsidRPr="006D60EB">
        <w:rPr>
          <w:rFonts w:ascii="Arial" w:hAnsi="Arial" w:cs="Arial"/>
          <w:spacing w:val="-3"/>
          <w:sz w:val="19"/>
          <w:szCs w:val="19"/>
        </w:rPr>
        <w:t xml:space="preserve"> </w:t>
      </w:r>
      <w:r w:rsidRPr="006D60EB">
        <w:rPr>
          <w:rFonts w:ascii="Arial" w:hAnsi="Arial" w:cs="Arial"/>
          <w:sz w:val="19"/>
          <w:szCs w:val="19"/>
        </w:rPr>
        <w:t>and</w:t>
      </w:r>
      <w:r w:rsidRPr="006D60EB">
        <w:rPr>
          <w:rFonts w:ascii="Arial" w:hAnsi="Arial" w:cs="Arial"/>
          <w:spacing w:val="-2"/>
          <w:sz w:val="19"/>
          <w:szCs w:val="19"/>
        </w:rPr>
        <w:t xml:space="preserve"> </w:t>
      </w:r>
      <w:r w:rsidRPr="006D60EB">
        <w:rPr>
          <w:rFonts w:ascii="Arial" w:hAnsi="Arial" w:cs="Arial"/>
          <w:sz w:val="19"/>
          <w:szCs w:val="19"/>
        </w:rPr>
        <w:t>light</w:t>
      </w:r>
      <w:r w:rsidRPr="006D60EB">
        <w:rPr>
          <w:rFonts w:ascii="Arial" w:hAnsi="Arial" w:cs="Arial"/>
          <w:spacing w:val="-5"/>
          <w:sz w:val="19"/>
          <w:szCs w:val="19"/>
        </w:rPr>
        <w:t xml:space="preserve"> </w:t>
      </w:r>
      <w:r w:rsidRPr="006D60EB">
        <w:rPr>
          <w:rFonts w:ascii="Arial" w:hAnsi="Arial" w:cs="Arial"/>
          <w:sz w:val="19"/>
          <w:szCs w:val="19"/>
        </w:rPr>
        <w:t>while</w:t>
      </w:r>
      <w:r w:rsidRPr="006D60EB">
        <w:rPr>
          <w:rFonts w:ascii="Arial" w:hAnsi="Arial" w:cs="Arial"/>
          <w:spacing w:val="-4"/>
          <w:sz w:val="19"/>
          <w:szCs w:val="19"/>
        </w:rPr>
        <w:t xml:space="preserve"> </w:t>
      </w:r>
      <w:r w:rsidRPr="006D60EB">
        <w:rPr>
          <w:rFonts w:ascii="Arial" w:hAnsi="Arial" w:cs="Arial"/>
          <w:sz w:val="19"/>
          <w:szCs w:val="19"/>
        </w:rPr>
        <w:t>uploading</w:t>
      </w:r>
      <w:r w:rsidRPr="006D60EB">
        <w:rPr>
          <w:rFonts w:ascii="Arial" w:hAnsi="Arial" w:cs="Arial"/>
          <w:spacing w:val="-4"/>
          <w:sz w:val="19"/>
          <w:szCs w:val="19"/>
        </w:rPr>
        <w:t xml:space="preserve"> </w:t>
      </w:r>
      <w:r w:rsidRPr="006D60EB">
        <w:rPr>
          <w:rFonts w:ascii="Arial" w:hAnsi="Arial" w:cs="Arial"/>
          <w:sz w:val="19"/>
          <w:szCs w:val="19"/>
        </w:rPr>
        <w:t>data</w:t>
      </w:r>
      <w:r w:rsidRPr="006D60EB">
        <w:rPr>
          <w:rFonts w:ascii="Arial" w:hAnsi="Arial" w:cs="Arial"/>
          <w:spacing w:val="-3"/>
          <w:sz w:val="19"/>
          <w:szCs w:val="19"/>
        </w:rPr>
        <w:t xml:space="preserve"> </w:t>
      </w:r>
      <w:r w:rsidRPr="006D60EB">
        <w:rPr>
          <w:rFonts w:ascii="Arial" w:hAnsi="Arial" w:cs="Arial"/>
          <w:sz w:val="19"/>
          <w:szCs w:val="19"/>
        </w:rPr>
        <w:t xml:space="preserve">to the cloud. </w:t>
      </w:r>
      <w:r w:rsidRPr="00DA5930">
        <w:rPr>
          <w:rFonts w:ascii="Arial" w:hAnsi="Arial" w:cs="Arial"/>
          <w:sz w:val="19"/>
          <w:szCs w:val="19"/>
          <w:u w:val="single"/>
        </w:rPr>
        <w:t>Design</w:t>
      </w:r>
      <w:r w:rsidRPr="00DA5930">
        <w:rPr>
          <w:rFonts w:ascii="Arial" w:hAnsi="Arial" w:cs="Arial"/>
          <w:spacing w:val="-1"/>
          <w:sz w:val="19"/>
          <w:szCs w:val="19"/>
          <w:u w:val="single"/>
        </w:rPr>
        <w:t xml:space="preserve"> </w:t>
      </w:r>
      <w:r w:rsidRPr="00DA5930">
        <w:rPr>
          <w:rFonts w:ascii="Arial" w:hAnsi="Arial" w:cs="Arial"/>
          <w:sz w:val="19"/>
          <w:szCs w:val="19"/>
          <w:u w:val="single"/>
        </w:rPr>
        <w:t>III</w:t>
      </w:r>
      <w:r w:rsidRPr="00DA5930">
        <w:rPr>
          <w:rFonts w:ascii="Arial" w:hAnsi="Arial" w:cs="Arial"/>
          <w:spacing w:val="-2"/>
          <w:sz w:val="19"/>
          <w:szCs w:val="19"/>
          <w:u w:val="single"/>
        </w:rPr>
        <w:t xml:space="preserve"> </w:t>
      </w:r>
      <w:r w:rsidRPr="00DA5930">
        <w:rPr>
          <w:rFonts w:ascii="Arial" w:hAnsi="Arial" w:cs="Arial"/>
          <w:sz w:val="19"/>
          <w:szCs w:val="19"/>
          <w:u w:val="single"/>
        </w:rPr>
        <w:t>Fall</w:t>
      </w:r>
      <w:r w:rsidRPr="00DA5930">
        <w:rPr>
          <w:rFonts w:ascii="Arial" w:hAnsi="Arial" w:cs="Arial"/>
          <w:spacing w:val="-2"/>
          <w:sz w:val="19"/>
          <w:szCs w:val="19"/>
          <w:u w:val="single"/>
        </w:rPr>
        <w:t xml:space="preserve"> </w:t>
      </w:r>
      <w:r w:rsidRPr="00DA5930">
        <w:rPr>
          <w:rFonts w:ascii="Arial" w:hAnsi="Arial" w:cs="Arial"/>
          <w:sz w:val="19"/>
          <w:szCs w:val="19"/>
          <w:u w:val="single"/>
        </w:rPr>
        <w:t>2020</w:t>
      </w:r>
      <w:r w:rsidRPr="006D60EB">
        <w:rPr>
          <w:rFonts w:ascii="Arial" w:hAnsi="Arial" w:cs="Arial"/>
          <w:sz w:val="19"/>
          <w:szCs w:val="19"/>
        </w:rPr>
        <w:t>:</w:t>
      </w:r>
      <w:r w:rsidRPr="006D60EB">
        <w:rPr>
          <w:rFonts w:ascii="Arial" w:hAnsi="Arial" w:cs="Arial"/>
          <w:spacing w:val="-2"/>
          <w:sz w:val="19"/>
          <w:szCs w:val="19"/>
        </w:rPr>
        <w:t xml:space="preserve"> </w:t>
      </w:r>
      <w:r w:rsidRPr="006D60EB">
        <w:rPr>
          <w:rFonts w:ascii="Arial" w:hAnsi="Arial" w:cs="Arial"/>
          <w:sz w:val="19"/>
          <w:szCs w:val="19"/>
        </w:rPr>
        <w:t>Used</w:t>
      </w:r>
      <w:r w:rsidRPr="006D60EB">
        <w:rPr>
          <w:rFonts w:ascii="Arial" w:hAnsi="Arial" w:cs="Arial"/>
          <w:spacing w:val="-1"/>
          <w:sz w:val="19"/>
          <w:szCs w:val="19"/>
        </w:rPr>
        <w:t xml:space="preserve"> </w:t>
      </w:r>
      <w:r w:rsidRPr="006D60EB">
        <w:rPr>
          <w:rFonts w:ascii="Arial" w:hAnsi="Arial" w:cs="Arial"/>
          <w:sz w:val="19"/>
          <w:szCs w:val="19"/>
        </w:rPr>
        <w:t>a</w:t>
      </w:r>
      <w:r w:rsidRPr="006D60EB">
        <w:rPr>
          <w:rFonts w:ascii="Arial" w:hAnsi="Arial" w:cs="Arial"/>
          <w:spacing w:val="-3"/>
          <w:sz w:val="19"/>
          <w:szCs w:val="19"/>
        </w:rPr>
        <w:t xml:space="preserve"> </w:t>
      </w:r>
      <w:r w:rsidRPr="006D60EB">
        <w:rPr>
          <w:rFonts w:ascii="Arial" w:hAnsi="Arial" w:cs="Arial"/>
          <w:sz w:val="19"/>
          <w:szCs w:val="19"/>
        </w:rPr>
        <w:t>truss</w:t>
      </w:r>
      <w:r w:rsidRPr="006D60EB">
        <w:rPr>
          <w:rFonts w:ascii="Arial" w:hAnsi="Arial" w:cs="Arial"/>
          <w:spacing w:val="-3"/>
          <w:sz w:val="19"/>
          <w:szCs w:val="19"/>
        </w:rPr>
        <w:t xml:space="preserve"> </w:t>
      </w:r>
      <w:r w:rsidRPr="006D60EB">
        <w:rPr>
          <w:rFonts w:ascii="Arial" w:hAnsi="Arial" w:cs="Arial"/>
          <w:sz w:val="19"/>
          <w:szCs w:val="19"/>
        </w:rPr>
        <w:t>analyzer</w:t>
      </w:r>
      <w:r w:rsidRPr="006D60EB">
        <w:rPr>
          <w:rFonts w:ascii="Arial" w:hAnsi="Arial" w:cs="Arial"/>
          <w:spacing w:val="-2"/>
          <w:sz w:val="19"/>
          <w:szCs w:val="19"/>
        </w:rPr>
        <w:t xml:space="preserve"> </w:t>
      </w:r>
      <w:r w:rsidRPr="006D60EB">
        <w:rPr>
          <w:rFonts w:ascii="Arial" w:hAnsi="Arial" w:cs="Arial"/>
          <w:sz w:val="19"/>
          <w:szCs w:val="19"/>
        </w:rPr>
        <w:t>to</w:t>
      </w:r>
      <w:r w:rsidRPr="006D60EB">
        <w:rPr>
          <w:rFonts w:ascii="Arial" w:hAnsi="Arial" w:cs="Arial"/>
          <w:spacing w:val="-1"/>
          <w:sz w:val="19"/>
          <w:szCs w:val="19"/>
        </w:rPr>
        <w:t xml:space="preserve"> </w:t>
      </w:r>
      <w:r w:rsidRPr="006D60EB">
        <w:rPr>
          <w:rFonts w:ascii="Arial" w:hAnsi="Arial" w:cs="Arial"/>
          <w:sz w:val="19"/>
          <w:szCs w:val="19"/>
        </w:rPr>
        <w:t>edit</w:t>
      </w:r>
      <w:r w:rsidRPr="006D60EB">
        <w:rPr>
          <w:rFonts w:ascii="Arial" w:hAnsi="Arial" w:cs="Arial"/>
          <w:spacing w:val="-2"/>
          <w:sz w:val="19"/>
          <w:szCs w:val="19"/>
        </w:rPr>
        <w:t xml:space="preserve"> </w:t>
      </w:r>
      <w:r w:rsidRPr="006D60EB">
        <w:rPr>
          <w:rFonts w:ascii="Arial" w:hAnsi="Arial" w:cs="Arial"/>
          <w:sz w:val="19"/>
          <w:szCs w:val="19"/>
        </w:rPr>
        <w:t>and</w:t>
      </w:r>
      <w:r w:rsidRPr="006D60EB">
        <w:rPr>
          <w:rFonts w:ascii="Arial" w:hAnsi="Arial" w:cs="Arial"/>
          <w:spacing w:val="-3"/>
          <w:sz w:val="19"/>
          <w:szCs w:val="19"/>
        </w:rPr>
        <w:t xml:space="preserve"> </w:t>
      </w:r>
      <w:r w:rsidRPr="006D60EB">
        <w:rPr>
          <w:rFonts w:ascii="Arial" w:hAnsi="Arial" w:cs="Arial"/>
          <w:sz w:val="19"/>
          <w:szCs w:val="19"/>
        </w:rPr>
        <w:t>build</w:t>
      </w:r>
      <w:r w:rsidRPr="006D60EB">
        <w:rPr>
          <w:rFonts w:ascii="Arial" w:hAnsi="Arial" w:cs="Arial"/>
          <w:spacing w:val="-3"/>
          <w:sz w:val="19"/>
          <w:szCs w:val="19"/>
        </w:rPr>
        <w:t xml:space="preserve"> </w:t>
      </w:r>
      <w:r w:rsidRPr="006D60EB">
        <w:rPr>
          <w:rFonts w:ascii="Arial" w:hAnsi="Arial" w:cs="Arial"/>
          <w:sz w:val="19"/>
          <w:szCs w:val="19"/>
        </w:rPr>
        <w:t>upon</w:t>
      </w:r>
      <w:r w:rsidRPr="006D60EB">
        <w:rPr>
          <w:rFonts w:ascii="Arial" w:hAnsi="Arial" w:cs="Arial"/>
          <w:spacing w:val="-1"/>
          <w:sz w:val="19"/>
          <w:szCs w:val="19"/>
        </w:rPr>
        <w:t xml:space="preserve"> </w:t>
      </w:r>
      <w:r w:rsidRPr="006D60EB">
        <w:rPr>
          <w:rFonts w:ascii="Arial" w:hAnsi="Arial" w:cs="Arial"/>
          <w:sz w:val="19"/>
          <w:szCs w:val="19"/>
        </w:rPr>
        <w:t>a</w:t>
      </w:r>
      <w:r w:rsidRPr="006D60EB">
        <w:rPr>
          <w:rFonts w:ascii="Arial" w:hAnsi="Arial" w:cs="Arial"/>
          <w:spacing w:val="-5"/>
          <w:sz w:val="19"/>
          <w:szCs w:val="19"/>
        </w:rPr>
        <w:t xml:space="preserve"> </w:t>
      </w:r>
      <w:r w:rsidRPr="006D60EB">
        <w:rPr>
          <w:rFonts w:ascii="Arial" w:hAnsi="Arial" w:cs="Arial"/>
          <w:sz w:val="19"/>
          <w:szCs w:val="19"/>
        </w:rPr>
        <w:t>truss through</w:t>
      </w:r>
      <w:r w:rsidRPr="006D60EB">
        <w:rPr>
          <w:rFonts w:ascii="Arial" w:hAnsi="Arial" w:cs="Arial"/>
          <w:spacing w:val="-1"/>
          <w:sz w:val="19"/>
          <w:szCs w:val="19"/>
        </w:rPr>
        <w:t xml:space="preserve"> </w:t>
      </w:r>
      <w:r w:rsidRPr="006D60EB">
        <w:rPr>
          <w:rFonts w:ascii="Arial" w:hAnsi="Arial" w:cs="Arial"/>
          <w:sz w:val="19"/>
          <w:szCs w:val="19"/>
        </w:rPr>
        <w:t>seven</w:t>
      </w:r>
      <w:r w:rsidRPr="006D60EB">
        <w:rPr>
          <w:rFonts w:ascii="Arial" w:hAnsi="Arial" w:cs="Arial"/>
          <w:spacing w:val="-1"/>
          <w:sz w:val="19"/>
          <w:szCs w:val="19"/>
        </w:rPr>
        <w:t xml:space="preserve"> </w:t>
      </w:r>
      <w:r w:rsidRPr="006D60EB">
        <w:rPr>
          <w:rFonts w:ascii="Arial" w:hAnsi="Arial" w:cs="Arial"/>
          <w:sz w:val="19"/>
          <w:szCs w:val="19"/>
        </w:rPr>
        <w:t>iterations</w:t>
      </w:r>
      <w:r w:rsidRPr="006D60EB">
        <w:rPr>
          <w:rFonts w:ascii="Arial" w:hAnsi="Arial" w:cs="Arial"/>
          <w:spacing w:val="-2"/>
          <w:sz w:val="19"/>
          <w:szCs w:val="19"/>
        </w:rPr>
        <w:t xml:space="preserve"> </w:t>
      </w:r>
      <w:r w:rsidRPr="006D60EB">
        <w:rPr>
          <w:rFonts w:ascii="Arial" w:hAnsi="Arial" w:cs="Arial"/>
          <w:sz w:val="19"/>
          <w:szCs w:val="19"/>
        </w:rPr>
        <w:t>and</w:t>
      </w:r>
      <w:r w:rsidRPr="006D60EB">
        <w:rPr>
          <w:rFonts w:ascii="Arial" w:hAnsi="Arial" w:cs="Arial"/>
          <w:spacing w:val="-3"/>
          <w:sz w:val="19"/>
          <w:szCs w:val="19"/>
        </w:rPr>
        <w:t xml:space="preserve"> </w:t>
      </w:r>
      <w:r w:rsidRPr="006D60EB">
        <w:rPr>
          <w:rFonts w:ascii="Arial" w:hAnsi="Arial" w:cs="Arial"/>
          <w:sz w:val="19"/>
          <w:szCs w:val="19"/>
        </w:rPr>
        <w:t>analyze</w:t>
      </w:r>
      <w:r w:rsidRPr="006D60EB">
        <w:rPr>
          <w:rFonts w:ascii="Arial" w:hAnsi="Arial" w:cs="Arial"/>
          <w:spacing w:val="-3"/>
          <w:sz w:val="19"/>
          <w:szCs w:val="19"/>
        </w:rPr>
        <w:t xml:space="preserve"> </w:t>
      </w:r>
      <w:r w:rsidRPr="006D60EB">
        <w:rPr>
          <w:rFonts w:ascii="Arial" w:hAnsi="Arial" w:cs="Arial"/>
          <w:sz w:val="19"/>
          <w:szCs w:val="19"/>
        </w:rPr>
        <w:t xml:space="preserve">loading failures. Created </w:t>
      </w:r>
      <w:r w:rsidR="00122EA8">
        <w:rPr>
          <w:rFonts w:ascii="Arial" w:hAnsi="Arial" w:cs="Arial"/>
          <w:sz w:val="19"/>
          <w:szCs w:val="19"/>
        </w:rPr>
        <w:t>an e</w:t>
      </w:r>
      <w:r w:rsidRPr="006D60EB">
        <w:rPr>
          <w:rFonts w:ascii="Arial" w:hAnsi="Arial" w:cs="Arial"/>
          <w:sz w:val="19"/>
          <w:szCs w:val="19"/>
        </w:rPr>
        <w:t xml:space="preserve">xcel spreadsheet to </w:t>
      </w:r>
      <w:r w:rsidR="009F1CA6">
        <w:rPr>
          <w:rFonts w:ascii="Arial" w:hAnsi="Arial" w:cs="Arial"/>
          <w:sz w:val="19"/>
          <w:szCs w:val="19"/>
        </w:rPr>
        <w:t xml:space="preserve">establish a </w:t>
      </w:r>
      <w:r w:rsidRPr="006D60EB">
        <w:rPr>
          <w:rFonts w:ascii="Arial" w:hAnsi="Arial" w:cs="Arial"/>
          <w:sz w:val="19"/>
          <w:szCs w:val="19"/>
        </w:rPr>
        <w:t xml:space="preserve">stress strain curve. </w:t>
      </w:r>
      <w:r w:rsidRPr="00122EA8">
        <w:rPr>
          <w:rFonts w:ascii="Arial" w:hAnsi="Arial" w:cs="Arial"/>
          <w:sz w:val="19"/>
          <w:szCs w:val="19"/>
          <w:u w:val="single"/>
        </w:rPr>
        <w:t>Design</w:t>
      </w:r>
      <w:r w:rsidRPr="00122EA8">
        <w:rPr>
          <w:rFonts w:ascii="Arial" w:hAnsi="Arial" w:cs="Arial"/>
          <w:spacing w:val="-2"/>
          <w:sz w:val="19"/>
          <w:szCs w:val="19"/>
          <w:u w:val="single"/>
        </w:rPr>
        <w:t xml:space="preserve"> </w:t>
      </w:r>
      <w:r w:rsidRPr="00122EA8">
        <w:rPr>
          <w:rFonts w:ascii="Arial" w:hAnsi="Arial" w:cs="Arial"/>
          <w:sz w:val="19"/>
          <w:szCs w:val="19"/>
          <w:u w:val="single"/>
        </w:rPr>
        <w:t>IV</w:t>
      </w:r>
      <w:r w:rsidRPr="00122EA8">
        <w:rPr>
          <w:rFonts w:ascii="Arial" w:hAnsi="Arial" w:cs="Arial"/>
          <w:spacing w:val="-1"/>
          <w:sz w:val="19"/>
          <w:szCs w:val="19"/>
          <w:u w:val="single"/>
        </w:rPr>
        <w:t xml:space="preserve"> </w:t>
      </w:r>
      <w:r w:rsidRPr="00122EA8">
        <w:rPr>
          <w:rFonts w:ascii="Arial" w:hAnsi="Arial" w:cs="Arial"/>
          <w:sz w:val="19"/>
          <w:szCs w:val="19"/>
          <w:u w:val="single"/>
        </w:rPr>
        <w:t>Spring</w:t>
      </w:r>
      <w:r w:rsidRPr="00122EA8">
        <w:rPr>
          <w:rFonts w:ascii="Arial" w:hAnsi="Arial" w:cs="Arial"/>
          <w:spacing w:val="-7"/>
          <w:sz w:val="19"/>
          <w:szCs w:val="19"/>
          <w:u w:val="single"/>
        </w:rPr>
        <w:t xml:space="preserve"> </w:t>
      </w:r>
      <w:r w:rsidRPr="00122EA8">
        <w:rPr>
          <w:rFonts w:ascii="Arial" w:hAnsi="Arial" w:cs="Arial"/>
          <w:sz w:val="19"/>
          <w:szCs w:val="19"/>
          <w:u w:val="single"/>
        </w:rPr>
        <w:t>2021</w:t>
      </w:r>
      <w:r w:rsidRPr="006D60EB">
        <w:rPr>
          <w:rFonts w:ascii="Arial" w:hAnsi="Arial" w:cs="Arial"/>
          <w:sz w:val="19"/>
          <w:szCs w:val="19"/>
        </w:rPr>
        <w:t>:</w:t>
      </w:r>
      <w:r w:rsidRPr="006D60EB">
        <w:rPr>
          <w:rFonts w:ascii="Arial" w:hAnsi="Arial" w:cs="Arial"/>
          <w:spacing w:val="-3"/>
          <w:sz w:val="19"/>
          <w:szCs w:val="19"/>
        </w:rPr>
        <w:t xml:space="preserve"> </w:t>
      </w:r>
      <w:r w:rsidRPr="006D60EB">
        <w:rPr>
          <w:rFonts w:ascii="Arial" w:hAnsi="Arial" w:cs="Arial"/>
          <w:sz w:val="19"/>
          <w:szCs w:val="19"/>
        </w:rPr>
        <w:t>Designed</w:t>
      </w:r>
      <w:r w:rsidRPr="006D60EB">
        <w:rPr>
          <w:rFonts w:ascii="Arial" w:hAnsi="Arial" w:cs="Arial"/>
          <w:spacing w:val="-4"/>
          <w:sz w:val="19"/>
          <w:szCs w:val="19"/>
        </w:rPr>
        <w:t xml:space="preserve"> </w:t>
      </w:r>
      <w:r w:rsidRPr="006D60EB">
        <w:rPr>
          <w:rFonts w:ascii="Arial" w:hAnsi="Arial" w:cs="Arial"/>
          <w:sz w:val="19"/>
          <w:szCs w:val="19"/>
        </w:rPr>
        <w:t>an</w:t>
      </w:r>
      <w:r w:rsidRPr="006D60EB">
        <w:rPr>
          <w:rFonts w:ascii="Arial" w:hAnsi="Arial" w:cs="Arial"/>
          <w:spacing w:val="-2"/>
          <w:sz w:val="19"/>
          <w:szCs w:val="19"/>
        </w:rPr>
        <w:t xml:space="preserve"> </w:t>
      </w:r>
      <w:r w:rsidRPr="006D60EB">
        <w:rPr>
          <w:rFonts w:ascii="Arial" w:hAnsi="Arial" w:cs="Arial"/>
          <w:sz w:val="19"/>
          <w:szCs w:val="19"/>
        </w:rPr>
        <w:t>operational</w:t>
      </w:r>
      <w:r w:rsidRPr="006D60EB">
        <w:rPr>
          <w:rFonts w:ascii="Arial" w:hAnsi="Arial" w:cs="Arial"/>
          <w:spacing w:val="-5"/>
          <w:sz w:val="19"/>
          <w:szCs w:val="19"/>
        </w:rPr>
        <w:t xml:space="preserve"> </w:t>
      </w:r>
      <w:r w:rsidRPr="006D60EB">
        <w:rPr>
          <w:rFonts w:ascii="Arial" w:hAnsi="Arial" w:cs="Arial"/>
          <w:sz w:val="19"/>
          <w:szCs w:val="19"/>
        </w:rPr>
        <w:t>amplifier</w:t>
      </w:r>
      <w:r w:rsidRPr="006D60EB">
        <w:rPr>
          <w:rFonts w:ascii="Arial" w:hAnsi="Arial" w:cs="Arial"/>
          <w:spacing w:val="-3"/>
          <w:sz w:val="19"/>
          <w:szCs w:val="19"/>
        </w:rPr>
        <w:t xml:space="preserve"> </w:t>
      </w:r>
      <w:r w:rsidRPr="006D60EB">
        <w:rPr>
          <w:rFonts w:ascii="Arial" w:hAnsi="Arial" w:cs="Arial"/>
          <w:sz w:val="19"/>
          <w:szCs w:val="19"/>
        </w:rPr>
        <w:t>connected</w:t>
      </w:r>
      <w:r w:rsidRPr="006D60EB">
        <w:rPr>
          <w:rFonts w:ascii="Arial" w:hAnsi="Arial" w:cs="Arial"/>
          <w:spacing w:val="-2"/>
          <w:sz w:val="19"/>
          <w:szCs w:val="19"/>
        </w:rPr>
        <w:t xml:space="preserve"> </w:t>
      </w:r>
      <w:r w:rsidRPr="006D60EB">
        <w:rPr>
          <w:rFonts w:ascii="Arial" w:hAnsi="Arial" w:cs="Arial"/>
          <w:sz w:val="19"/>
          <w:szCs w:val="19"/>
        </w:rPr>
        <w:t>to</w:t>
      </w:r>
      <w:r w:rsidRPr="006D60EB">
        <w:rPr>
          <w:rFonts w:ascii="Arial" w:hAnsi="Arial" w:cs="Arial"/>
          <w:spacing w:val="-2"/>
          <w:sz w:val="19"/>
          <w:szCs w:val="19"/>
        </w:rPr>
        <w:t xml:space="preserve"> </w:t>
      </w:r>
      <w:r w:rsidRPr="006D60EB">
        <w:rPr>
          <w:rFonts w:ascii="Arial" w:hAnsi="Arial" w:cs="Arial"/>
          <w:sz w:val="19"/>
          <w:szCs w:val="19"/>
        </w:rPr>
        <w:t>various</w:t>
      </w:r>
      <w:r w:rsidRPr="006D60EB">
        <w:rPr>
          <w:rFonts w:ascii="Arial" w:hAnsi="Arial" w:cs="Arial"/>
          <w:spacing w:val="-3"/>
          <w:sz w:val="19"/>
          <w:szCs w:val="19"/>
        </w:rPr>
        <w:t xml:space="preserve"> </w:t>
      </w:r>
      <w:r w:rsidRPr="006D60EB">
        <w:rPr>
          <w:rFonts w:ascii="Arial" w:hAnsi="Arial" w:cs="Arial"/>
          <w:sz w:val="19"/>
          <w:szCs w:val="19"/>
        </w:rPr>
        <w:t>filter</w:t>
      </w:r>
      <w:r w:rsidRPr="006D60EB">
        <w:rPr>
          <w:rFonts w:ascii="Arial" w:hAnsi="Arial" w:cs="Arial"/>
          <w:spacing w:val="-3"/>
          <w:sz w:val="19"/>
          <w:szCs w:val="19"/>
        </w:rPr>
        <w:t xml:space="preserve"> </w:t>
      </w:r>
      <w:r w:rsidRPr="006D60EB">
        <w:rPr>
          <w:rFonts w:ascii="Arial" w:hAnsi="Arial" w:cs="Arial"/>
          <w:sz w:val="19"/>
          <w:szCs w:val="19"/>
        </w:rPr>
        <w:t>types</w:t>
      </w:r>
      <w:r w:rsidRPr="006D60EB">
        <w:rPr>
          <w:rFonts w:ascii="Arial" w:hAnsi="Arial" w:cs="Arial"/>
          <w:spacing w:val="-3"/>
          <w:sz w:val="19"/>
          <w:szCs w:val="19"/>
        </w:rPr>
        <w:t xml:space="preserve"> </w:t>
      </w:r>
      <w:r w:rsidRPr="006D60EB">
        <w:rPr>
          <w:rFonts w:ascii="Arial" w:hAnsi="Arial" w:cs="Arial"/>
          <w:sz w:val="19"/>
          <w:szCs w:val="19"/>
        </w:rPr>
        <w:t>to</w:t>
      </w:r>
      <w:r w:rsidRPr="006D60EB">
        <w:rPr>
          <w:rFonts w:ascii="Arial" w:hAnsi="Arial" w:cs="Arial"/>
          <w:spacing w:val="-2"/>
          <w:sz w:val="19"/>
          <w:szCs w:val="19"/>
        </w:rPr>
        <w:t xml:space="preserve"> </w:t>
      </w:r>
      <w:r w:rsidRPr="006D60EB">
        <w:rPr>
          <w:rFonts w:ascii="Arial" w:hAnsi="Arial" w:cs="Arial"/>
          <w:sz w:val="19"/>
          <w:szCs w:val="19"/>
        </w:rPr>
        <w:t>output</w:t>
      </w:r>
      <w:r w:rsidRPr="006D60EB">
        <w:rPr>
          <w:rFonts w:ascii="Arial" w:hAnsi="Arial" w:cs="Arial"/>
          <w:spacing w:val="-5"/>
          <w:sz w:val="19"/>
          <w:szCs w:val="19"/>
        </w:rPr>
        <w:t xml:space="preserve"> </w:t>
      </w:r>
      <w:r w:rsidRPr="006D60EB">
        <w:rPr>
          <w:rFonts w:ascii="Arial" w:hAnsi="Arial" w:cs="Arial"/>
          <w:sz w:val="19"/>
          <w:szCs w:val="19"/>
        </w:rPr>
        <w:t>sound</w:t>
      </w:r>
      <w:r w:rsidRPr="006D60EB">
        <w:rPr>
          <w:rFonts w:ascii="Arial" w:hAnsi="Arial" w:cs="Arial"/>
          <w:spacing w:val="-2"/>
          <w:sz w:val="19"/>
          <w:szCs w:val="19"/>
        </w:rPr>
        <w:t xml:space="preserve"> </w:t>
      </w:r>
      <w:r w:rsidRPr="006D60EB">
        <w:rPr>
          <w:rFonts w:ascii="Arial" w:hAnsi="Arial" w:cs="Arial"/>
          <w:sz w:val="19"/>
          <w:szCs w:val="19"/>
        </w:rPr>
        <w:t>from</w:t>
      </w:r>
      <w:r w:rsidRPr="006D60EB">
        <w:rPr>
          <w:rFonts w:ascii="Arial" w:hAnsi="Arial" w:cs="Arial"/>
          <w:spacing w:val="-6"/>
          <w:sz w:val="19"/>
          <w:szCs w:val="19"/>
        </w:rPr>
        <w:t xml:space="preserve"> </w:t>
      </w:r>
      <w:r w:rsidRPr="006D60EB">
        <w:rPr>
          <w:rFonts w:ascii="Arial" w:hAnsi="Arial" w:cs="Arial"/>
          <w:sz w:val="19"/>
          <w:szCs w:val="19"/>
        </w:rPr>
        <w:t xml:space="preserve">a woofer and a mid-range speaker using Matlab, minimizing distortion. </w:t>
      </w:r>
      <w:r w:rsidRPr="00DA5930">
        <w:rPr>
          <w:rFonts w:ascii="Arial" w:hAnsi="Arial" w:cs="Arial"/>
          <w:sz w:val="19"/>
          <w:szCs w:val="19"/>
          <w:u w:val="single"/>
        </w:rPr>
        <w:t>Design</w:t>
      </w:r>
      <w:r w:rsidRPr="00DA5930">
        <w:rPr>
          <w:rFonts w:ascii="Arial" w:hAnsi="Arial" w:cs="Arial"/>
          <w:spacing w:val="-2"/>
          <w:sz w:val="19"/>
          <w:szCs w:val="19"/>
          <w:u w:val="single"/>
        </w:rPr>
        <w:t xml:space="preserve"> </w:t>
      </w:r>
      <w:r w:rsidRPr="00DA5930">
        <w:rPr>
          <w:rFonts w:ascii="Arial" w:hAnsi="Arial" w:cs="Arial"/>
          <w:sz w:val="19"/>
          <w:szCs w:val="19"/>
          <w:u w:val="single"/>
        </w:rPr>
        <w:t>V</w:t>
      </w:r>
      <w:r w:rsidRPr="00DA5930">
        <w:rPr>
          <w:rFonts w:ascii="Arial" w:hAnsi="Arial" w:cs="Arial"/>
          <w:spacing w:val="-1"/>
          <w:sz w:val="19"/>
          <w:szCs w:val="19"/>
          <w:u w:val="single"/>
        </w:rPr>
        <w:t xml:space="preserve"> </w:t>
      </w:r>
      <w:r w:rsidRPr="00DA5930">
        <w:rPr>
          <w:rFonts w:ascii="Arial" w:hAnsi="Arial" w:cs="Arial"/>
          <w:sz w:val="19"/>
          <w:szCs w:val="19"/>
          <w:u w:val="single"/>
        </w:rPr>
        <w:t>Fall</w:t>
      </w:r>
      <w:r w:rsidRPr="00DA5930">
        <w:rPr>
          <w:rFonts w:ascii="Arial" w:hAnsi="Arial" w:cs="Arial"/>
          <w:spacing w:val="-5"/>
          <w:sz w:val="19"/>
          <w:szCs w:val="19"/>
          <w:u w:val="single"/>
        </w:rPr>
        <w:t xml:space="preserve"> </w:t>
      </w:r>
      <w:r w:rsidRPr="00DA5930">
        <w:rPr>
          <w:rFonts w:ascii="Arial" w:hAnsi="Arial" w:cs="Arial"/>
          <w:sz w:val="19"/>
          <w:szCs w:val="19"/>
          <w:u w:val="single"/>
        </w:rPr>
        <w:t>2021</w:t>
      </w:r>
      <w:r w:rsidRPr="00DA5930">
        <w:rPr>
          <w:rFonts w:ascii="Arial" w:hAnsi="Arial" w:cs="Arial"/>
          <w:sz w:val="19"/>
          <w:szCs w:val="19"/>
        </w:rPr>
        <w:t>:</w:t>
      </w:r>
      <w:r w:rsidRPr="006D60EB">
        <w:rPr>
          <w:rFonts w:ascii="Arial" w:hAnsi="Arial" w:cs="Arial"/>
          <w:spacing w:val="-3"/>
          <w:sz w:val="19"/>
          <w:szCs w:val="19"/>
        </w:rPr>
        <w:t xml:space="preserve"> </w:t>
      </w:r>
      <w:r w:rsidRPr="006D60EB">
        <w:rPr>
          <w:rFonts w:ascii="Arial" w:hAnsi="Arial" w:cs="Arial"/>
          <w:sz w:val="19"/>
          <w:szCs w:val="19"/>
        </w:rPr>
        <w:t>In</w:t>
      </w:r>
      <w:r w:rsidRPr="006D60EB">
        <w:rPr>
          <w:rFonts w:ascii="Arial" w:hAnsi="Arial" w:cs="Arial"/>
          <w:spacing w:val="-4"/>
          <w:sz w:val="19"/>
          <w:szCs w:val="19"/>
        </w:rPr>
        <w:t xml:space="preserve"> </w:t>
      </w:r>
      <w:r w:rsidRPr="006D60EB">
        <w:rPr>
          <w:rFonts w:ascii="Arial" w:hAnsi="Arial" w:cs="Arial"/>
          <w:sz w:val="19"/>
          <w:szCs w:val="19"/>
        </w:rPr>
        <w:t>conjunction</w:t>
      </w:r>
      <w:r w:rsidRPr="006D60EB">
        <w:rPr>
          <w:rFonts w:ascii="Arial" w:hAnsi="Arial" w:cs="Arial"/>
          <w:spacing w:val="-2"/>
          <w:sz w:val="19"/>
          <w:szCs w:val="19"/>
        </w:rPr>
        <w:t xml:space="preserve"> </w:t>
      </w:r>
      <w:r w:rsidRPr="006D60EB">
        <w:rPr>
          <w:rFonts w:ascii="Arial" w:hAnsi="Arial" w:cs="Arial"/>
          <w:sz w:val="19"/>
          <w:szCs w:val="19"/>
        </w:rPr>
        <w:t>with</w:t>
      </w:r>
      <w:r w:rsidRPr="006D60EB">
        <w:rPr>
          <w:rFonts w:ascii="Arial" w:hAnsi="Arial" w:cs="Arial"/>
          <w:spacing w:val="-2"/>
          <w:sz w:val="19"/>
          <w:szCs w:val="19"/>
        </w:rPr>
        <w:t xml:space="preserve"> </w:t>
      </w:r>
      <w:r w:rsidR="00122EA8">
        <w:rPr>
          <w:rFonts w:ascii="Arial" w:hAnsi="Arial" w:cs="Arial"/>
          <w:sz w:val="19"/>
          <w:szCs w:val="19"/>
        </w:rPr>
        <w:t>m</w:t>
      </w:r>
      <w:r w:rsidRPr="006D60EB">
        <w:rPr>
          <w:rFonts w:ascii="Arial" w:hAnsi="Arial" w:cs="Arial"/>
          <w:sz w:val="19"/>
          <w:szCs w:val="19"/>
        </w:rPr>
        <w:t>aterials</w:t>
      </w:r>
      <w:r w:rsidRPr="006D60EB">
        <w:rPr>
          <w:rFonts w:ascii="Arial" w:hAnsi="Arial" w:cs="Arial"/>
          <w:spacing w:val="-5"/>
          <w:sz w:val="19"/>
          <w:szCs w:val="19"/>
        </w:rPr>
        <w:t xml:space="preserve"> </w:t>
      </w:r>
      <w:r w:rsidR="00122EA8">
        <w:rPr>
          <w:rFonts w:ascii="Arial" w:hAnsi="Arial" w:cs="Arial"/>
          <w:sz w:val="19"/>
          <w:szCs w:val="19"/>
        </w:rPr>
        <w:t>p</w:t>
      </w:r>
      <w:r w:rsidRPr="006D60EB">
        <w:rPr>
          <w:rFonts w:ascii="Arial" w:hAnsi="Arial" w:cs="Arial"/>
          <w:sz w:val="19"/>
          <w:szCs w:val="19"/>
        </w:rPr>
        <w:t>rocesses</w:t>
      </w:r>
      <w:r w:rsidRPr="006D60EB">
        <w:rPr>
          <w:rFonts w:ascii="Arial" w:hAnsi="Arial" w:cs="Arial"/>
          <w:spacing w:val="-3"/>
          <w:sz w:val="19"/>
          <w:szCs w:val="19"/>
        </w:rPr>
        <w:t xml:space="preserve"> </w:t>
      </w:r>
      <w:r w:rsidRPr="006D60EB">
        <w:rPr>
          <w:rFonts w:ascii="Arial" w:hAnsi="Arial" w:cs="Arial"/>
          <w:sz w:val="19"/>
          <w:szCs w:val="19"/>
        </w:rPr>
        <w:t>course,</w:t>
      </w:r>
      <w:r w:rsidRPr="006D60EB">
        <w:rPr>
          <w:rFonts w:ascii="Arial" w:hAnsi="Arial" w:cs="Arial"/>
          <w:spacing w:val="-3"/>
          <w:sz w:val="19"/>
          <w:szCs w:val="19"/>
        </w:rPr>
        <w:t xml:space="preserve"> </w:t>
      </w:r>
      <w:r w:rsidRPr="006D60EB">
        <w:rPr>
          <w:rFonts w:ascii="Arial" w:hAnsi="Arial" w:cs="Arial"/>
          <w:sz w:val="19"/>
          <w:szCs w:val="19"/>
        </w:rPr>
        <w:t>performed</w:t>
      </w:r>
      <w:r w:rsidRPr="006D60EB">
        <w:rPr>
          <w:rFonts w:ascii="Arial" w:hAnsi="Arial" w:cs="Arial"/>
          <w:spacing w:val="-2"/>
          <w:sz w:val="19"/>
          <w:szCs w:val="19"/>
        </w:rPr>
        <w:t xml:space="preserve"> </w:t>
      </w:r>
      <w:r w:rsidRPr="006D60EB">
        <w:rPr>
          <w:rFonts w:ascii="Arial" w:hAnsi="Arial" w:cs="Arial"/>
          <w:sz w:val="19"/>
          <w:szCs w:val="19"/>
        </w:rPr>
        <w:t>hands-on</w:t>
      </w:r>
      <w:r w:rsidRPr="006D60EB">
        <w:rPr>
          <w:rFonts w:ascii="Arial" w:hAnsi="Arial" w:cs="Arial"/>
          <w:spacing w:val="-2"/>
          <w:sz w:val="19"/>
          <w:szCs w:val="19"/>
        </w:rPr>
        <w:t xml:space="preserve"> </w:t>
      </w:r>
      <w:r w:rsidRPr="006D60EB">
        <w:rPr>
          <w:rFonts w:ascii="Arial" w:hAnsi="Arial" w:cs="Arial"/>
          <w:sz w:val="19"/>
          <w:szCs w:val="19"/>
        </w:rPr>
        <w:t>materials</w:t>
      </w:r>
      <w:r w:rsidRPr="006D60EB">
        <w:rPr>
          <w:rFonts w:ascii="Arial" w:hAnsi="Arial" w:cs="Arial"/>
          <w:spacing w:val="-3"/>
          <w:sz w:val="19"/>
          <w:szCs w:val="19"/>
        </w:rPr>
        <w:t xml:space="preserve"> </w:t>
      </w:r>
      <w:r w:rsidRPr="006D60EB">
        <w:rPr>
          <w:rFonts w:ascii="Arial" w:hAnsi="Arial" w:cs="Arial"/>
          <w:sz w:val="19"/>
          <w:szCs w:val="19"/>
        </w:rPr>
        <w:t>testing</w:t>
      </w:r>
      <w:r w:rsidRPr="006D60EB">
        <w:rPr>
          <w:rFonts w:ascii="Arial" w:hAnsi="Arial" w:cs="Arial"/>
          <w:spacing w:val="-4"/>
          <w:sz w:val="19"/>
          <w:szCs w:val="19"/>
        </w:rPr>
        <w:t xml:space="preserve"> </w:t>
      </w:r>
      <w:r w:rsidRPr="006D60EB">
        <w:rPr>
          <w:rFonts w:ascii="Arial" w:hAnsi="Arial" w:cs="Arial"/>
          <w:sz w:val="19"/>
          <w:szCs w:val="19"/>
        </w:rPr>
        <w:t xml:space="preserve">(metals, plastics, ceramics) and determining properties. </w:t>
      </w:r>
      <w:r w:rsidRPr="00122EA8">
        <w:rPr>
          <w:rFonts w:ascii="Arial" w:hAnsi="Arial" w:cs="Arial"/>
          <w:sz w:val="19"/>
          <w:szCs w:val="19"/>
          <w:u w:val="single"/>
        </w:rPr>
        <w:t>Design</w:t>
      </w:r>
      <w:r w:rsidRPr="00122EA8">
        <w:rPr>
          <w:rFonts w:ascii="Arial" w:hAnsi="Arial" w:cs="Arial"/>
          <w:spacing w:val="-1"/>
          <w:sz w:val="19"/>
          <w:szCs w:val="19"/>
          <w:u w:val="single"/>
        </w:rPr>
        <w:t xml:space="preserve"> </w:t>
      </w:r>
      <w:r w:rsidRPr="00122EA8">
        <w:rPr>
          <w:rFonts w:ascii="Arial" w:hAnsi="Arial" w:cs="Arial"/>
          <w:sz w:val="19"/>
          <w:szCs w:val="19"/>
          <w:u w:val="single"/>
        </w:rPr>
        <w:t>VI</w:t>
      </w:r>
      <w:r w:rsidRPr="00122EA8">
        <w:rPr>
          <w:rFonts w:ascii="Arial" w:hAnsi="Arial" w:cs="Arial"/>
          <w:spacing w:val="-2"/>
          <w:sz w:val="19"/>
          <w:szCs w:val="19"/>
          <w:u w:val="single"/>
        </w:rPr>
        <w:t xml:space="preserve"> </w:t>
      </w:r>
      <w:r w:rsidRPr="00122EA8">
        <w:rPr>
          <w:rFonts w:ascii="Arial" w:hAnsi="Arial" w:cs="Arial"/>
          <w:sz w:val="19"/>
          <w:szCs w:val="19"/>
          <w:u w:val="single"/>
        </w:rPr>
        <w:t>Spring</w:t>
      </w:r>
      <w:r w:rsidRPr="00122EA8">
        <w:rPr>
          <w:rFonts w:ascii="Arial" w:hAnsi="Arial" w:cs="Arial"/>
          <w:spacing w:val="-6"/>
          <w:sz w:val="19"/>
          <w:szCs w:val="19"/>
          <w:u w:val="single"/>
        </w:rPr>
        <w:t xml:space="preserve"> </w:t>
      </w:r>
      <w:r w:rsidRPr="00122EA8">
        <w:rPr>
          <w:rFonts w:ascii="Arial" w:hAnsi="Arial" w:cs="Arial"/>
          <w:sz w:val="19"/>
          <w:szCs w:val="19"/>
          <w:u w:val="single"/>
        </w:rPr>
        <w:t>2022</w:t>
      </w:r>
      <w:r w:rsidRPr="006D60EB">
        <w:rPr>
          <w:rFonts w:ascii="Arial" w:hAnsi="Arial" w:cs="Arial"/>
          <w:sz w:val="19"/>
          <w:szCs w:val="19"/>
        </w:rPr>
        <w:t>:</w:t>
      </w:r>
      <w:r w:rsidRPr="006D60EB">
        <w:rPr>
          <w:rFonts w:ascii="Arial" w:hAnsi="Arial" w:cs="Arial"/>
          <w:spacing w:val="-4"/>
          <w:sz w:val="19"/>
          <w:szCs w:val="19"/>
        </w:rPr>
        <w:t xml:space="preserve"> </w:t>
      </w:r>
      <w:r w:rsidRPr="006D60EB">
        <w:rPr>
          <w:rFonts w:ascii="Arial" w:hAnsi="Arial" w:cs="Arial"/>
          <w:sz w:val="19"/>
          <w:szCs w:val="19"/>
        </w:rPr>
        <w:t>Modeled</w:t>
      </w:r>
      <w:r w:rsidRPr="006D60EB">
        <w:rPr>
          <w:rFonts w:ascii="Arial" w:hAnsi="Arial" w:cs="Arial"/>
          <w:spacing w:val="-4"/>
          <w:sz w:val="19"/>
          <w:szCs w:val="19"/>
        </w:rPr>
        <w:t xml:space="preserve"> </w:t>
      </w:r>
      <w:r w:rsidRPr="006D60EB">
        <w:rPr>
          <w:rFonts w:ascii="Arial" w:hAnsi="Arial" w:cs="Arial"/>
          <w:sz w:val="19"/>
          <w:szCs w:val="19"/>
        </w:rPr>
        <w:t>a</w:t>
      </w:r>
      <w:r w:rsidRPr="006D60EB">
        <w:rPr>
          <w:rFonts w:ascii="Arial" w:hAnsi="Arial" w:cs="Arial"/>
          <w:spacing w:val="-3"/>
          <w:sz w:val="19"/>
          <w:szCs w:val="19"/>
        </w:rPr>
        <w:t xml:space="preserve"> </w:t>
      </w:r>
      <w:r w:rsidRPr="006D60EB">
        <w:rPr>
          <w:rFonts w:ascii="Arial" w:hAnsi="Arial" w:cs="Arial"/>
          <w:sz w:val="19"/>
          <w:szCs w:val="19"/>
        </w:rPr>
        <w:t>truss</w:t>
      </w:r>
      <w:r w:rsidRPr="006D60EB">
        <w:rPr>
          <w:rFonts w:ascii="Arial" w:hAnsi="Arial" w:cs="Arial"/>
          <w:spacing w:val="-3"/>
          <w:sz w:val="19"/>
          <w:szCs w:val="19"/>
        </w:rPr>
        <w:t xml:space="preserve"> </w:t>
      </w:r>
      <w:r w:rsidRPr="006D60EB">
        <w:rPr>
          <w:rFonts w:ascii="Arial" w:hAnsi="Arial" w:cs="Arial"/>
          <w:sz w:val="19"/>
          <w:szCs w:val="19"/>
        </w:rPr>
        <w:t>bridge</w:t>
      </w:r>
      <w:r w:rsidRPr="006D60EB">
        <w:rPr>
          <w:rFonts w:ascii="Arial" w:hAnsi="Arial" w:cs="Arial"/>
          <w:spacing w:val="-3"/>
          <w:sz w:val="19"/>
          <w:szCs w:val="19"/>
        </w:rPr>
        <w:t xml:space="preserve"> </w:t>
      </w:r>
      <w:r w:rsidRPr="006D60EB">
        <w:rPr>
          <w:rFonts w:ascii="Arial" w:hAnsi="Arial" w:cs="Arial"/>
          <w:sz w:val="19"/>
          <w:szCs w:val="19"/>
        </w:rPr>
        <w:t>using</w:t>
      </w:r>
      <w:r w:rsidRPr="006D60EB">
        <w:rPr>
          <w:rFonts w:ascii="Arial" w:hAnsi="Arial" w:cs="Arial"/>
          <w:spacing w:val="-3"/>
          <w:sz w:val="19"/>
          <w:szCs w:val="19"/>
        </w:rPr>
        <w:t xml:space="preserve"> </w:t>
      </w:r>
      <w:r w:rsidRPr="006D60EB">
        <w:rPr>
          <w:rFonts w:ascii="Arial" w:hAnsi="Arial" w:cs="Arial"/>
          <w:sz w:val="19"/>
          <w:szCs w:val="19"/>
        </w:rPr>
        <w:t>MIDAS</w:t>
      </w:r>
      <w:r w:rsidRPr="006D60EB">
        <w:rPr>
          <w:rFonts w:ascii="Arial" w:hAnsi="Arial" w:cs="Arial"/>
          <w:spacing w:val="-2"/>
          <w:sz w:val="19"/>
          <w:szCs w:val="19"/>
        </w:rPr>
        <w:t xml:space="preserve"> </w:t>
      </w:r>
      <w:r w:rsidRPr="006D60EB">
        <w:rPr>
          <w:rFonts w:ascii="Arial" w:hAnsi="Arial" w:cs="Arial"/>
          <w:sz w:val="19"/>
          <w:szCs w:val="19"/>
        </w:rPr>
        <w:t>Civil</w:t>
      </w:r>
      <w:r w:rsidRPr="006D60EB">
        <w:rPr>
          <w:rFonts w:ascii="Arial" w:hAnsi="Arial" w:cs="Arial"/>
          <w:spacing w:val="-2"/>
          <w:sz w:val="19"/>
          <w:szCs w:val="19"/>
        </w:rPr>
        <w:t xml:space="preserve"> </w:t>
      </w:r>
      <w:r w:rsidRPr="006D60EB">
        <w:rPr>
          <w:rFonts w:ascii="Arial" w:hAnsi="Arial" w:cs="Arial"/>
          <w:sz w:val="19"/>
          <w:szCs w:val="19"/>
        </w:rPr>
        <w:t>3D</w:t>
      </w:r>
      <w:r w:rsidRPr="006D60EB">
        <w:rPr>
          <w:rFonts w:ascii="Arial" w:hAnsi="Arial" w:cs="Arial"/>
          <w:spacing w:val="-2"/>
          <w:sz w:val="19"/>
          <w:szCs w:val="19"/>
        </w:rPr>
        <w:t xml:space="preserve"> </w:t>
      </w:r>
      <w:r w:rsidRPr="006D60EB">
        <w:rPr>
          <w:rFonts w:ascii="Arial" w:hAnsi="Arial" w:cs="Arial"/>
          <w:sz w:val="19"/>
          <w:szCs w:val="19"/>
        </w:rPr>
        <w:t>and</w:t>
      </w:r>
      <w:r w:rsidRPr="006D60EB">
        <w:rPr>
          <w:rFonts w:ascii="Arial" w:hAnsi="Arial" w:cs="Arial"/>
          <w:spacing w:val="-1"/>
          <w:sz w:val="19"/>
          <w:szCs w:val="19"/>
        </w:rPr>
        <w:t xml:space="preserve"> </w:t>
      </w:r>
      <w:r w:rsidRPr="006D60EB">
        <w:rPr>
          <w:rFonts w:ascii="Arial" w:hAnsi="Arial" w:cs="Arial"/>
          <w:sz w:val="19"/>
          <w:szCs w:val="19"/>
        </w:rPr>
        <w:t>performed</w:t>
      </w:r>
      <w:r w:rsidRPr="006D60EB">
        <w:rPr>
          <w:rFonts w:ascii="Arial" w:hAnsi="Arial" w:cs="Arial"/>
          <w:spacing w:val="-1"/>
          <w:sz w:val="19"/>
          <w:szCs w:val="19"/>
        </w:rPr>
        <w:t xml:space="preserve"> </w:t>
      </w:r>
      <w:r w:rsidRPr="006D60EB">
        <w:rPr>
          <w:rFonts w:ascii="Arial" w:hAnsi="Arial" w:cs="Arial"/>
          <w:sz w:val="19"/>
          <w:szCs w:val="19"/>
        </w:rPr>
        <w:t>loading</w:t>
      </w:r>
      <w:r w:rsidRPr="006D60EB">
        <w:rPr>
          <w:rFonts w:ascii="Arial" w:hAnsi="Arial" w:cs="Arial"/>
          <w:spacing w:val="-3"/>
          <w:sz w:val="19"/>
          <w:szCs w:val="19"/>
        </w:rPr>
        <w:t xml:space="preserve"> </w:t>
      </w:r>
      <w:r w:rsidRPr="006D60EB">
        <w:rPr>
          <w:rFonts w:ascii="Arial" w:hAnsi="Arial" w:cs="Arial"/>
          <w:sz w:val="19"/>
          <w:szCs w:val="19"/>
        </w:rPr>
        <w:t>analysis.</w:t>
      </w:r>
      <w:r w:rsidRPr="006D60EB">
        <w:rPr>
          <w:rFonts w:ascii="Arial" w:hAnsi="Arial" w:cs="Arial"/>
          <w:spacing w:val="-2"/>
          <w:sz w:val="19"/>
          <w:szCs w:val="19"/>
        </w:rPr>
        <w:t xml:space="preserve"> </w:t>
      </w:r>
      <w:r w:rsidRPr="006D60EB">
        <w:rPr>
          <w:rFonts w:ascii="Arial" w:hAnsi="Arial" w:cs="Arial"/>
          <w:sz w:val="19"/>
          <w:szCs w:val="19"/>
        </w:rPr>
        <w:t>Create</w:t>
      </w:r>
      <w:r w:rsidR="00122EA8">
        <w:rPr>
          <w:rFonts w:ascii="Arial" w:hAnsi="Arial" w:cs="Arial"/>
          <w:sz w:val="19"/>
          <w:szCs w:val="19"/>
        </w:rPr>
        <w:t>d</w:t>
      </w:r>
      <w:r w:rsidRPr="006D60EB">
        <w:rPr>
          <w:rFonts w:ascii="Arial" w:hAnsi="Arial" w:cs="Arial"/>
          <w:sz w:val="19"/>
          <w:szCs w:val="19"/>
        </w:rPr>
        <w:t xml:space="preserve"> drawings of sections using AutoCAD.</w:t>
      </w:r>
      <w:r>
        <w:rPr>
          <w:rFonts w:ascii="Arial" w:hAnsi="Arial" w:cs="Arial"/>
          <w:sz w:val="19"/>
          <w:szCs w:val="19"/>
        </w:rPr>
        <w:t xml:space="preserve"> (9/</w:t>
      </w:r>
      <w:r w:rsidR="00254442">
        <w:rPr>
          <w:rFonts w:ascii="Arial" w:hAnsi="Arial" w:cs="Arial"/>
          <w:sz w:val="19"/>
          <w:szCs w:val="19"/>
        </w:rPr>
        <w:t>20</w:t>
      </w:r>
      <w:r>
        <w:rPr>
          <w:rFonts w:ascii="Arial" w:hAnsi="Arial" w:cs="Arial"/>
          <w:sz w:val="19"/>
          <w:szCs w:val="19"/>
        </w:rPr>
        <w:t xml:space="preserve">20 </w:t>
      </w:r>
      <w:r w:rsidR="00122EA8">
        <w:rPr>
          <w:rFonts w:ascii="Arial" w:hAnsi="Arial" w:cs="Arial"/>
          <w:sz w:val="19"/>
          <w:szCs w:val="19"/>
        </w:rPr>
        <w:t>-</w:t>
      </w:r>
      <w:r>
        <w:rPr>
          <w:rFonts w:ascii="Arial" w:hAnsi="Arial" w:cs="Arial"/>
          <w:sz w:val="19"/>
          <w:szCs w:val="19"/>
        </w:rPr>
        <w:t xml:space="preserve"> 12/</w:t>
      </w:r>
      <w:r w:rsidR="00254442">
        <w:rPr>
          <w:rFonts w:ascii="Arial" w:hAnsi="Arial" w:cs="Arial"/>
          <w:sz w:val="19"/>
          <w:szCs w:val="19"/>
        </w:rPr>
        <w:t>20</w:t>
      </w:r>
      <w:r>
        <w:rPr>
          <w:rFonts w:ascii="Arial" w:hAnsi="Arial" w:cs="Arial"/>
          <w:sz w:val="19"/>
          <w:szCs w:val="19"/>
        </w:rPr>
        <w:t>20)</w:t>
      </w:r>
    </w:p>
    <w:p w14:paraId="6162A170" w14:textId="77777777" w:rsidR="006E6FF1" w:rsidRDefault="006E6FF1" w:rsidP="006D60EB">
      <w:pPr>
        <w:tabs>
          <w:tab w:val="left" w:pos="6752"/>
        </w:tabs>
        <w:spacing w:line="206" w:lineRule="exact"/>
        <w:ind w:right="116"/>
        <w:rPr>
          <w:rFonts w:ascii="Arial" w:hAnsi="Arial" w:cs="Arial"/>
          <w:sz w:val="19"/>
          <w:szCs w:val="19"/>
        </w:rPr>
      </w:pPr>
    </w:p>
    <w:p w14:paraId="1FD8345C" w14:textId="77777777" w:rsidR="006D60EB" w:rsidRPr="006E6FF1" w:rsidRDefault="006E6FF1" w:rsidP="006E6FF1">
      <w:pPr>
        <w:tabs>
          <w:tab w:val="left" w:pos="6752"/>
        </w:tabs>
        <w:spacing w:line="206" w:lineRule="exact"/>
        <w:ind w:right="116"/>
        <w:jc w:val="both"/>
        <w:rPr>
          <w:rFonts w:ascii="Arial" w:hAnsi="Arial" w:cs="Arial"/>
          <w:sz w:val="19"/>
          <w:szCs w:val="19"/>
        </w:rPr>
      </w:pPr>
      <w:r w:rsidRPr="006E6FF1">
        <w:rPr>
          <w:rFonts w:ascii="Arial" w:hAnsi="Arial" w:cs="Arial"/>
          <w:b/>
          <w:bCs/>
          <w:sz w:val="19"/>
          <w:szCs w:val="19"/>
        </w:rPr>
        <w:t>Civil Engineering Measurements and Concrete Lab</w:t>
      </w:r>
      <w:r>
        <w:rPr>
          <w:rFonts w:ascii="Arial" w:hAnsi="Arial" w:cs="Arial"/>
          <w:sz w:val="19"/>
          <w:szCs w:val="19"/>
        </w:rPr>
        <w:t xml:space="preserve"> - utilized surveying equipment Electronic Distance Measuring to survey school lawn and modeled data in an AutoCAD drawing. Created concrete mix, performed slump test, and created and tested cylinders. (Fall 2002)</w:t>
      </w:r>
    </w:p>
    <w:sectPr w:rsidR="006D60EB" w:rsidRPr="006E6FF1">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775D" w14:textId="77777777" w:rsidR="007624EC" w:rsidRDefault="007624EC" w:rsidP="00B1131C">
      <w:r>
        <w:separator/>
      </w:r>
    </w:p>
  </w:endnote>
  <w:endnote w:type="continuationSeparator" w:id="0">
    <w:p w14:paraId="13610C47" w14:textId="77777777" w:rsidR="007624EC" w:rsidRDefault="007624EC"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54C3"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42BD8BAA" w14:textId="77777777"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w14:anchorId="4DDE4BF3">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8391"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6310F58" w14:textId="77777777"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w14:anchorId="64148729">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4E35"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F663FE4" w14:textId="77777777"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7CD62622">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BF679" w14:textId="77777777" w:rsidR="007624EC" w:rsidRDefault="007624EC" w:rsidP="00B1131C">
      <w:r>
        <w:separator/>
      </w:r>
    </w:p>
  </w:footnote>
  <w:footnote w:type="continuationSeparator" w:id="0">
    <w:p w14:paraId="237F3D7F" w14:textId="77777777" w:rsidR="007624EC" w:rsidRDefault="007624EC"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D9B2" w14:textId="77777777" w:rsidR="004161BC" w:rsidRDefault="00F5201A" w:rsidP="00F5201A">
    <w:pPr>
      <w:widowControl/>
      <w:tabs>
        <w:tab w:val="right" w:pos="10080"/>
      </w:tabs>
      <w:rPr>
        <w:rFonts w:ascii="Arial" w:hAnsi="Arial" w:cs="Arial"/>
        <w:b/>
        <w:i/>
        <w:sz w:val="24"/>
        <w:szCs w:val="24"/>
      </w:rPr>
    </w:pPr>
    <w:r>
      <w:rPr>
        <w:rFonts w:ascii="Arial" w:hAnsi="Arial" w:cs="Arial"/>
        <w:b/>
        <w:bCs/>
        <w:sz w:val="24"/>
      </w:rPr>
      <w:t>DEEP PATEL</w:t>
    </w:r>
    <w:r w:rsidR="004161BC">
      <w:rPr>
        <w:rFonts w:ascii="Arial" w:hAnsi="Arial" w:cs="Arial"/>
        <w:b/>
        <w:bCs/>
        <w:sz w:val="24"/>
      </w:rPr>
      <w:t>, EIT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4E05">
      <w:rPr>
        <w:rFonts w:ascii="Arial" w:hAnsi="Arial" w:cs="Arial"/>
        <w:b/>
        <w:i/>
        <w:sz w:val="24"/>
        <w:szCs w:val="24"/>
      </w:rPr>
      <w:t>.</w:t>
    </w:r>
  </w:p>
  <w:p w14:paraId="37286578" w14:textId="77777777" w:rsidR="00F5201A" w:rsidRPr="004161BC" w:rsidRDefault="00F5201A" w:rsidP="00F5201A">
    <w:pPr>
      <w:widowControl/>
      <w:tabs>
        <w:tab w:val="right" w:pos="10080"/>
      </w:tabs>
      <w:rPr>
        <w:rFonts w:ascii="Arial" w:hAnsi="Arial" w:cs="Arial"/>
        <w:b/>
        <w:i/>
        <w:sz w:val="24"/>
        <w:szCs w:val="24"/>
      </w:rPr>
    </w:pPr>
    <w:r w:rsidRPr="00D213BB">
      <w:rPr>
        <w:rFonts w:ascii="Arial" w:hAnsi="Arial" w:cs="Arial"/>
        <w:b/>
        <w:sz w:val="24"/>
        <w:szCs w:val="24"/>
      </w:rPr>
      <w:t>Inspector</w:t>
    </w:r>
  </w:p>
  <w:p w14:paraId="23C98456" w14:textId="77777777" w:rsidR="004E4E7D" w:rsidRPr="00AF4E05" w:rsidRDefault="004E4E7D" w:rsidP="00AF4E05">
    <w:pPr>
      <w:widowControl/>
    </w:pPr>
    <w:r>
      <w:rPr>
        <w:noProof/>
      </w:rPr>
      <w:pict w14:anchorId="4BE03830">
        <v:line id="_x0000_s1040" style="position:absolute;z-index:251659776" from="1.05pt,.45pt" to="508.05pt,.45pt"/>
      </w:pict>
    </w:r>
    <w:r>
      <w:rPr>
        <w:noProof/>
      </w:rPr>
      <w:pict w14:anchorId="73D86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7817" w14:textId="77777777" w:rsidR="004E4E7D" w:rsidRDefault="00077D5C" w:rsidP="00AF4E05">
    <w:pPr>
      <w:widowControl/>
      <w:tabs>
        <w:tab w:val="right" w:pos="10080"/>
      </w:tabs>
      <w:rPr>
        <w:rFonts w:ascii="Arial" w:hAnsi="Arial" w:cs="Arial"/>
        <w:b/>
        <w:i/>
        <w:sz w:val="24"/>
        <w:szCs w:val="24"/>
      </w:rPr>
    </w:pPr>
    <w:r>
      <w:rPr>
        <w:rFonts w:ascii="Arial" w:hAnsi="Arial" w:cs="Arial"/>
        <w:b/>
        <w:bCs/>
        <w:sz w:val="24"/>
      </w:rPr>
      <w:t>ALEJANDRO ESPINOZA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1F47CE18" w14:textId="77777777"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Construction Inspector</w:t>
    </w:r>
  </w:p>
  <w:p w14:paraId="20BA29FD" w14:textId="77777777" w:rsidR="004E4E7D" w:rsidRPr="00AF4E05" w:rsidRDefault="004E4E7D" w:rsidP="00AF4E05">
    <w:pPr>
      <w:widowControl/>
    </w:pPr>
    <w:r>
      <w:rPr>
        <w:noProof/>
      </w:rPr>
      <w:pict w14:anchorId="4EF55182">
        <v:line id="_x0000_s1042" style="position:absolute;z-index:251661824" from="1.05pt,.45pt" to="508.05pt,.45pt"/>
      </w:pict>
    </w:r>
    <w:r>
      <w:rPr>
        <w:noProof/>
      </w:rPr>
      <w:pict w14:anchorId="3444C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A4A0" w14:textId="77777777" w:rsidR="004E4E7D" w:rsidRDefault="009C3258" w:rsidP="00AF4E05">
    <w:pPr>
      <w:widowControl/>
      <w:tabs>
        <w:tab w:val="right" w:pos="10080"/>
      </w:tabs>
      <w:rPr>
        <w:rFonts w:ascii="Arial" w:hAnsi="Arial" w:cs="Arial"/>
        <w:b/>
        <w:i/>
        <w:sz w:val="24"/>
        <w:szCs w:val="24"/>
      </w:rPr>
    </w:pPr>
    <w:bookmarkStart w:id="0" w:name="_Hlk139640839"/>
    <w:r>
      <w:rPr>
        <w:rFonts w:ascii="Arial" w:hAnsi="Arial" w:cs="Arial"/>
        <w:b/>
        <w:bCs/>
        <w:sz w:val="24"/>
      </w:rPr>
      <w:t>DEEP PATEL</w:t>
    </w:r>
    <w:r w:rsidR="004161BC">
      <w:rPr>
        <w:rFonts w:ascii="Arial" w:hAnsi="Arial" w:cs="Arial"/>
        <w:b/>
        <w:bCs/>
        <w:sz w:val="24"/>
      </w:rPr>
      <w:t>, EIT</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04D868F1" w14:textId="77777777" w:rsidR="004E4E7D" w:rsidRPr="001B5EBB" w:rsidRDefault="00D213BB" w:rsidP="00AF4E05">
    <w:pPr>
      <w:widowControl/>
      <w:tabs>
        <w:tab w:val="right" w:pos="10080"/>
      </w:tabs>
      <w:rPr>
        <w:rFonts w:ascii="Arial" w:hAnsi="Arial" w:cs="Arial"/>
        <w:b/>
        <w:sz w:val="24"/>
        <w:szCs w:val="24"/>
      </w:rPr>
    </w:pPr>
    <w:r w:rsidRPr="00D213BB">
      <w:rPr>
        <w:rFonts w:ascii="Arial" w:hAnsi="Arial" w:cs="Arial"/>
        <w:b/>
        <w:sz w:val="24"/>
        <w:szCs w:val="24"/>
      </w:rPr>
      <w:t>Inspector</w:t>
    </w:r>
  </w:p>
  <w:bookmarkEnd w:id="0"/>
  <w:p w14:paraId="7D3E9EB8" w14:textId="77777777" w:rsidR="004E4E7D" w:rsidRDefault="004E4E7D" w:rsidP="00AF4E05">
    <w:pPr>
      <w:widowControl/>
      <w:rPr>
        <w:rFonts w:ascii="Arial" w:hAnsi="Arial" w:cs="Arial"/>
      </w:rPr>
    </w:pPr>
    <w:r>
      <w:rPr>
        <w:noProof/>
      </w:rPr>
      <w:pict w14:anchorId="02922097">
        <v:line id="_x0000_s1028" style="position:absolute;z-index:251654656" from="1.05pt,.45pt" to="508.05pt,.45pt"/>
      </w:pict>
    </w:r>
    <w:r>
      <w:rPr>
        <w:noProof/>
      </w:rPr>
      <w:pict w14:anchorId="3AF8FB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557323"/>
    <w:multiLevelType w:val="hybridMultilevel"/>
    <w:tmpl w:val="C0701780"/>
    <w:lvl w:ilvl="0" w:tplc="1020DB48">
      <w:numFmt w:val="bullet"/>
      <w:lvlText w:val="●"/>
      <w:lvlJc w:val="left"/>
      <w:pPr>
        <w:ind w:left="880" w:hanging="360"/>
      </w:pPr>
      <w:rPr>
        <w:rFonts w:ascii="Times New Roman" w:eastAsia="Times New Roman" w:hAnsi="Times New Roman" w:cs="Times New Roman" w:hint="default"/>
        <w:spacing w:val="0"/>
        <w:w w:val="100"/>
        <w:lang w:val="en-US" w:eastAsia="en-US" w:bidi="ar-SA"/>
      </w:rPr>
    </w:lvl>
    <w:lvl w:ilvl="1" w:tplc="EA7AED3C">
      <w:numFmt w:val="bullet"/>
      <w:lvlText w:val="•"/>
      <w:lvlJc w:val="left"/>
      <w:pPr>
        <w:ind w:left="1758" w:hanging="360"/>
      </w:pPr>
      <w:rPr>
        <w:rFonts w:hint="default"/>
        <w:lang w:val="en-US" w:eastAsia="en-US" w:bidi="ar-SA"/>
      </w:rPr>
    </w:lvl>
    <w:lvl w:ilvl="2" w:tplc="D86AF53E">
      <w:numFmt w:val="bullet"/>
      <w:lvlText w:val="•"/>
      <w:lvlJc w:val="left"/>
      <w:pPr>
        <w:ind w:left="2636" w:hanging="360"/>
      </w:pPr>
      <w:rPr>
        <w:rFonts w:hint="default"/>
        <w:lang w:val="en-US" w:eastAsia="en-US" w:bidi="ar-SA"/>
      </w:rPr>
    </w:lvl>
    <w:lvl w:ilvl="3" w:tplc="F69A3C90">
      <w:numFmt w:val="bullet"/>
      <w:lvlText w:val="•"/>
      <w:lvlJc w:val="left"/>
      <w:pPr>
        <w:ind w:left="3514" w:hanging="360"/>
      </w:pPr>
      <w:rPr>
        <w:rFonts w:hint="default"/>
        <w:lang w:val="en-US" w:eastAsia="en-US" w:bidi="ar-SA"/>
      </w:rPr>
    </w:lvl>
    <w:lvl w:ilvl="4" w:tplc="DEDAEBFC">
      <w:numFmt w:val="bullet"/>
      <w:lvlText w:val="•"/>
      <w:lvlJc w:val="left"/>
      <w:pPr>
        <w:ind w:left="4392" w:hanging="360"/>
      </w:pPr>
      <w:rPr>
        <w:rFonts w:hint="default"/>
        <w:lang w:val="en-US" w:eastAsia="en-US" w:bidi="ar-SA"/>
      </w:rPr>
    </w:lvl>
    <w:lvl w:ilvl="5" w:tplc="EBE08A1C">
      <w:numFmt w:val="bullet"/>
      <w:lvlText w:val="•"/>
      <w:lvlJc w:val="left"/>
      <w:pPr>
        <w:ind w:left="5270" w:hanging="360"/>
      </w:pPr>
      <w:rPr>
        <w:rFonts w:hint="default"/>
        <w:lang w:val="en-US" w:eastAsia="en-US" w:bidi="ar-SA"/>
      </w:rPr>
    </w:lvl>
    <w:lvl w:ilvl="6" w:tplc="FC945D12">
      <w:numFmt w:val="bullet"/>
      <w:lvlText w:val="•"/>
      <w:lvlJc w:val="left"/>
      <w:pPr>
        <w:ind w:left="6148" w:hanging="360"/>
      </w:pPr>
      <w:rPr>
        <w:rFonts w:hint="default"/>
        <w:lang w:val="en-US" w:eastAsia="en-US" w:bidi="ar-SA"/>
      </w:rPr>
    </w:lvl>
    <w:lvl w:ilvl="7" w:tplc="E11A5B96">
      <w:numFmt w:val="bullet"/>
      <w:lvlText w:val="•"/>
      <w:lvlJc w:val="left"/>
      <w:pPr>
        <w:ind w:left="7026" w:hanging="360"/>
      </w:pPr>
      <w:rPr>
        <w:rFonts w:hint="default"/>
        <w:lang w:val="en-US" w:eastAsia="en-US" w:bidi="ar-SA"/>
      </w:rPr>
    </w:lvl>
    <w:lvl w:ilvl="8" w:tplc="1EFC2A4C">
      <w:numFmt w:val="bullet"/>
      <w:lvlText w:val="•"/>
      <w:lvlJc w:val="left"/>
      <w:pPr>
        <w:ind w:left="7904" w:hanging="360"/>
      </w:pPr>
      <w:rPr>
        <w:rFonts w:hint="default"/>
        <w:lang w:val="en-US" w:eastAsia="en-US" w:bidi="ar-SA"/>
      </w:rPr>
    </w:lvl>
  </w:abstractNum>
  <w:abstractNum w:abstractNumId="33"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4B5A90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2"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7B51AAD"/>
    <w:multiLevelType w:val="hybridMultilevel"/>
    <w:tmpl w:val="2158A4BE"/>
    <w:lvl w:ilvl="0" w:tplc="8302802C">
      <w:numFmt w:val="bullet"/>
      <w:lvlText w:val="●"/>
      <w:lvlJc w:val="left"/>
      <w:pPr>
        <w:ind w:left="88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8F0C546C">
      <w:numFmt w:val="bullet"/>
      <w:lvlText w:val="•"/>
      <w:lvlJc w:val="left"/>
      <w:pPr>
        <w:ind w:left="1758" w:hanging="360"/>
      </w:pPr>
      <w:rPr>
        <w:rFonts w:hint="default"/>
        <w:lang w:val="en-US" w:eastAsia="en-US" w:bidi="ar-SA"/>
      </w:rPr>
    </w:lvl>
    <w:lvl w:ilvl="2" w:tplc="157EE0E0">
      <w:numFmt w:val="bullet"/>
      <w:lvlText w:val="•"/>
      <w:lvlJc w:val="left"/>
      <w:pPr>
        <w:ind w:left="2636" w:hanging="360"/>
      </w:pPr>
      <w:rPr>
        <w:rFonts w:hint="default"/>
        <w:lang w:val="en-US" w:eastAsia="en-US" w:bidi="ar-SA"/>
      </w:rPr>
    </w:lvl>
    <w:lvl w:ilvl="3" w:tplc="6B8EB1DC">
      <w:numFmt w:val="bullet"/>
      <w:lvlText w:val="•"/>
      <w:lvlJc w:val="left"/>
      <w:pPr>
        <w:ind w:left="3514" w:hanging="360"/>
      </w:pPr>
      <w:rPr>
        <w:rFonts w:hint="default"/>
        <w:lang w:val="en-US" w:eastAsia="en-US" w:bidi="ar-SA"/>
      </w:rPr>
    </w:lvl>
    <w:lvl w:ilvl="4" w:tplc="F7983F4E">
      <w:numFmt w:val="bullet"/>
      <w:lvlText w:val="•"/>
      <w:lvlJc w:val="left"/>
      <w:pPr>
        <w:ind w:left="4392" w:hanging="360"/>
      </w:pPr>
      <w:rPr>
        <w:rFonts w:hint="default"/>
        <w:lang w:val="en-US" w:eastAsia="en-US" w:bidi="ar-SA"/>
      </w:rPr>
    </w:lvl>
    <w:lvl w:ilvl="5" w:tplc="12C6A2FA">
      <w:numFmt w:val="bullet"/>
      <w:lvlText w:val="•"/>
      <w:lvlJc w:val="left"/>
      <w:pPr>
        <w:ind w:left="5270" w:hanging="360"/>
      </w:pPr>
      <w:rPr>
        <w:rFonts w:hint="default"/>
        <w:lang w:val="en-US" w:eastAsia="en-US" w:bidi="ar-SA"/>
      </w:rPr>
    </w:lvl>
    <w:lvl w:ilvl="6" w:tplc="F6D29622">
      <w:numFmt w:val="bullet"/>
      <w:lvlText w:val="•"/>
      <w:lvlJc w:val="left"/>
      <w:pPr>
        <w:ind w:left="6148" w:hanging="360"/>
      </w:pPr>
      <w:rPr>
        <w:rFonts w:hint="default"/>
        <w:lang w:val="en-US" w:eastAsia="en-US" w:bidi="ar-SA"/>
      </w:rPr>
    </w:lvl>
    <w:lvl w:ilvl="7" w:tplc="0C626A12">
      <w:numFmt w:val="bullet"/>
      <w:lvlText w:val="•"/>
      <w:lvlJc w:val="left"/>
      <w:pPr>
        <w:ind w:left="7026" w:hanging="360"/>
      </w:pPr>
      <w:rPr>
        <w:rFonts w:hint="default"/>
        <w:lang w:val="en-US" w:eastAsia="en-US" w:bidi="ar-SA"/>
      </w:rPr>
    </w:lvl>
    <w:lvl w:ilvl="8" w:tplc="D4E4BB9A">
      <w:numFmt w:val="bullet"/>
      <w:lvlText w:val="•"/>
      <w:lvlJc w:val="left"/>
      <w:pPr>
        <w:ind w:left="7904" w:hanging="360"/>
      </w:pPr>
      <w:rPr>
        <w:rFonts w:hint="default"/>
        <w:lang w:val="en-US" w:eastAsia="en-US" w:bidi="ar-SA"/>
      </w:rPr>
    </w:lvl>
  </w:abstractNum>
  <w:abstractNum w:abstractNumId="47"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735147">
    <w:abstractNumId w:val="41"/>
  </w:num>
  <w:num w:numId="2" w16cid:durableId="1805809648">
    <w:abstractNumId w:val="42"/>
  </w:num>
  <w:num w:numId="3" w16cid:durableId="315037744">
    <w:abstractNumId w:val="29"/>
  </w:num>
  <w:num w:numId="4" w16cid:durableId="536621858">
    <w:abstractNumId w:val="37"/>
  </w:num>
  <w:num w:numId="5" w16cid:durableId="1248729980">
    <w:abstractNumId w:val="38"/>
  </w:num>
  <w:num w:numId="6" w16cid:durableId="582107755">
    <w:abstractNumId w:val="43"/>
  </w:num>
  <w:num w:numId="7" w16cid:durableId="837386235">
    <w:abstractNumId w:val="48"/>
  </w:num>
  <w:num w:numId="8" w16cid:durableId="530218596">
    <w:abstractNumId w:val="28"/>
  </w:num>
  <w:num w:numId="9" w16cid:durableId="423184305">
    <w:abstractNumId w:val="39"/>
  </w:num>
  <w:num w:numId="10" w16cid:durableId="576597551">
    <w:abstractNumId w:val="34"/>
  </w:num>
  <w:num w:numId="11" w16cid:durableId="106395411">
    <w:abstractNumId w:val="0"/>
  </w:num>
  <w:num w:numId="12" w16cid:durableId="1442801781">
    <w:abstractNumId w:val="2"/>
  </w:num>
  <w:num w:numId="13" w16cid:durableId="619730043">
    <w:abstractNumId w:val="1"/>
  </w:num>
  <w:num w:numId="14" w16cid:durableId="736324488">
    <w:abstractNumId w:val="3"/>
  </w:num>
  <w:num w:numId="15" w16cid:durableId="355232977">
    <w:abstractNumId w:val="4"/>
  </w:num>
  <w:num w:numId="16" w16cid:durableId="1680162073">
    <w:abstractNumId w:val="27"/>
  </w:num>
  <w:num w:numId="17" w16cid:durableId="754474811">
    <w:abstractNumId w:val="9"/>
  </w:num>
  <w:num w:numId="18" w16cid:durableId="772364402">
    <w:abstractNumId w:val="8"/>
  </w:num>
  <w:num w:numId="19" w16cid:durableId="1758943993">
    <w:abstractNumId w:val="7"/>
  </w:num>
  <w:num w:numId="20" w16cid:durableId="1437091301">
    <w:abstractNumId w:val="6"/>
  </w:num>
  <w:num w:numId="21" w16cid:durableId="426654586">
    <w:abstractNumId w:val="5"/>
  </w:num>
  <w:num w:numId="22" w16cid:durableId="1870878227">
    <w:abstractNumId w:val="13"/>
  </w:num>
  <w:num w:numId="23" w16cid:durableId="1413312328">
    <w:abstractNumId w:val="12"/>
  </w:num>
  <w:num w:numId="24" w16cid:durableId="1952711264">
    <w:abstractNumId w:val="11"/>
  </w:num>
  <w:num w:numId="25" w16cid:durableId="1426733212">
    <w:abstractNumId w:val="10"/>
  </w:num>
  <w:num w:numId="26" w16cid:durableId="1905678252">
    <w:abstractNumId w:val="17"/>
  </w:num>
  <w:num w:numId="27" w16cid:durableId="658310215">
    <w:abstractNumId w:val="16"/>
  </w:num>
  <w:num w:numId="28" w16cid:durableId="1245071669">
    <w:abstractNumId w:val="15"/>
  </w:num>
  <w:num w:numId="29" w16cid:durableId="834147210">
    <w:abstractNumId w:val="14"/>
  </w:num>
  <w:num w:numId="30" w16cid:durableId="1094672189">
    <w:abstractNumId w:val="18"/>
  </w:num>
  <w:num w:numId="31" w16cid:durableId="1768652574">
    <w:abstractNumId w:val="19"/>
  </w:num>
  <w:num w:numId="32" w16cid:durableId="1736513749">
    <w:abstractNumId w:val="21"/>
  </w:num>
  <w:num w:numId="33" w16cid:durableId="1262569707">
    <w:abstractNumId w:val="20"/>
  </w:num>
  <w:num w:numId="34" w16cid:durableId="279185839">
    <w:abstractNumId w:val="22"/>
  </w:num>
  <w:num w:numId="35" w16cid:durableId="1092162733">
    <w:abstractNumId w:val="24"/>
  </w:num>
  <w:num w:numId="36" w16cid:durableId="1418819397">
    <w:abstractNumId w:val="25"/>
  </w:num>
  <w:num w:numId="37" w16cid:durableId="1513103446">
    <w:abstractNumId w:val="23"/>
  </w:num>
  <w:num w:numId="38" w16cid:durableId="1268585443">
    <w:abstractNumId w:val="26"/>
  </w:num>
  <w:num w:numId="39" w16cid:durableId="401873465">
    <w:abstractNumId w:val="36"/>
  </w:num>
  <w:num w:numId="40" w16cid:durableId="891505967">
    <w:abstractNumId w:val="30"/>
  </w:num>
  <w:num w:numId="41" w16cid:durableId="1010446428">
    <w:abstractNumId w:val="44"/>
  </w:num>
  <w:num w:numId="42" w16cid:durableId="62720978">
    <w:abstractNumId w:val="45"/>
  </w:num>
  <w:num w:numId="43" w16cid:durableId="870534780">
    <w:abstractNumId w:val="47"/>
  </w:num>
  <w:num w:numId="44" w16cid:durableId="644046024">
    <w:abstractNumId w:val="35"/>
  </w:num>
  <w:num w:numId="45" w16cid:durableId="523638451">
    <w:abstractNumId w:val="33"/>
  </w:num>
  <w:num w:numId="46" w16cid:durableId="2038118404">
    <w:abstractNumId w:val="31"/>
  </w:num>
  <w:num w:numId="47" w16cid:durableId="1027559122">
    <w:abstractNumId w:val="40"/>
  </w:num>
  <w:num w:numId="48" w16cid:durableId="410584373">
    <w:abstractNumId w:val="32"/>
  </w:num>
  <w:num w:numId="49" w16cid:durableId="190290397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259D5"/>
    <w:rsid w:val="0003138B"/>
    <w:rsid w:val="00037B95"/>
    <w:rsid w:val="00040A8B"/>
    <w:rsid w:val="000726AC"/>
    <w:rsid w:val="00072FB3"/>
    <w:rsid w:val="00077D5C"/>
    <w:rsid w:val="00084377"/>
    <w:rsid w:val="000A4F9B"/>
    <w:rsid w:val="000A58AD"/>
    <w:rsid w:val="000B0487"/>
    <w:rsid w:val="000C27CE"/>
    <w:rsid w:val="00102B42"/>
    <w:rsid w:val="00120522"/>
    <w:rsid w:val="001225BB"/>
    <w:rsid w:val="00122C6A"/>
    <w:rsid w:val="00122EA8"/>
    <w:rsid w:val="0012734D"/>
    <w:rsid w:val="00141952"/>
    <w:rsid w:val="001654B4"/>
    <w:rsid w:val="001712AD"/>
    <w:rsid w:val="0018529F"/>
    <w:rsid w:val="001A6513"/>
    <w:rsid w:val="001B1942"/>
    <w:rsid w:val="001B5EBB"/>
    <w:rsid w:val="001F719E"/>
    <w:rsid w:val="002004F9"/>
    <w:rsid w:val="00254442"/>
    <w:rsid w:val="00265310"/>
    <w:rsid w:val="00270159"/>
    <w:rsid w:val="002A1CA5"/>
    <w:rsid w:val="002C0B16"/>
    <w:rsid w:val="002D498C"/>
    <w:rsid w:val="002E456F"/>
    <w:rsid w:val="003001BD"/>
    <w:rsid w:val="00303933"/>
    <w:rsid w:val="0032558E"/>
    <w:rsid w:val="00330F60"/>
    <w:rsid w:val="00331B0E"/>
    <w:rsid w:val="00333874"/>
    <w:rsid w:val="00337FDE"/>
    <w:rsid w:val="00350FA9"/>
    <w:rsid w:val="00351382"/>
    <w:rsid w:val="00360364"/>
    <w:rsid w:val="003614E6"/>
    <w:rsid w:val="00376A91"/>
    <w:rsid w:val="00387F16"/>
    <w:rsid w:val="00390D4A"/>
    <w:rsid w:val="003C056C"/>
    <w:rsid w:val="003C5803"/>
    <w:rsid w:val="003E21C1"/>
    <w:rsid w:val="003F2D61"/>
    <w:rsid w:val="00405E53"/>
    <w:rsid w:val="0040694B"/>
    <w:rsid w:val="004161BC"/>
    <w:rsid w:val="0042790A"/>
    <w:rsid w:val="0043068D"/>
    <w:rsid w:val="00433DB7"/>
    <w:rsid w:val="004463A4"/>
    <w:rsid w:val="0045592E"/>
    <w:rsid w:val="00457D62"/>
    <w:rsid w:val="0046089D"/>
    <w:rsid w:val="00485AE4"/>
    <w:rsid w:val="004B0A57"/>
    <w:rsid w:val="004B42A9"/>
    <w:rsid w:val="004C7A65"/>
    <w:rsid w:val="004E0714"/>
    <w:rsid w:val="004E4E7D"/>
    <w:rsid w:val="004E53F8"/>
    <w:rsid w:val="004E5D2D"/>
    <w:rsid w:val="0053017C"/>
    <w:rsid w:val="00530A62"/>
    <w:rsid w:val="00547AA3"/>
    <w:rsid w:val="00567D4E"/>
    <w:rsid w:val="00587100"/>
    <w:rsid w:val="005C7232"/>
    <w:rsid w:val="005D0B02"/>
    <w:rsid w:val="005D6AD9"/>
    <w:rsid w:val="005E30FC"/>
    <w:rsid w:val="005E7794"/>
    <w:rsid w:val="006209A1"/>
    <w:rsid w:val="00630D75"/>
    <w:rsid w:val="006318B4"/>
    <w:rsid w:val="00642FA0"/>
    <w:rsid w:val="006670F5"/>
    <w:rsid w:val="00695B13"/>
    <w:rsid w:val="006D304D"/>
    <w:rsid w:val="006D60EB"/>
    <w:rsid w:val="006E6FF1"/>
    <w:rsid w:val="006F164B"/>
    <w:rsid w:val="006F2FD5"/>
    <w:rsid w:val="00725CC8"/>
    <w:rsid w:val="007337A8"/>
    <w:rsid w:val="007459A7"/>
    <w:rsid w:val="00750096"/>
    <w:rsid w:val="007602E2"/>
    <w:rsid w:val="007624EC"/>
    <w:rsid w:val="007677CF"/>
    <w:rsid w:val="007819D5"/>
    <w:rsid w:val="0078494B"/>
    <w:rsid w:val="007978D9"/>
    <w:rsid w:val="007D6F47"/>
    <w:rsid w:val="00814262"/>
    <w:rsid w:val="00821284"/>
    <w:rsid w:val="00822366"/>
    <w:rsid w:val="00834D1A"/>
    <w:rsid w:val="008371A0"/>
    <w:rsid w:val="008523E9"/>
    <w:rsid w:val="0085523D"/>
    <w:rsid w:val="00857F9C"/>
    <w:rsid w:val="008808C9"/>
    <w:rsid w:val="00885AE6"/>
    <w:rsid w:val="00887735"/>
    <w:rsid w:val="008B1025"/>
    <w:rsid w:val="008B739F"/>
    <w:rsid w:val="008C03C7"/>
    <w:rsid w:val="008C1482"/>
    <w:rsid w:val="008E6648"/>
    <w:rsid w:val="008F17CB"/>
    <w:rsid w:val="0092075E"/>
    <w:rsid w:val="0095057F"/>
    <w:rsid w:val="00950B08"/>
    <w:rsid w:val="009949A3"/>
    <w:rsid w:val="009B1296"/>
    <w:rsid w:val="009B6BB1"/>
    <w:rsid w:val="009C3258"/>
    <w:rsid w:val="009C4A62"/>
    <w:rsid w:val="009D0B91"/>
    <w:rsid w:val="009D2A46"/>
    <w:rsid w:val="009E65B2"/>
    <w:rsid w:val="009F1CA6"/>
    <w:rsid w:val="00A07C79"/>
    <w:rsid w:val="00A41D8F"/>
    <w:rsid w:val="00A815D4"/>
    <w:rsid w:val="00A934DF"/>
    <w:rsid w:val="00AA1EC8"/>
    <w:rsid w:val="00AA3C7F"/>
    <w:rsid w:val="00AC0927"/>
    <w:rsid w:val="00AE2AE8"/>
    <w:rsid w:val="00AE3446"/>
    <w:rsid w:val="00AF23E6"/>
    <w:rsid w:val="00AF4E05"/>
    <w:rsid w:val="00AF6639"/>
    <w:rsid w:val="00B1131C"/>
    <w:rsid w:val="00B218EE"/>
    <w:rsid w:val="00B512C7"/>
    <w:rsid w:val="00B51B0F"/>
    <w:rsid w:val="00B569A9"/>
    <w:rsid w:val="00B7082F"/>
    <w:rsid w:val="00B93231"/>
    <w:rsid w:val="00BA5ABA"/>
    <w:rsid w:val="00BD463C"/>
    <w:rsid w:val="00C02C50"/>
    <w:rsid w:val="00C422E7"/>
    <w:rsid w:val="00C436DB"/>
    <w:rsid w:val="00C5552D"/>
    <w:rsid w:val="00C73B04"/>
    <w:rsid w:val="00C751D5"/>
    <w:rsid w:val="00C9008B"/>
    <w:rsid w:val="00C9205D"/>
    <w:rsid w:val="00C97F4C"/>
    <w:rsid w:val="00CA0BA6"/>
    <w:rsid w:val="00CB5A9B"/>
    <w:rsid w:val="00CB6F39"/>
    <w:rsid w:val="00CC0312"/>
    <w:rsid w:val="00CC0792"/>
    <w:rsid w:val="00CC6928"/>
    <w:rsid w:val="00CE00D7"/>
    <w:rsid w:val="00CF6BB9"/>
    <w:rsid w:val="00D037EB"/>
    <w:rsid w:val="00D03B74"/>
    <w:rsid w:val="00D11B81"/>
    <w:rsid w:val="00D213BB"/>
    <w:rsid w:val="00D24EBC"/>
    <w:rsid w:val="00D263E3"/>
    <w:rsid w:val="00D33848"/>
    <w:rsid w:val="00D36509"/>
    <w:rsid w:val="00D44FF3"/>
    <w:rsid w:val="00D47EFF"/>
    <w:rsid w:val="00D53552"/>
    <w:rsid w:val="00D64ABB"/>
    <w:rsid w:val="00D70ACF"/>
    <w:rsid w:val="00D8253A"/>
    <w:rsid w:val="00D86287"/>
    <w:rsid w:val="00DA5930"/>
    <w:rsid w:val="00DD02EB"/>
    <w:rsid w:val="00DF171B"/>
    <w:rsid w:val="00E0163D"/>
    <w:rsid w:val="00E10596"/>
    <w:rsid w:val="00E23D77"/>
    <w:rsid w:val="00E37F3E"/>
    <w:rsid w:val="00E54C38"/>
    <w:rsid w:val="00E8398B"/>
    <w:rsid w:val="00E83F56"/>
    <w:rsid w:val="00EA34A0"/>
    <w:rsid w:val="00EB4D6C"/>
    <w:rsid w:val="00EB55D4"/>
    <w:rsid w:val="00EB591E"/>
    <w:rsid w:val="00EE1032"/>
    <w:rsid w:val="00EE6525"/>
    <w:rsid w:val="00F02FD7"/>
    <w:rsid w:val="00F16FE5"/>
    <w:rsid w:val="00F17941"/>
    <w:rsid w:val="00F36E30"/>
    <w:rsid w:val="00F45E31"/>
    <w:rsid w:val="00F5201A"/>
    <w:rsid w:val="00F56320"/>
    <w:rsid w:val="00F62B8D"/>
    <w:rsid w:val="00F671A6"/>
    <w:rsid w:val="00F67486"/>
    <w:rsid w:val="00F75D78"/>
    <w:rsid w:val="00F84B97"/>
    <w:rsid w:val="00F94D3E"/>
    <w:rsid w:val="00FB2627"/>
    <w:rsid w:val="00FB653D"/>
    <w:rsid w:val="00FD385B"/>
    <w:rsid w:val="00FD4CB3"/>
    <w:rsid w:val="00FD695E"/>
    <w:rsid w:val="00FF1922"/>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1A0BF507"/>
  <w15:chartTrackingRefBased/>
  <w15:docId w15:val="{882FF46B-7D68-4056-A16F-AD871C49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1"/>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paragraph" w:customStyle="1" w:styleId="Default">
    <w:name w:val="Default"/>
    <w:rsid w:val="00D36509"/>
    <w:pPr>
      <w:autoSpaceDE w:val="0"/>
      <w:autoSpaceDN w:val="0"/>
      <w:adjustRightInd w:val="0"/>
    </w:pPr>
    <w:rPr>
      <w:rFonts w:ascii="Calibri" w:hAnsi="Calibri" w:cs="Calibri"/>
      <w:color w:val="000000"/>
      <w:sz w:val="24"/>
      <w:szCs w:val="24"/>
    </w:rPr>
  </w:style>
  <w:style w:type="character" w:customStyle="1" w:styleId="documentparentContainer">
    <w:name w:val="document_parentContainer"/>
    <w:basedOn w:val="DefaultParagraphFont"/>
    <w:rsid w:val="008B7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77666">
      <w:bodyDiv w:val="1"/>
      <w:marLeft w:val="0"/>
      <w:marRight w:val="0"/>
      <w:marTop w:val="0"/>
      <w:marBottom w:val="0"/>
      <w:divBdr>
        <w:top w:val="none" w:sz="0" w:space="0" w:color="auto"/>
        <w:left w:val="none" w:sz="0" w:space="0" w:color="auto"/>
        <w:bottom w:val="none" w:sz="0" w:space="0" w:color="auto"/>
        <w:right w:val="none" w:sz="0" w:space="0" w:color="auto"/>
      </w:divBdr>
    </w:div>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2023-05-16T15:05:00Z</cp:lastPrinted>
  <dcterms:created xsi:type="dcterms:W3CDTF">2025-08-15T16:04:00Z</dcterms:created>
  <dcterms:modified xsi:type="dcterms:W3CDTF">2025-08-15T16:04:00Z</dcterms:modified>
</cp:coreProperties>
</file>