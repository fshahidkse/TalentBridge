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B2811F" w14:textId="77777777" w:rsidR="00B1131C" w:rsidRPr="005453B1" w:rsidRDefault="00B1131C" w:rsidP="00EA1994">
      <w:pPr>
        <w:pStyle w:val="Heading1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spacing w:line="0" w:lineRule="atLeast"/>
        <w:rPr>
          <w:rFonts w:ascii="Arial" w:hAnsi="Arial" w:cs="Arial"/>
          <w:sz w:val="19"/>
          <w:szCs w:val="19"/>
        </w:rPr>
      </w:pPr>
      <w:r w:rsidRPr="005453B1">
        <w:rPr>
          <w:rFonts w:ascii="Arial" w:hAnsi="Arial" w:cs="Arial"/>
          <w:sz w:val="19"/>
          <w:szCs w:val="19"/>
        </w:rPr>
        <w:t>EDUCATION</w:t>
      </w:r>
    </w:p>
    <w:p w14:paraId="6910822A" w14:textId="216BAA72" w:rsidR="00B34252" w:rsidRPr="005B5E84" w:rsidRDefault="00A00D7C" w:rsidP="007C6DB5">
      <w:pPr>
        <w:rPr>
          <w:rFonts w:ascii="Arial" w:hAnsi="Arial" w:cs="Arial"/>
          <w:sz w:val="19"/>
          <w:szCs w:val="19"/>
        </w:rPr>
      </w:pPr>
      <w:r w:rsidRPr="005B5E84">
        <w:rPr>
          <w:rFonts w:ascii="Arial" w:hAnsi="Arial" w:cs="Arial"/>
          <w:color w:val="010101"/>
          <w:sz w:val="19"/>
          <w:szCs w:val="19"/>
        </w:rPr>
        <w:t>BS</w:t>
      </w:r>
      <w:r w:rsidR="005B5E84" w:rsidRPr="005B5E84">
        <w:rPr>
          <w:rFonts w:ascii="Arial" w:hAnsi="Arial" w:cs="Arial"/>
          <w:color w:val="010101"/>
          <w:sz w:val="19"/>
          <w:szCs w:val="19"/>
        </w:rPr>
        <w:t xml:space="preserve">/Construction </w:t>
      </w:r>
      <w:r w:rsidR="005B5E84">
        <w:rPr>
          <w:rFonts w:ascii="Arial" w:hAnsi="Arial" w:cs="Arial"/>
          <w:color w:val="010101"/>
          <w:sz w:val="19"/>
          <w:szCs w:val="19"/>
        </w:rPr>
        <w:t>M</w:t>
      </w:r>
      <w:r w:rsidR="005B5E84" w:rsidRPr="005B5E84">
        <w:rPr>
          <w:rFonts w:ascii="Arial" w:hAnsi="Arial" w:cs="Arial"/>
          <w:color w:val="010101"/>
          <w:sz w:val="19"/>
          <w:szCs w:val="19"/>
        </w:rPr>
        <w:t>anagement Engineering Technology</w:t>
      </w:r>
      <w:r w:rsidR="00B34252" w:rsidRPr="005B5E84">
        <w:rPr>
          <w:rFonts w:ascii="Arial" w:hAnsi="Arial" w:cs="Arial"/>
          <w:color w:val="010101"/>
          <w:sz w:val="19"/>
          <w:szCs w:val="19"/>
        </w:rPr>
        <w:t>, Farmingdale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5B5E84">
        <w:rPr>
          <w:rFonts w:ascii="Arial" w:hAnsi="Arial" w:cs="Arial"/>
          <w:color w:val="010101"/>
          <w:sz w:val="19"/>
          <w:szCs w:val="19"/>
        </w:rPr>
        <w:t>State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5B5E84">
        <w:rPr>
          <w:rFonts w:ascii="Arial" w:hAnsi="Arial" w:cs="Arial"/>
          <w:color w:val="010101"/>
          <w:sz w:val="19"/>
          <w:szCs w:val="19"/>
        </w:rPr>
        <w:t>College,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5B5E84">
        <w:rPr>
          <w:rFonts w:ascii="Arial" w:hAnsi="Arial" w:cs="Arial"/>
          <w:color w:val="010101"/>
          <w:sz w:val="19"/>
          <w:szCs w:val="19"/>
        </w:rPr>
        <w:t>Farmingdale,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NY</w:t>
      </w:r>
      <w:r w:rsidRPr="00EA1994">
        <w:rPr>
          <w:rFonts w:ascii="Arial" w:hAnsi="Arial" w:cs="Arial"/>
          <w:color w:val="010101"/>
          <w:sz w:val="19"/>
          <w:szCs w:val="19"/>
        </w:rPr>
        <w:t xml:space="preserve">, 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>2012</w:t>
      </w:r>
    </w:p>
    <w:p w14:paraId="395E616C" w14:textId="77777777" w:rsidR="00B34252" w:rsidRPr="005453B1" w:rsidRDefault="00B34252" w:rsidP="00EA1994">
      <w:pPr>
        <w:pStyle w:val="Heading1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spacing w:line="0" w:lineRule="atLeast"/>
        <w:rPr>
          <w:rFonts w:ascii="Arial" w:hAnsi="Arial" w:cs="Arial"/>
          <w:sz w:val="19"/>
          <w:szCs w:val="19"/>
        </w:rPr>
      </w:pPr>
    </w:p>
    <w:p w14:paraId="07F07541" w14:textId="7995E5E3" w:rsidR="00B1131C" w:rsidRPr="005453B1" w:rsidRDefault="00AC0927" w:rsidP="00EA1994">
      <w:pPr>
        <w:pStyle w:val="Heading1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spacing w:line="0" w:lineRule="atLeast"/>
        <w:rPr>
          <w:rFonts w:ascii="Arial" w:hAnsi="Arial" w:cs="Arial"/>
          <w:sz w:val="19"/>
          <w:szCs w:val="19"/>
        </w:rPr>
      </w:pPr>
      <w:r w:rsidRPr="005453B1">
        <w:rPr>
          <w:rFonts w:ascii="Arial" w:hAnsi="Arial" w:cs="Arial"/>
          <w:sz w:val="19"/>
          <w:szCs w:val="19"/>
        </w:rPr>
        <w:t>PROFESSIONAL REGISTRATION</w:t>
      </w:r>
      <w:r w:rsidR="00B34252" w:rsidRPr="005453B1">
        <w:rPr>
          <w:rFonts w:ascii="Arial" w:hAnsi="Arial" w:cs="Arial"/>
          <w:sz w:val="19"/>
          <w:szCs w:val="19"/>
        </w:rPr>
        <w:t>/CERTIFICATION</w:t>
      </w:r>
    </w:p>
    <w:p w14:paraId="2ECEE67A" w14:textId="02B5E240" w:rsidR="006209A1" w:rsidRPr="005453B1" w:rsidRDefault="00CD590C" w:rsidP="007C6DB5">
      <w:pPr>
        <w:jc w:val="both"/>
        <w:rPr>
          <w:rFonts w:ascii="Arial" w:hAnsi="Arial" w:cs="Arial"/>
          <w:color w:val="050505"/>
          <w:sz w:val="19"/>
          <w:szCs w:val="19"/>
        </w:rPr>
      </w:pPr>
      <w:r>
        <w:rPr>
          <w:rFonts w:ascii="Arial" w:hAnsi="Arial" w:cs="Arial"/>
          <w:color w:val="050505"/>
          <w:sz w:val="19"/>
          <w:szCs w:val="19"/>
        </w:rPr>
        <w:t>ACI</w:t>
      </w:r>
      <w:r w:rsidR="005B5E84">
        <w:rPr>
          <w:rFonts w:ascii="Arial" w:hAnsi="Arial" w:cs="Arial"/>
          <w:color w:val="050505"/>
          <w:sz w:val="19"/>
          <w:szCs w:val="19"/>
        </w:rPr>
        <w:t>,</w:t>
      </w:r>
      <w:r>
        <w:rPr>
          <w:rFonts w:ascii="Arial" w:hAnsi="Arial" w:cs="Arial"/>
          <w:color w:val="050505"/>
          <w:sz w:val="19"/>
          <w:szCs w:val="19"/>
        </w:rPr>
        <w:t xml:space="preserve"> Concrete </w:t>
      </w:r>
      <w:r w:rsidR="0049157C">
        <w:rPr>
          <w:rFonts w:ascii="Arial" w:hAnsi="Arial" w:cs="Arial"/>
          <w:color w:val="050505"/>
          <w:sz w:val="19"/>
          <w:szCs w:val="19"/>
        </w:rPr>
        <w:t>Field-Testing</w:t>
      </w:r>
      <w:r>
        <w:rPr>
          <w:rFonts w:ascii="Arial" w:hAnsi="Arial" w:cs="Arial"/>
          <w:color w:val="050505"/>
          <w:sz w:val="19"/>
          <w:szCs w:val="19"/>
        </w:rPr>
        <w:t xml:space="preserve"> Technician – Grade I</w:t>
      </w:r>
    </w:p>
    <w:p w14:paraId="526CA212" w14:textId="2A401D13" w:rsidR="000E5CC5" w:rsidRPr="00EA1994" w:rsidRDefault="00B34252" w:rsidP="007C6DB5">
      <w:pPr>
        <w:jc w:val="both"/>
        <w:rPr>
          <w:rFonts w:ascii="Arial" w:hAnsi="Arial" w:cs="Arial"/>
          <w:color w:val="050505"/>
          <w:sz w:val="19"/>
          <w:szCs w:val="19"/>
        </w:rPr>
      </w:pPr>
      <w:r w:rsidRPr="005453B1">
        <w:rPr>
          <w:rFonts w:ascii="Arial" w:hAnsi="Arial" w:cs="Arial"/>
          <w:color w:val="050505"/>
          <w:sz w:val="19"/>
          <w:szCs w:val="19"/>
        </w:rPr>
        <w:t>OSHA</w:t>
      </w:r>
      <w:r w:rsidR="005B5E84">
        <w:rPr>
          <w:rFonts w:ascii="Arial" w:hAnsi="Arial" w:cs="Arial"/>
          <w:color w:val="050505"/>
          <w:sz w:val="19"/>
          <w:szCs w:val="19"/>
        </w:rPr>
        <w:t>,</w:t>
      </w:r>
      <w:r w:rsidR="000E5CC5" w:rsidRPr="00EA1994">
        <w:rPr>
          <w:rFonts w:ascii="Arial" w:hAnsi="Arial" w:cs="Arial"/>
          <w:color w:val="050505"/>
          <w:sz w:val="19"/>
          <w:szCs w:val="19"/>
        </w:rPr>
        <w:t xml:space="preserve"> 30-Hour Construction Health and Safety</w:t>
      </w:r>
    </w:p>
    <w:p w14:paraId="2C927EE2" w14:textId="167A362E" w:rsidR="00B34252" w:rsidRPr="00EA1994" w:rsidRDefault="000E5CC5" w:rsidP="007C6DB5">
      <w:pPr>
        <w:jc w:val="both"/>
        <w:rPr>
          <w:rFonts w:ascii="Arial" w:hAnsi="Arial" w:cs="Arial"/>
          <w:color w:val="050505"/>
          <w:sz w:val="19"/>
          <w:szCs w:val="19"/>
        </w:rPr>
      </w:pPr>
      <w:r w:rsidRPr="00EA1994">
        <w:rPr>
          <w:rFonts w:ascii="Arial" w:hAnsi="Arial" w:cs="Arial"/>
          <w:color w:val="050505"/>
          <w:sz w:val="19"/>
          <w:szCs w:val="19"/>
        </w:rPr>
        <w:t>OSHA</w:t>
      </w:r>
      <w:r w:rsidR="005B5E84">
        <w:rPr>
          <w:rFonts w:ascii="Arial" w:hAnsi="Arial" w:cs="Arial"/>
          <w:color w:val="050505"/>
          <w:sz w:val="19"/>
          <w:szCs w:val="19"/>
        </w:rPr>
        <w:t xml:space="preserve">, </w:t>
      </w:r>
      <w:r w:rsidR="00B34252" w:rsidRPr="005453B1">
        <w:rPr>
          <w:rFonts w:ascii="Arial" w:hAnsi="Arial" w:cs="Arial"/>
          <w:color w:val="050505"/>
          <w:sz w:val="19"/>
          <w:szCs w:val="19"/>
        </w:rPr>
        <w:t>10</w:t>
      </w:r>
      <w:r>
        <w:rPr>
          <w:rFonts w:ascii="Arial" w:hAnsi="Arial" w:cs="Arial"/>
          <w:color w:val="050505"/>
          <w:sz w:val="19"/>
          <w:szCs w:val="19"/>
        </w:rPr>
        <w:t>-Hour Construction Health and Safety</w:t>
      </w:r>
    </w:p>
    <w:p w14:paraId="4BD6F65C" w14:textId="012CB168" w:rsidR="00EA1994" w:rsidRPr="00EA1994" w:rsidRDefault="00EA1994" w:rsidP="00EA1994"/>
    <w:p w14:paraId="35B3E366" w14:textId="77777777" w:rsidR="00EA1994" w:rsidRDefault="00EA1994" w:rsidP="00EA1994">
      <w:pPr>
        <w:pStyle w:val="Heading1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spacing w:line="0" w:lineRule="atLeast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EMPLOYMENT HISTORY</w:t>
      </w:r>
    </w:p>
    <w:p w14:paraId="0FAEE158" w14:textId="0145D7D3" w:rsidR="00EA1994" w:rsidRDefault="00EA1994" w:rsidP="00EA1994">
      <w:pPr>
        <w:pStyle w:val="Heading1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spacing w:line="0" w:lineRule="atLeast"/>
        <w:rPr>
          <w:rFonts w:ascii="Arial" w:hAnsi="Arial" w:cs="Arial"/>
          <w:b w:val="0"/>
          <w:bCs w:val="0"/>
          <w:sz w:val="19"/>
          <w:szCs w:val="19"/>
        </w:rPr>
      </w:pPr>
      <w:r>
        <w:rPr>
          <w:rFonts w:ascii="Arial" w:hAnsi="Arial" w:cs="Arial"/>
          <w:b w:val="0"/>
          <w:bCs w:val="0"/>
          <w:sz w:val="19"/>
          <w:szCs w:val="19"/>
        </w:rPr>
        <w:t>KS Engineers – 12/2023 to present</w:t>
      </w:r>
    </w:p>
    <w:p w14:paraId="282F15A8" w14:textId="07CE5986" w:rsidR="00EA1994" w:rsidRDefault="00EA1994" w:rsidP="00EA1994">
      <w:pPr>
        <w:rPr>
          <w:rFonts w:ascii="Arial" w:hAnsi="Arial" w:cs="Arial"/>
          <w:sz w:val="19"/>
          <w:szCs w:val="19"/>
        </w:rPr>
      </w:pPr>
      <w:r w:rsidRPr="00EA1994">
        <w:rPr>
          <w:rFonts w:ascii="Arial" w:hAnsi="Arial" w:cs="Arial"/>
          <w:sz w:val="19"/>
          <w:szCs w:val="19"/>
        </w:rPr>
        <w:t>MTA</w:t>
      </w:r>
      <w:r>
        <w:rPr>
          <w:rFonts w:ascii="Arial" w:hAnsi="Arial" w:cs="Arial"/>
          <w:sz w:val="19"/>
          <w:szCs w:val="19"/>
        </w:rPr>
        <w:t xml:space="preserve"> Construction &amp; Development – 1/2023 to 12/2023</w:t>
      </w:r>
    </w:p>
    <w:p w14:paraId="34DFC822" w14:textId="3BA3009E" w:rsidR="00EA1994" w:rsidRDefault="00EA1994" w:rsidP="00EA1994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HDR, Inc. – 4/2020 to 1/2023</w:t>
      </w:r>
    </w:p>
    <w:p w14:paraId="404E5717" w14:textId="32ED7644" w:rsidR="00EA1994" w:rsidRDefault="00EA1994" w:rsidP="00EA1994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STV, Inc. – 1/2019 to 04/2020</w:t>
      </w:r>
    </w:p>
    <w:p w14:paraId="60D280F0" w14:textId="71968FF4" w:rsidR="00EA1994" w:rsidRDefault="00EA1994" w:rsidP="00EA1994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Port Authority of NY &amp; NJ – 2/2017 to 1/2019</w:t>
      </w:r>
    </w:p>
    <w:p w14:paraId="5AD43B34" w14:textId="559BA73A" w:rsidR="00EA1994" w:rsidRDefault="00EA1994" w:rsidP="00EA1994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MTA Bridges &amp; Tunnels – 8/2015 to 2/2017</w:t>
      </w:r>
    </w:p>
    <w:p w14:paraId="624477AE" w14:textId="4538047B" w:rsidR="00EA1994" w:rsidRDefault="00EA1994" w:rsidP="00EA1994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STV, Inc. – 7/2013 to 8/2015</w:t>
      </w:r>
    </w:p>
    <w:p w14:paraId="0F51D28A" w14:textId="29BD059D" w:rsidR="00992D52" w:rsidRDefault="00992D52" w:rsidP="00EA1994">
      <w:pPr>
        <w:rPr>
          <w:rFonts w:ascii="Arial" w:hAnsi="Arial" w:cs="Arial"/>
          <w:sz w:val="19"/>
          <w:szCs w:val="19"/>
        </w:rPr>
      </w:pPr>
      <w:proofErr w:type="spellStart"/>
      <w:r>
        <w:rPr>
          <w:rFonts w:ascii="Arial" w:hAnsi="Arial" w:cs="Arial"/>
          <w:sz w:val="19"/>
          <w:szCs w:val="19"/>
        </w:rPr>
        <w:t>Trocom</w:t>
      </w:r>
      <w:proofErr w:type="spellEnd"/>
      <w:r>
        <w:rPr>
          <w:rFonts w:ascii="Arial" w:hAnsi="Arial" w:cs="Arial"/>
          <w:sz w:val="19"/>
          <w:szCs w:val="19"/>
        </w:rPr>
        <w:t xml:space="preserve"> Construction Corp. – 5/2012 to 7/2013</w:t>
      </w:r>
    </w:p>
    <w:p w14:paraId="0BA8349F" w14:textId="0F258E74" w:rsidR="00EA1994" w:rsidRDefault="00EA1994" w:rsidP="00EA1994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CUNY NYC College of Technology (Adjunct Lecturer) – 1/2018 to present</w:t>
      </w:r>
    </w:p>
    <w:p w14:paraId="13F382B6" w14:textId="77777777" w:rsidR="005127C8" w:rsidRPr="00EA1994" w:rsidRDefault="005127C8" w:rsidP="00EA1994">
      <w:pPr>
        <w:rPr>
          <w:rFonts w:ascii="Arial" w:hAnsi="Arial" w:cs="Arial"/>
          <w:sz w:val="19"/>
          <w:szCs w:val="19"/>
        </w:rPr>
      </w:pPr>
    </w:p>
    <w:p w14:paraId="4BA5275B" w14:textId="77777777" w:rsidR="00EA1994" w:rsidRPr="00EA1994" w:rsidRDefault="00EA1994" w:rsidP="00EA1994">
      <w:pPr>
        <w:pStyle w:val="Heading1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spacing w:line="0" w:lineRule="atLeast"/>
        <w:rPr>
          <w:rFonts w:ascii="Arial" w:hAnsi="Arial" w:cs="Arial"/>
          <w:b w:val="0"/>
          <w:bCs w:val="0"/>
          <w:sz w:val="19"/>
          <w:szCs w:val="19"/>
        </w:rPr>
      </w:pPr>
    </w:p>
    <w:p w14:paraId="0DACCE49" w14:textId="4641213E" w:rsidR="008523E9" w:rsidRPr="005453B1" w:rsidRDefault="00AC0927" w:rsidP="00EA1994">
      <w:pPr>
        <w:pStyle w:val="Heading1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spacing w:line="0" w:lineRule="atLeast"/>
        <w:rPr>
          <w:rFonts w:ascii="Arial" w:hAnsi="Arial" w:cs="Arial"/>
          <w:sz w:val="19"/>
          <w:szCs w:val="19"/>
        </w:rPr>
      </w:pPr>
      <w:r w:rsidRPr="005453B1">
        <w:rPr>
          <w:rFonts w:ascii="Arial" w:hAnsi="Arial" w:cs="Arial"/>
          <w:sz w:val="19"/>
          <w:szCs w:val="19"/>
        </w:rPr>
        <w:t>EXPERIENCE SUMMARY</w:t>
      </w:r>
    </w:p>
    <w:p w14:paraId="4D05CA3B" w14:textId="10291A8E" w:rsidR="005B5E84" w:rsidRDefault="005B5E84" w:rsidP="005B5E84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>Mr. Abramov has more than 12 years of experience in project management, office engineering, and inspection. He has background in b</w:t>
      </w:r>
      <w:r w:rsidRPr="005B5E84">
        <w:t xml:space="preserve">uilding </w:t>
      </w:r>
      <w:r>
        <w:t>c</w:t>
      </w:r>
      <w:r w:rsidRPr="005B5E84">
        <w:t>ommissioning</w:t>
      </w:r>
      <w:r>
        <w:t>; h</w:t>
      </w:r>
      <w:r w:rsidRPr="005B5E84">
        <w:t>ydraulics</w:t>
      </w:r>
      <w:r>
        <w:t>; s</w:t>
      </w:r>
      <w:r w:rsidRPr="005B5E84">
        <w:t xml:space="preserve">ite </w:t>
      </w:r>
      <w:r>
        <w:t>p</w:t>
      </w:r>
      <w:r w:rsidRPr="005B5E84">
        <w:t xml:space="preserve">lanning </w:t>
      </w:r>
      <w:r>
        <w:t>and d</w:t>
      </w:r>
      <w:r w:rsidRPr="005B5E84">
        <w:t>esign</w:t>
      </w:r>
      <w:r>
        <w:t>; s</w:t>
      </w:r>
      <w:r w:rsidRPr="005B5E84">
        <w:t xml:space="preserve">oils, </w:t>
      </w:r>
      <w:r>
        <w:t>f</w:t>
      </w:r>
      <w:r w:rsidRPr="005B5E84">
        <w:t>oundations</w:t>
      </w:r>
      <w:r>
        <w:t>, and e</w:t>
      </w:r>
      <w:r w:rsidRPr="005B5E84">
        <w:t xml:space="preserve">arth </w:t>
      </w:r>
      <w:r>
        <w:t>s</w:t>
      </w:r>
      <w:r w:rsidRPr="005B5E84">
        <w:t>tructures</w:t>
      </w:r>
      <w:r>
        <w:t>; and m</w:t>
      </w:r>
      <w:r w:rsidRPr="005B5E84">
        <w:t xml:space="preserve">echanical, </w:t>
      </w:r>
      <w:r>
        <w:t>e</w:t>
      </w:r>
      <w:r w:rsidRPr="005B5E84">
        <w:t xml:space="preserve">lectrical, </w:t>
      </w:r>
      <w:r>
        <w:t>p</w:t>
      </w:r>
      <w:r w:rsidRPr="005B5E84">
        <w:t>lumbing</w:t>
      </w:r>
      <w:r>
        <w:t>, and e</w:t>
      </w:r>
      <w:r w:rsidRPr="005B5E84">
        <w:t xml:space="preserve">nergy </w:t>
      </w:r>
      <w:r>
        <w:t>s</w:t>
      </w:r>
      <w:r w:rsidRPr="005B5E84">
        <w:t>ystems</w:t>
      </w:r>
      <w:r>
        <w:t xml:space="preserve">. His technical proficiencies and skills include MS Office (Word, Excel, PowerPoint), </w:t>
      </w:r>
      <w:r w:rsidRPr="005453B1">
        <w:rPr>
          <w:color w:val="050505"/>
          <w:w w:val="105"/>
          <w:szCs w:val="19"/>
        </w:rPr>
        <w:t>MS</w:t>
      </w:r>
      <w:r w:rsidRPr="005453B1">
        <w:rPr>
          <w:color w:val="050505"/>
          <w:spacing w:val="-4"/>
          <w:w w:val="105"/>
          <w:szCs w:val="19"/>
        </w:rPr>
        <w:t xml:space="preserve"> </w:t>
      </w:r>
      <w:r w:rsidRPr="005453B1">
        <w:rPr>
          <w:color w:val="050505"/>
          <w:w w:val="105"/>
          <w:szCs w:val="19"/>
        </w:rPr>
        <w:t>Project</w:t>
      </w:r>
      <w:r>
        <w:rPr>
          <w:color w:val="050505"/>
          <w:w w:val="105"/>
          <w:szCs w:val="19"/>
        </w:rPr>
        <w:t xml:space="preserve">, and </w:t>
      </w:r>
      <w:r w:rsidRPr="005453B1">
        <w:rPr>
          <w:color w:val="050505"/>
          <w:szCs w:val="19"/>
        </w:rPr>
        <w:t>Primavera</w:t>
      </w:r>
      <w:r>
        <w:t xml:space="preserve">. </w:t>
      </w:r>
      <w:r w:rsidR="006279C3">
        <w:t xml:space="preserve">He has also been an adjunct lecturer with CUNY NYC College of Technology in the Construction Management and Civil Engineering department teaching two (2) undergraduate-level courses in Construction Field Management and Construction &amp; Site Safety Management. </w:t>
      </w:r>
      <w:r>
        <w:t>His representative experience includes:</w:t>
      </w:r>
    </w:p>
    <w:p w14:paraId="397275CD" w14:textId="77777777" w:rsidR="008F17CB" w:rsidRPr="005453B1" w:rsidRDefault="008F17CB" w:rsidP="007C6DB5">
      <w:pPr>
        <w:rPr>
          <w:rFonts w:ascii="Arial" w:hAnsi="Arial" w:cs="Arial"/>
          <w:sz w:val="19"/>
          <w:szCs w:val="19"/>
        </w:rPr>
      </w:pPr>
    </w:p>
    <w:p w14:paraId="2F8AC911" w14:textId="7F356433" w:rsidR="00F078C1" w:rsidRPr="00F078C1" w:rsidRDefault="006279C3" w:rsidP="007C6DB5">
      <w:pPr>
        <w:jc w:val="both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 xml:space="preserve">New York City Department of Transportation </w:t>
      </w:r>
      <w:r w:rsidR="00F078C1">
        <w:rPr>
          <w:rFonts w:ascii="Arial" w:hAnsi="Arial" w:cs="Arial"/>
          <w:b/>
          <w:sz w:val="19"/>
          <w:szCs w:val="19"/>
        </w:rPr>
        <w:t xml:space="preserve">(NYCDOT), Brooklyn-Queens Expressway Interim Rehabilitation from Atlantic Ave to Sands St. (HBKBQE), Brooklyn, NY – </w:t>
      </w:r>
      <w:r w:rsidR="00F078C1">
        <w:rPr>
          <w:rFonts w:ascii="Arial" w:hAnsi="Arial" w:cs="Arial"/>
          <w:bCs/>
          <w:sz w:val="19"/>
          <w:szCs w:val="19"/>
        </w:rPr>
        <w:t xml:space="preserve">Office Engineer.  </w:t>
      </w:r>
      <w:r w:rsidR="007F607F">
        <w:rPr>
          <w:rFonts w:ascii="Arial" w:hAnsi="Arial" w:cs="Arial"/>
          <w:bCs/>
          <w:sz w:val="19"/>
          <w:szCs w:val="19"/>
        </w:rPr>
        <w:t xml:space="preserve">This $25 million project was to perform interim repairs to a three-level cantilever bridge carrying 6 lanes of traffic and a public open space promenade.  The rehabilitation work included bridge deck repairs, joint replacements, </w:t>
      </w:r>
      <w:proofErr w:type="spellStart"/>
      <w:r w:rsidR="007F607F">
        <w:rPr>
          <w:rFonts w:ascii="Arial" w:hAnsi="Arial" w:cs="Arial"/>
          <w:bCs/>
          <w:sz w:val="19"/>
          <w:szCs w:val="19"/>
        </w:rPr>
        <w:t>micropiles</w:t>
      </w:r>
      <w:proofErr w:type="spellEnd"/>
      <w:r w:rsidR="007F607F">
        <w:rPr>
          <w:rFonts w:ascii="Arial" w:hAnsi="Arial" w:cs="Arial"/>
          <w:bCs/>
          <w:sz w:val="19"/>
          <w:szCs w:val="19"/>
        </w:rPr>
        <w:t xml:space="preserve">, </w:t>
      </w:r>
      <w:r w:rsidR="003F098F">
        <w:rPr>
          <w:rFonts w:ascii="Arial" w:hAnsi="Arial" w:cs="Arial"/>
          <w:bCs/>
          <w:sz w:val="19"/>
          <w:szCs w:val="19"/>
        </w:rPr>
        <w:t xml:space="preserve">asphalt overlays, </w:t>
      </w:r>
      <w:r w:rsidR="005F71DE">
        <w:rPr>
          <w:rFonts w:ascii="Arial" w:hAnsi="Arial" w:cs="Arial"/>
          <w:bCs/>
          <w:sz w:val="19"/>
          <w:szCs w:val="19"/>
        </w:rPr>
        <w:t xml:space="preserve">and </w:t>
      </w:r>
      <w:r w:rsidR="007F607F">
        <w:rPr>
          <w:rFonts w:ascii="Arial" w:hAnsi="Arial" w:cs="Arial"/>
          <w:bCs/>
          <w:sz w:val="19"/>
          <w:szCs w:val="19"/>
        </w:rPr>
        <w:t xml:space="preserve">concrete </w:t>
      </w:r>
      <w:r w:rsidR="003F098F">
        <w:rPr>
          <w:rFonts w:ascii="Arial" w:hAnsi="Arial" w:cs="Arial"/>
          <w:bCs/>
          <w:sz w:val="19"/>
          <w:szCs w:val="19"/>
        </w:rPr>
        <w:t>jacket encasement</w:t>
      </w:r>
      <w:r w:rsidR="005F71DE">
        <w:rPr>
          <w:rFonts w:ascii="Arial" w:hAnsi="Arial" w:cs="Arial"/>
          <w:bCs/>
          <w:sz w:val="19"/>
          <w:szCs w:val="19"/>
        </w:rPr>
        <w:t>s</w:t>
      </w:r>
      <w:r w:rsidR="003F098F">
        <w:rPr>
          <w:rFonts w:ascii="Arial" w:hAnsi="Arial" w:cs="Arial"/>
          <w:bCs/>
          <w:sz w:val="19"/>
          <w:szCs w:val="19"/>
        </w:rPr>
        <w:t xml:space="preserve"> of </w:t>
      </w:r>
      <w:r w:rsidR="007F607F">
        <w:rPr>
          <w:rFonts w:ascii="Arial" w:hAnsi="Arial" w:cs="Arial"/>
          <w:bCs/>
          <w:sz w:val="19"/>
          <w:szCs w:val="19"/>
        </w:rPr>
        <w:t>edge beam</w:t>
      </w:r>
      <w:r w:rsidR="003F098F">
        <w:rPr>
          <w:rFonts w:ascii="Arial" w:hAnsi="Arial" w:cs="Arial"/>
          <w:bCs/>
          <w:sz w:val="19"/>
          <w:szCs w:val="19"/>
        </w:rPr>
        <w:t>s</w:t>
      </w:r>
      <w:r w:rsidR="007F607F">
        <w:rPr>
          <w:rFonts w:ascii="Arial" w:hAnsi="Arial" w:cs="Arial"/>
          <w:bCs/>
          <w:sz w:val="19"/>
          <w:szCs w:val="19"/>
        </w:rPr>
        <w:t>,</w:t>
      </w:r>
      <w:r w:rsidR="003F098F">
        <w:rPr>
          <w:rFonts w:ascii="Arial" w:hAnsi="Arial" w:cs="Arial"/>
          <w:bCs/>
          <w:sz w:val="19"/>
          <w:szCs w:val="19"/>
        </w:rPr>
        <w:t xml:space="preserve"> columns and bearing walls.</w:t>
      </w:r>
      <w:r w:rsidR="007F607F">
        <w:rPr>
          <w:rFonts w:ascii="Arial" w:hAnsi="Arial" w:cs="Arial"/>
          <w:bCs/>
          <w:sz w:val="19"/>
          <w:szCs w:val="19"/>
        </w:rPr>
        <w:t xml:space="preserve"> </w:t>
      </w:r>
      <w:r w:rsidR="003F098F">
        <w:rPr>
          <w:rFonts w:ascii="Arial" w:hAnsi="Arial" w:cs="Arial"/>
          <w:bCs/>
          <w:sz w:val="19"/>
          <w:szCs w:val="19"/>
        </w:rPr>
        <w:t xml:space="preserve"> The work also included extensive, high</w:t>
      </w:r>
      <w:r w:rsidR="0007284E">
        <w:rPr>
          <w:rFonts w:ascii="Arial" w:hAnsi="Arial" w:cs="Arial"/>
          <w:bCs/>
          <w:sz w:val="19"/>
          <w:szCs w:val="19"/>
        </w:rPr>
        <w:t>-</w:t>
      </w:r>
      <w:r w:rsidR="003F098F">
        <w:rPr>
          <w:rFonts w:ascii="Arial" w:hAnsi="Arial" w:cs="Arial"/>
          <w:bCs/>
          <w:sz w:val="19"/>
          <w:szCs w:val="19"/>
        </w:rPr>
        <w:t xml:space="preserve">profile detour plans for full-width roadway closures on weekends. </w:t>
      </w:r>
      <w:r w:rsidR="007F607F">
        <w:rPr>
          <w:rFonts w:ascii="Arial" w:hAnsi="Arial" w:cs="Arial"/>
          <w:bCs/>
          <w:sz w:val="19"/>
          <w:szCs w:val="19"/>
        </w:rPr>
        <w:t xml:space="preserve"> </w:t>
      </w:r>
      <w:r w:rsidR="003F098F">
        <w:rPr>
          <w:rFonts w:ascii="Arial" w:hAnsi="Arial" w:cs="Arial"/>
          <w:bCs/>
          <w:sz w:val="19"/>
          <w:szCs w:val="19"/>
        </w:rPr>
        <w:t>As the Office Engineer, Mr. Abramov m</w:t>
      </w:r>
      <w:r w:rsidR="00F078C1">
        <w:rPr>
          <w:rFonts w:ascii="Arial" w:hAnsi="Arial" w:cs="Arial"/>
          <w:bCs/>
          <w:sz w:val="19"/>
          <w:szCs w:val="19"/>
        </w:rPr>
        <w:t xml:space="preserve">anaged </w:t>
      </w:r>
      <w:r w:rsidR="0007284E">
        <w:rPr>
          <w:rFonts w:ascii="Arial" w:hAnsi="Arial" w:cs="Arial"/>
          <w:bCs/>
          <w:sz w:val="19"/>
          <w:szCs w:val="19"/>
        </w:rPr>
        <w:t xml:space="preserve">the </w:t>
      </w:r>
      <w:r w:rsidR="00F078C1">
        <w:rPr>
          <w:rFonts w:ascii="Arial" w:hAnsi="Arial" w:cs="Arial"/>
          <w:bCs/>
          <w:sz w:val="19"/>
          <w:szCs w:val="19"/>
        </w:rPr>
        <w:t xml:space="preserve">document control and workflow processes related to quality assurance, </w:t>
      </w:r>
      <w:r w:rsidR="00D1753F">
        <w:rPr>
          <w:rFonts w:ascii="Arial" w:hAnsi="Arial" w:cs="Arial"/>
          <w:bCs/>
          <w:sz w:val="19"/>
          <w:szCs w:val="19"/>
        </w:rPr>
        <w:t>budget, project schedule and administration.  Specifically</w:t>
      </w:r>
      <w:r w:rsidR="0007284E">
        <w:rPr>
          <w:rFonts w:ascii="Arial" w:hAnsi="Arial" w:cs="Arial"/>
          <w:bCs/>
          <w:sz w:val="19"/>
          <w:szCs w:val="19"/>
        </w:rPr>
        <w:t>, he</w:t>
      </w:r>
      <w:r w:rsidR="00D1753F">
        <w:rPr>
          <w:rFonts w:ascii="Arial" w:hAnsi="Arial" w:cs="Arial"/>
          <w:bCs/>
          <w:sz w:val="19"/>
          <w:szCs w:val="19"/>
        </w:rPr>
        <w:t xml:space="preserve"> tracked the review process of RFIs, technical submittals, CPM schedule updates, WZTC/MPT plans, site safety plans, correspondences,</w:t>
      </w:r>
      <w:r w:rsidR="00153325">
        <w:rPr>
          <w:rFonts w:ascii="Arial" w:hAnsi="Arial" w:cs="Arial"/>
          <w:bCs/>
          <w:sz w:val="19"/>
          <w:szCs w:val="19"/>
        </w:rPr>
        <w:t xml:space="preserve"> action item logs, delay logs,</w:t>
      </w:r>
      <w:r w:rsidR="00D1753F">
        <w:rPr>
          <w:rFonts w:ascii="Arial" w:hAnsi="Arial" w:cs="Arial"/>
          <w:bCs/>
          <w:sz w:val="19"/>
          <w:szCs w:val="19"/>
        </w:rPr>
        <w:t xml:space="preserve"> </w:t>
      </w:r>
      <w:r w:rsidR="00153325">
        <w:rPr>
          <w:rFonts w:ascii="Arial" w:hAnsi="Arial" w:cs="Arial"/>
          <w:bCs/>
          <w:sz w:val="19"/>
          <w:szCs w:val="19"/>
        </w:rPr>
        <w:t xml:space="preserve">NCR logs, </w:t>
      </w:r>
      <w:r w:rsidR="00D1753F">
        <w:rPr>
          <w:rFonts w:ascii="Arial" w:hAnsi="Arial" w:cs="Arial"/>
          <w:bCs/>
          <w:sz w:val="19"/>
          <w:szCs w:val="19"/>
        </w:rPr>
        <w:t>and change orders.  Reviewed all inspector</w:t>
      </w:r>
      <w:r w:rsidR="00F70DBB">
        <w:rPr>
          <w:rFonts w:ascii="Arial" w:hAnsi="Arial" w:cs="Arial"/>
          <w:bCs/>
          <w:sz w:val="19"/>
          <w:szCs w:val="19"/>
        </w:rPr>
        <w:t xml:space="preserve">s’ Daily Work Reports for completeness, conformance with the contract, accurate computations, correct payment items, and then maintained entries in the “payment book” for monthly negotiations with the contractor.  </w:t>
      </w:r>
      <w:r w:rsidR="00153325">
        <w:rPr>
          <w:rFonts w:ascii="Arial" w:hAnsi="Arial" w:cs="Arial"/>
          <w:bCs/>
          <w:sz w:val="19"/>
          <w:szCs w:val="19"/>
        </w:rPr>
        <w:t xml:space="preserve">Prepared the monthly payment package for routing and approval by NYCDOT.  </w:t>
      </w:r>
      <w:r w:rsidR="0007284E">
        <w:rPr>
          <w:rFonts w:ascii="Arial" w:hAnsi="Arial" w:cs="Arial"/>
          <w:bCs/>
          <w:sz w:val="19"/>
          <w:szCs w:val="19"/>
        </w:rPr>
        <w:t xml:space="preserve">Reviewed and tracked field records related to change orders, disputed work and pay items with anticipated overruns.  Researched NYSDOT Weighted Average Item Bid Prices, and prepared T&amp;M cost analyses as needed.  </w:t>
      </w:r>
      <w:r w:rsidR="00F70DBB">
        <w:rPr>
          <w:rFonts w:ascii="Arial" w:hAnsi="Arial" w:cs="Arial"/>
          <w:bCs/>
          <w:sz w:val="19"/>
          <w:szCs w:val="19"/>
        </w:rPr>
        <w:t xml:space="preserve">Reviewed the contractor’s CPM Updates for accuracy with field records and general logic in sequence of activities.  Prepared </w:t>
      </w:r>
      <w:r w:rsidR="003641E4">
        <w:rPr>
          <w:rFonts w:ascii="Arial" w:hAnsi="Arial" w:cs="Arial"/>
          <w:bCs/>
          <w:sz w:val="19"/>
          <w:szCs w:val="19"/>
        </w:rPr>
        <w:t xml:space="preserve">alternate construction schedules as-needed or as-requested using MS Project and/or Primavera based on modified resources, alternate sequence of work, or to monitor greater detail in work progress.  Performed technical reviews of </w:t>
      </w:r>
      <w:r w:rsidR="00153325">
        <w:rPr>
          <w:rFonts w:ascii="Arial" w:hAnsi="Arial" w:cs="Arial"/>
          <w:bCs/>
          <w:sz w:val="19"/>
          <w:szCs w:val="19"/>
        </w:rPr>
        <w:t xml:space="preserve">shop drawing submittals including </w:t>
      </w:r>
      <w:r w:rsidR="003641E4">
        <w:rPr>
          <w:rFonts w:ascii="Arial" w:hAnsi="Arial" w:cs="Arial"/>
          <w:bCs/>
          <w:sz w:val="19"/>
          <w:szCs w:val="19"/>
        </w:rPr>
        <w:t>sheeting design with calculation package, concrete mix designs, asphalt mix designs</w:t>
      </w:r>
      <w:r w:rsidR="00153325">
        <w:rPr>
          <w:rFonts w:ascii="Arial" w:hAnsi="Arial" w:cs="Arial"/>
          <w:bCs/>
          <w:sz w:val="19"/>
          <w:szCs w:val="19"/>
        </w:rPr>
        <w:t xml:space="preserve">.  Maintained red-line as-built drawings as work progressed.  Drafted agendas and minutes for bi-weekly progress meetings with the contractor, </w:t>
      </w:r>
      <w:r w:rsidR="003F098F">
        <w:rPr>
          <w:rFonts w:ascii="Arial" w:hAnsi="Arial" w:cs="Arial"/>
          <w:bCs/>
          <w:sz w:val="19"/>
          <w:szCs w:val="19"/>
        </w:rPr>
        <w:t xml:space="preserve">the construction-support services (CSS) firm, and various divisions of the NYCDOT and </w:t>
      </w:r>
      <w:r w:rsidR="0007284E">
        <w:rPr>
          <w:rFonts w:ascii="Arial" w:hAnsi="Arial" w:cs="Arial"/>
          <w:bCs/>
          <w:sz w:val="19"/>
          <w:szCs w:val="19"/>
        </w:rPr>
        <w:t xml:space="preserve">the </w:t>
      </w:r>
      <w:r w:rsidR="003F098F">
        <w:rPr>
          <w:rFonts w:ascii="Arial" w:hAnsi="Arial" w:cs="Arial"/>
          <w:bCs/>
          <w:sz w:val="19"/>
          <w:szCs w:val="19"/>
        </w:rPr>
        <w:t>MTA Transit Authority.</w:t>
      </w:r>
      <w:r w:rsidR="003641E4">
        <w:rPr>
          <w:rFonts w:ascii="Arial" w:hAnsi="Arial" w:cs="Arial"/>
          <w:bCs/>
          <w:sz w:val="19"/>
          <w:szCs w:val="19"/>
        </w:rPr>
        <w:t xml:space="preserve"> </w:t>
      </w:r>
      <w:r w:rsidR="00F70DBB">
        <w:rPr>
          <w:rFonts w:ascii="Arial" w:hAnsi="Arial" w:cs="Arial"/>
          <w:bCs/>
          <w:sz w:val="19"/>
          <w:szCs w:val="19"/>
        </w:rPr>
        <w:t xml:space="preserve"> </w:t>
      </w:r>
      <w:r w:rsidR="0007284E">
        <w:rPr>
          <w:rFonts w:ascii="Arial" w:hAnsi="Arial" w:cs="Arial"/>
          <w:bCs/>
          <w:sz w:val="19"/>
          <w:szCs w:val="19"/>
        </w:rPr>
        <w:t>(12/2023 – present)</w:t>
      </w:r>
    </w:p>
    <w:p w14:paraId="77072E13" w14:textId="77777777" w:rsidR="00F078C1" w:rsidRDefault="00F078C1" w:rsidP="007C6DB5">
      <w:pPr>
        <w:jc w:val="both"/>
        <w:rPr>
          <w:rFonts w:ascii="Arial" w:hAnsi="Arial" w:cs="Arial"/>
          <w:b/>
          <w:sz w:val="19"/>
          <w:szCs w:val="19"/>
        </w:rPr>
      </w:pPr>
    </w:p>
    <w:p w14:paraId="771E048C" w14:textId="524B1A2A" w:rsidR="00A41638" w:rsidRDefault="00A41638" w:rsidP="007C6DB5">
      <w:pPr>
        <w:jc w:val="both"/>
        <w:rPr>
          <w:rFonts w:ascii="Arial" w:hAnsi="Arial" w:cs="Arial"/>
          <w:b/>
          <w:sz w:val="19"/>
          <w:szCs w:val="19"/>
        </w:rPr>
      </w:pPr>
      <w:r w:rsidRPr="00A41638">
        <w:rPr>
          <w:rFonts w:ascii="Arial" w:hAnsi="Arial" w:cs="Arial"/>
          <w:b/>
          <w:sz w:val="19"/>
          <w:szCs w:val="19"/>
        </w:rPr>
        <w:t>MTA Construction &amp; Development</w:t>
      </w:r>
      <w:r w:rsidR="00124E5A">
        <w:rPr>
          <w:rFonts w:ascii="Arial" w:hAnsi="Arial" w:cs="Arial"/>
          <w:b/>
          <w:sz w:val="19"/>
          <w:szCs w:val="19"/>
        </w:rPr>
        <w:t xml:space="preserve"> (MTA C&amp;D)</w:t>
      </w:r>
      <w:r>
        <w:rPr>
          <w:rFonts w:ascii="Arial" w:hAnsi="Arial" w:cs="Arial"/>
          <w:b/>
          <w:sz w:val="19"/>
          <w:szCs w:val="19"/>
        </w:rPr>
        <w:t xml:space="preserve">, </w:t>
      </w:r>
      <w:r w:rsidRPr="00A41638">
        <w:rPr>
          <w:rFonts w:ascii="Arial" w:hAnsi="Arial" w:cs="Arial"/>
          <w:b/>
          <w:sz w:val="19"/>
          <w:szCs w:val="19"/>
        </w:rPr>
        <w:t>Design</w:t>
      </w:r>
      <w:r w:rsidR="00124E5A">
        <w:rPr>
          <w:rFonts w:ascii="Arial" w:hAnsi="Arial" w:cs="Arial"/>
          <w:b/>
          <w:sz w:val="19"/>
          <w:szCs w:val="19"/>
        </w:rPr>
        <w:t>-</w:t>
      </w:r>
      <w:r w:rsidRPr="00A41638">
        <w:rPr>
          <w:rFonts w:ascii="Arial" w:hAnsi="Arial" w:cs="Arial"/>
          <w:b/>
          <w:sz w:val="19"/>
          <w:szCs w:val="19"/>
        </w:rPr>
        <w:t>Build</w:t>
      </w:r>
      <w:r w:rsidR="00124E5A">
        <w:rPr>
          <w:rFonts w:ascii="Arial" w:hAnsi="Arial" w:cs="Arial"/>
          <w:b/>
          <w:sz w:val="19"/>
          <w:szCs w:val="19"/>
        </w:rPr>
        <w:t>,</w:t>
      </w:r>
      <w:r w:rsidRPr="00A41638">
        <w:rPr>
          <w:rFonts w:ascii="Arial" w:hAnsi="Arial" w:cs="Arial"/>
          <w:b/>
          <w:sz w:val="19"/>
          <w:szCs w:val="19"/>
        </w:rPr>
        <w:t xml:space="preserve"> Park Avenue Viaduct</w:t>
      </w:r>
      <w:r w:rsidR="00124E5A">
        <w:rPr>
          <w:rFonts w:ascii="Arial" w:hAnsi="Arial" w:cs="Arial"/>
          <w:b/>
          <w:sz w:val="19"/>
          <w:szCs w:val="19"/>
        </w:rPr>
        <w:t xml:space="preserve"> Replacement,</w:t>
      </w:r>
      <w:r w:rsidR="00FD5875">
        <w:rPr>
          <w:rFonts w:ascii="Arial" w:hAnsi="Arial" w:cs="Arial"/>
          <w:b/>
          <w:sz w:val="19"/>
          <w:szCs w:val="19"/>
        </w:rPr>
        <w:t xml:space="preserve"> </w:t>
      </w:r>
      <w:r w:rsidRPr="00A41638">
        <w:rPr>
          <w:rFonts w:ascii="Arial" w:hAnsi="Arial" w:cs="Arial"/>
          <w:b/>
          <w:sz w:val="19"/>
          <w:szCs w:val="19"/>
        </w:rPr>
        <w:t>Phase 1</w:t>
      </w:r>
      <w:r w:rsidR="00FD5875">
        <w:rPr>
          <w:rFonts w:ascii="Arial" w:hAnsi="Arial" w:cs="Arial"/>
          <w:b/>
          <w:sz w:val="19"/>
          <w:szCs w:val="19"/>
        </w:rPr>
        <w:t xml:space="preserve">, </w:t>
      </w:r>
      <w:r w:rsidR="00124E5A">
        <w:rPr>
          <w:rFonts w:ascii="Arial" w:hAnsi="Arial" w:cs="Arial"/>
          <w:b/>
          <w:sz w:val="19"/>
          <w:szCs w:val="19"/>
        </w:rPr>
        <w:t xml:space="preserve">Manhattan, </w:t>
      </w:r>
      <w:r w:rsidR="00FD5875">
        <w:rPr>
          <w:rFonts w:ascii="Arial" w:hAnsi="Arial" w:cs="Arial"/>
          <w:b/>
          <w:sz w:val="19"/>
          <w:szCs w:val="19"/>
        </w:rPr>
        <w:t>NY</w:t>
      </w:r>
      <w:r>
        <w:rPr>
          <w:rFonts w:ascii="Arial" w:hAnsi="Arial" w:cs="Arial"/>
          <w:b/>
          <w:sz w:val="19"/>
          <w:szCs w:val="19"/>
        </w:rPr>
        <w:t xml:space="preserve"> </w:t>
      </w:r>
      <w:r w:rsidR="00124E5A">
        <w:rPr>
          <w:rFonts w:ascii="Arial" w:hAnsi="Arial" w:cs="Arial"/>
          <w:b/>
          <w:sz w:val="19"/>
          <w:szCs w:val="19"/>
        </w:rPr>
        <w:t>-</w:t>
      </w:r>
      <w:r>
        <w:rPr>
          <w:rFonts w:ascii="Arial" w:hAnsi="Arial" w:cs="Arial"/>
          <w:b/>
          <w:sz w:val="19"/>
          <w:szCs w:val="19"/>
        </w:rPr>
        <w:t xml:space="preserve"> </w:t>
      </w:r>
      <w:r w:rsidR="00FD5875" w:rsidRPr="00FD5875">
        <w:rPr>
          <w:rFonts w:ascii="Arial" w:hAnsi="Arial" w:cs="Arial"/>
          <w:bCs/>
          <w:sz w:val="19"/>
          <w:szCs w:val="19"/>
        </w:rPr>
        <w:t>Construction Compliance / Project Manager</w:t>
      </w:r>
      <w:r w:rsidR="00FD5875">
        <w:rPr>
          <w:rFonts w:ascii="Arial" w:hAnsi="Arial" w:cs="Arial"/>
          <w:bCs/>
          <w:sz w:val="19"/>
          <w:szCs w:val="19"/>
        </w:rPr>
        <w:t xml:space="preserve">. </w:t>
      </w:r>
      <w:r w:rsidR="00FD5875" w:rsidRPr="00FD5875">
        <w:rPr>
          <w:rFonts w:ascii="Arial" w:hAnsi="Arial" w:cs="Arial"/>
          <w:bCs/>
          <w:sz w:val="19"/>
          <w:szCs w:val="19"/>
        </w:rPr>
        <w:t>Ensure</w:t>
      </w:r>
      <w:r w:rsidR="00124E5A">
        <w:rPr>
          <w:rFonts w:ascii="Arial" w:hAnsi="Arial" w:cs="Arial"/>
          <w:bCs/>
          <w:sz w:val="19"/>
          <w:szCs w:val="19"/>
        </w:rPr>
        <w:t>s</w:t>
      </w:r>
      <w:r w:rsidR="00FD5875" w:rsidRPr="00FD5875">
        <w:rPr>
          <w:rFonts w:ascii="Arial" w:hAnsi="Arial" w:cs="Arial"/>
          <w:bCs/>
          <w:sz w:val="19"/>
          <w:szCs w:val="19"/>
        </w:rPr>
        <w:t xml:space="preserve"> verification of the design-build project delivery in compliance with contract documents, appli</w:t>
      </w:r>
      <w:r w:rsidR="00124E5A">
        <w:rPr>
          <w:rFonts w:ascii="Arial" w:hAnsi="Arial" w:cs="Arial"/>
          <w:bCs/>
          <w:sz w:val="19"/>
          <w:szCs w:val="19"/>
        </w:rPr>
        <w:t>c</w:t>
      </w:r>
      <w:r w:rsidR="00FD5875" w:rsidRPr="00FD5875">
        <w:rPr>
          <w:rFonts w:ascii="Arial" w:hAnsi="Arial" w:cs="Arial"/>
          <w:bCs/>
          <w:sz w:val="19"/>
          <w:szCs w:val="19"/>
        </w:rPr>
        <w:t xml:space="preserve">able standards, regulations, codes, </w:t>
      </w:r>
      <w:r w:rsidR="00124E5A">
        <w:rPr>
          <w:rFonts w:ascii="Arial" w:hAnsi="Arial" w:cs="Arial"/>
          <w:bCs/>
          <w:sz w:val="19"/>
          <w:szCs w:val="19"/>
        </w:rPr>
        <w:t xml:space="preserve">and </w:t>
      </w:r>
      <w:r w:rsidR="00FD5875" w:rsidRPr="00FD5875">
        <w:rPr>
          <w:rFonts w:ascii="Arial" w:hAnsi="Arial" w:cs="Arial"/>
          <w:bCs/>
          <w:sz w:val="19"/>
          <w:szCs w:val="19"/>
        </w:rPr>
        <w:t>policies and procedures within the MTA. Ensure</w:t>
      </w:r>
      <w:r w:rsidR="00124E5A">
        <w:rPr>
          <w:rFonts w:ascii="Arial" w:hAnsi="Arial" w:cs="Arial"/>
          <w:bCs/>
          <w:sz w:val="19"/>
          <w:szCs w:val="19"/>
        </w:rPr>
        <w:t>s</w:t>
      </w:r>
      <w:r w:rsidR="00FD5875" w:rsidRPr="00FD5875">
        <w:rPr>
          <w:rFonts w:ascii="Arial" w:hAnsi="Arial" w:cs="Arial"/>
          <w:bCs/>
          <w:sz w:val="19"/>
          <w:szCs w:val="19"/>
        </w:rPr>
        <w:t xml:space="preserve"> communications on project status and timely resolution of issues. Oversee</w:t>
      </w:r>
      <w:r w:rsidR="00124E5A">
        <w:rPr>
          <w:rFonts w:ascii="Arial" w:hAnsi="Arial" w:cs="Arial"/>
          <w:bCs/>
          <w:sz w:val="19"/>
          <w:szCs w:val="19"/>
        </w:rPr>
        <w:t>s</w:t>
      </w:r>
      <w:r w:rsidR="00FD5875" w:rsidRPr="00FD5875">
        <w:rPr>
          <w:rFonts w:ascii="Arial" w:hAnsi="Arial" w:cs="Arial"/>
          <w:bCs/>
          <w:sz w:val="19"/>
          <w:szCs w:val="19"/>
        </w:rPr>
        <w:t xml:space="preserve"> </w:t>
      </w:r>
      <w:r w:rsidR="00124E5A" w:rsidRPr="00FD5875">
        <w:rPr>
          <w:rFonts w:ascii="Arial" w:hAnsi="Arial" w:cs="Arial"/>
          <w:bCs/>
          <w:sz w:val="19"/>
          <w:szCs w:val="19"/>
        </w:rPr>
        <w:t xml:space="preserve">Metro-North </w:t>
      </w:r>
      <w:r w:rsidR="00124E5A">
        <w:rPr>
          <w:rFonts w:ascii="Arial" w:hAnsi="Arial" w:cs="Arial"/>
          <w:bCs/>
          <w:sz w:val="19"/>
          <w:szCs w:val="19"/>
        </w:rPr>
        <w:t xml:space="preserve">Railroad </w:t>
      </w:r>
      <w:r w:rsidR="00FD5875" w:rsidRPr="00FD5875">
        <w:rPr>
          <w:rFonts w:ascii="Arial" w:hAnsi="Arial" w:cs="Arial"/>
          <w:bCs/>
          <w:sz w:val="19"/>
          <w:szCs w:val="19"/>
        </w:rPr>
        <w:t xml:space="preserve">force account teams and consultants to ensure </w:t>
      </w:r>
      <w:r w:rsidR="00124E5A">
        <w:rPr>
          <w:rFonts w:ascii="Arial" w:hAnsi="Arial" w:cs="Arial"/>
          <w:bCs/>
          <w:sz w:val="19"/>
          <w:szCs w:val="19"/>
        </w:rPr>
        <w:t xml:space="preserve">that </w:t>
      </w:r>
      <w:r w:rsidR="00FD5875" w:rsidRPr="00FD5875">
        <w:rPr>
          <w:rFonts w:ascii="Arial" w:hAnsi="Arial" w:cs="Arial"/>
          <w:bCs/>
          <w:sz w:val="19"/>
          <w:szCs w:val="19"/>
        </w:rPr>
        <w:t>project delivery is within schedule and budget and maintain appropriate project documentation. Sequence</w:t>
      </w:r>
      <w:r w:rsidR="00124E5A">
        <w:rPr>
          <w:rFonts w:ascii="Arial" w:hAnsi="Arial" w:cs="Arial"/>
          <w:bCs/>
          <w:sz w:val="19"/>
          <w:szCs w:val="19"/>
        </w:rPr>
        <w:t>s</w:t>
      </w:r>
      <w:r w:rsidR="00FD5875" w:rsidRPr="00FD5875">
        <w:rPr>
          <w:rFonts w:ascii="Arial" w:hAnsi="Arial" w:cs="Arial"/>
          <w:bCs/>
          <w:sz w:val="19"/>
          <w:szCs w:val="19"/>
        </w:rPr>
        <w:t xml:space="preserve"> flagging requests and obtain</w:t>
      </w:r>
      <w:r w:rsidR="00124E5A">
        <w:rPr>
          <w:rFonts w:ascii="Arial" w:hAnsi="Arial" w:cs="Arial"/>
          <w:bCs/>
          <w:sz w:val="19"/>
          <w:szCs w:val="19"/>
        </w:rPr>
        <w:t>s</w:t>
      </w:r>
      <w:r w:rsidR="00FD5875" w:rsidRPr="00FD5875">
        <w:rPr>
          <w:rFonts w:ascii="Arial" w:hAnsi="Arial" w:cs="Arial"/>
          <w:bCs/>
          <w:sz w:val="19"/>
          <w:szCs w:val="19"/>
        </w:rPr>
        <w:t xml:space="preserve"> track outages as required. Attend</w:t>
      </w:r>
      <w:r w:rsidR="00124E5A">
        <w:rPr>
          <w:rFonts w:ascii="Arial" w:hAnsi="Arial" w:cs="Arial"/>
          <w:bCs/>
          <w:sz w:val="19"/>
          <w:szCs w:val="19"/>
        </w:rPr>
        <w:t>s</w:t>
      </w:r>
      <w:r w:rsidR="00FD5875" w:rsidRPr="00FD5875">
        <w:rPr>
          <w:rFonts w:ascii="Arial" w:hAnsi="Arial" w:cs="Arial"/>
          <w:bCs/>
          <w:sz w:val="19"/>
          <w:szCs w:val="19"/>
        </w:rPr>
        <w:t xml:space="preserve"> various meetings with stakeholders</w:t>
      </w:r>
      <w:r w:rsidR="00124E5A">
        <w:rPr>
          <w:rFonts w:ascii="Arial" w:hAnsi="Arial" w:cs="Arial"/>
          <w:bCs/>
          <w:sz w:val="19"/>
          <w:szCs w:val="19"/>
        </w:rPr>
        <w:t>,</w:t>
      </w:r>
      <w:r w:rsidR="00FD5875" w:rsidRPr="00FD5875">
        <w:rPr>
          <w:rFonts w:ascii="Arial" w:hAnsi="Arial" w:cs="Arial"/>
          <w:bCs/>
          <w:sz w:val="19"/>
          <w:szCs w:val="19"/>
        </w:rPr>
        <w:t xml:space="preserve"> provide</w:t>
      </w:r>
      <w:r w:rsidR="00124E5A">
        <w:rPr>
          <w:rFonts w:ascii="Arial" w:hAnsi="Arial" w:cs="Arial"/>
          <w:bCs/>
          <w:sz w:val="19"/>
          <w:szCs w:val="19"/>
        </w:rPr>
        <w:t>s</w:t>
      </w:r>
      <w:r w:rsidR="00FD5875" w:rsidRPr="00FD5875">
        <w:rPr>
          <w:rFonts w:ascii="Arial" w:hAnsi="Arial" w:cs="Arial"/>
          <w:bCs/>
          <w:sz w:val="19"/>
          <w:szCs w:val="19"/>
        </w:rPr>
        <w:t xml:space="preserve"> guidance on any non-conform</w:t>
      </w:r>
      <w:r w:rsidR="00124E5A">
        <w:rPr>
          <w:rFonts w:ascii="Arial" w:hAnsi="Arial" w:cs="Arial"/>
          <w:bCs/>
          <w:sz w:val="19"/>
          <w:szCs w:val="19"/>
        </w:rPr>
        <w:t>ing</w:t>
      </w:r>
      <w:r w:rsidR="00FD5875" w:rsidRPr="00FD5875">
        <w:rPr>
          <w:rFonts w:ascii="Arial" w:hAnsi="Arial" w:cs="Arial"/>
          <w:bCs/>
          <w:sz w:val="19"/>
          <w:szCs w:val="19"/>
        </w:rPr>
        <w:t xml:space="preserve"> work</w:t>
      </w:r>
      <w:r w:rsidR="00124E5A">
        <w:rPr>
          <w:rFonts w:ascii="Arial" w:hAnsi="Arial" w:cs="Arial"/>
          <w:bCs/>
          <w:sz w:val="19"/>
          <w:szCs w:val="19"/>
        </w:rPr>
        <w:t>,</w:t>
      </w:r>
      <w:r w:rsidR="00FD5875" w:rsidRPr="00FD5875">
        <w:rPr>
          <w:rFonts w:ascii="Arial" w:hAnsi="Arial" w:cs="Arial"/>
          <w:bCs/>
          <w:sz w:val="19"/>
          <w:szCs w:val="19"/>
        </w:rPr>
        <w:t xml:space="preserve"> and review</w:t>
      </w:r>
      <w:r w:rsidR="00124E5A">
        <w:rPr>
          <w:rFonts w:ascii="Arial" w:hAnsi="Arial" w:cs="Arial"/>
          <w:bCs/>
          <w:sz w:val="19"/>
          <w:szCs w:val="19"/>
        </w:rPr>
        <w:t>s</w:t>
      </w:r>
      <w:r w:rsidR="00FD5875" w:rsidRPr="00FD5875">
        <w:rPr>
          <w:rFonts w:ascii="Arial" w:hAnsi="Arial" w:cs="Arial"/>
          <w:bCs/>
          <w:sz w:val="19"/>
          <w:szCs w:val="19"/>
        </w:rPr>
        <w:t xml:space="preserve"> resolution</w:t>
      </w:r>
      <w:r w:rsidR="00124E5A">
        <w:rPr>
          <w:rFonts w:ascii="Arial" w:hAnsi="Arial" w:cs="Arial"/>
          <w:bCs/>
          <w:sz w:val="19"/>
          <w:szCs w:val="19"/>
        </w:rPr>
        <w:t xml:space="preserve"> of issues</w:t>
      </w:r>
      <w:r w:rsidR="00FD5875" w:rsidRPr="00FD5875">
        <w:rPr>
          <w:rFonts w:ascii="Arial" w:hAnsi="Arial" w:cs="Arial"/>
          <w:bCs/>
          <w:sz w:val="19"/>
          <w:szCs w:val="19"/>
        </w:rPr>
        <w:t>.</w:t>
      </w:r>
      <w:r w:rsidR="00FD5875">
        <w:rPr>
          <w:rFonts w:ascii="Arial" w:hAnsi="Arial" w:cs="Arial"/>
          <w:bCs/>
          <w:sz w:val="19"/>
          <w:szCs w:val="19"/>
        </w:rPr>
        <w:t xml:space="preserve"> </w:t>
      </w:r>
      <w:r w:rsidR="00124E5A">
        <w:rPr>
          <w:rFonts w:ascii="Arial" w:hAnsi="Arial" w:cs="Arial"/>
          <w:bCs/>
          <w:sz w:val="19"/>
          <w:szCs w:val="19"/>
        </w:rPr>
        <w:t xml:space="preserve"> </w:t>
      </w:r>
      <w:r w:rsidR="00FD5875">
        <w:rPr>
          <w:rFonts w:ascii="Arial" w:hAnsi="Arial" w:cs="Arial"/>
          <w:bCs/>
          <w:sz w:val="19"/>
          <w:szCs w:val="19"/>
        </w:rPr>
        <w:t xml:space="preserve">(1/2023 </w:t>
      </w:r>
      <w:r w:rsidR="0007284E">
        <w:rPr>
          <w:rFonts w:ascii="Arial" w:hAnsi="Arial" w:cs="Arial"/>
          <w:bCs/>
          <w:sz w:val="19"/>
          <w:szCs w:val="19"/>
        </w:rPr>
        <w:t>–</w:t>
      </w:r>
      <w:r w:rsidR="00FD5875">
        <w:rPr>
          <w:rFonts w:ascii="Arial" w:hAnsi="Arial" w:cs="Arial"/>
          <w:bCs/>
          <w:sz w:val="19"/>
          <w:szCs w:val="19"/>
        </w:rPr>
        <w:t xml:space="preserve"> </w:t>
      </w:r>
      <w:r w:rsidR="0007284E">
        <w:rPr>
          <w:rFonts w:ascii="Arial" w:hAnsi="Arial" w:cs="Arial"/>
          <w:bCs/>
          <w:sz w:val="19"/>
          <w:szCs w:val="19"/>
        </w:rPr>
        <w:t>12/2023</w:t>
      </w:r>
      <w:r w:rsidR="00FD5875">
        <w:rPr>
          <w:rFonts w:ascii="Arial" w:hAnsi="Arial" w:cs="Arial"/>
          <w:bCs/>
          <w:sz w:val="19"/>
          <w:szCs w:val="19"/>
        </w:rPr>
        <w:t>)</w:t>
      </w:r>
    </w:p>
    <w:p w14:paraId="55A16F36" w14:textId="77777777" w:rsidR="00A41638" w:rsidRDefault="00A41638" w:rsidP="007C6DB5">
      <w:pPr>
        <w:jc w:val="both"/>
        <w:rPr>
          <w:rFonts w:ascii="Arial" w:hAnsi="Arial" w:cs="Arial"/>
          <w:b/>
          <w:sz w:val="19"/>
          <w:szCs w:val="19"/>
        </w:rPr>
      </w:pPr>
    </w:p>
    <w:p w14:paraId="2D344A4D" w14:textId="4B4EC237" w:rsidR="00FD5875" w:rsidRPr="00A41638" w:rsidRDefault="00145763" w:rsidP="007C6DB5">
      <w:pPr>
        <w:jc w:val="both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lastRenderedPageBreak/>
        <w:t>New York State Department of Transportation (</w:t>
      </w:r>
      <w:r w:rsidR="00FD5875" w:rsidRPr="005453B1">
        <w:rPr>
          <w:rFonts w:ascii="Arial" w:hAnsi="Arial" w:cs="Arial"/>
          <w:b/>
          <w:sz w:val="19"/>
          <w:szCs w:val="19"/>
        </w:rPr>
        <w:t>NYSDOT</w:t>
      </w:r>
      <w:r>
        <w:rPr>
          <w:rFonts w:ascii="Arial" w:hAnsi="Arial" w:cs="Arial"/>
          <w:b/>
          <w:sz w:val="19"/>
          <w:szCs w:val="19"/>
        </w:rPr>
        <w:t>),</w:t>
      </w:r>
      <w:r w:rsidR="00FD5875">
        <w:rPr>
          <w:rFonts w:ascii="Arial" w:hAnsi="Arial" w:cs="Arial"/>
          <w:b/>
          <w:sz w:val="19"/>
          <w:szCs w:val="19"/>
        </w:rPr>
        <w:t xml:space="preserve"> </w:t>
      </w:r>
      <w:r w:rsidR="00FD5875" w:rsidRPr="005453B1">
        <w:rPr>
          <w:rFonts w:ascii="Arial" w:hAnsi="Arial" w:cs="Arial"/>
          <w:b/>
          <w:sz w:val="19"/>
          <w:szCs w:val="19"/>
        </w:rPr>
        <w:t>Region 11</w:t>
      </w:r>
      <w:r w:rsidR="00FD5875">
        <w:rPr>
          <w:rFonts w:ascii="Arial" w:hAnsi="Arial" w:cs="Arial"/>
          <w:b/>
          <w:sz w:val="19"/>
          <w:szCs w:val="19"/>
        </w:rPr>
        <w:t>,</w:t>
      </w:r>
      <w:r w:rsidR="00FD5875" w:rsidRPr="005453B1">
        <w:rPr>
          <w:rFonts w:ascii="Arial" w:hAnsi="Arial" w:cs="Arial"/>
          <w:b/>
          <w:sz w:val="19"/>
          <w:szCs w:val="19"/>
        </w:rPr>
        <w:t xml:space="preserve"> </w:t>
      </w:r>
      <w:r w:rsidRPr="00EA1994">
        <w:rPr>
          <w:rFonts w:ascii="Arial" w:hAnsi="Arial" w:cs="Arial"/>
          <w:b/>
          <w:sz w:val="19"/>
          <w:szCs w:val="19"/>
        </w:rPr>
        <w:t>D900047, Design-Build</w:t>
      </w:r>
      <w:r w:rsidR="005127C8">
        <w:rPr>
          <w:rFonts w:ascii="Arial" w:hAnsi="Arial" w:cs="Arial"/>
          <w:b/>
          <w:sz w:val="19"/>
          <w:szCs w:val="19"/>
        </w:rPr>
        <w:t xml:space="preserve"> </w:t>
      </w:r>
      <w:r w:rsidR="00FD5875" w:rsidRPr="00A41638">
        <w:rPr>
          <w:rFonts w:ascii="Arial" w:hAnsi="Arial" w:cs="Arial"/>
          <w:b/>
          <w:sz w:val="19"/>
          <w:szCs w:val="19"/>
        </w:rPr>
        <w:t>Hunts Point Interstate Access Improvements-Contract 1</w:t>
      </w:r>
      <w:r w:rsidR="00FD5875">
        <w:rPr>
          <w:rFonts w:ascii="Arial" w:hAnsi="Arial" w:cs="Arial"/>
          <w:b/>
          <w:sz w:val="19"/>
          <w:szCs w:val="19"/>
        </w:rPr>
        <w:t xml:space="preserve">, </w:t>
      </w:r>
      <w:r>
        <w:rPr>
          <w:rFonts w:ascii="Arial" w:hAnsi="Arial" w:cs="Arial"/>
          <w:b/>
          <w:sz w:val="19"/>
          <w:szCs w:val="19"/>
        </w:rPr>
        <w:t xml:space="preserve">The </w:t>
      </w:r>
      <w:r w:rsidR="00FD5875" w:rsidRPr="005453B1">
        <w:rPr>
          <w:rFonts w:ascii="Arial" w:hAnsi="Arial" w:cs="Arial"/>
          <w:b/>
          <w:sz w:val="19"/>
          <w:szCs w:val="19"/>
        </w:rPr>
        <w:t>Bronx, NY</w:t>
      </w:r>
      <w:r w:rsidR="00FD5875">
        <w:rPr>
          <w:rFonts w:ascii="Arial" w:hAnsi="Arial" w:cs="Arial"/>
          <w:b/>
          <w:sz w:val="19"/>
          <w:szCs w:val="19"/>
        </w:rPr>
        <w:t xml:space="preserve"> </w:t>
      </w:r>
      <w:r>
        <w:rPr>
          <w:rFonts w:ascii="Arial" w:hAnsi="Arial" w:cs="Arial"/>
          <w:b/>
          <w:sz w:val="19"/>
          <w:szCs w:val="19"/>
        </w:rPr>
        <w:t>-</w:t>
      </w:r>
      <w:r w:rsidR="00FD5875">
        <w:rPr>
          <w:rFonts w:ascii="Arial" w:hAnsi="Arial" w:cs="Arial"/>
          <w:b/>
          <w:sz w:val="19"/>
          <w:szCs w:val="19"/>
        </w:rPr>
        <w:t xml:space="preserve"> </w:t>
      </w:r>
      <w:r w:rsidR="00FD5875" w:rsidRPr="005453B1">
        <w:rPr>
          <w:rFonts w:ascii="Arial" w:hAnsi="Arial" w:cs="Arial"/>
          <w:bCs/>
          <w:sz w:val="19"/>
          <w:szCs w:val="19"/>
        </w:rPr>
        <w:t>Office Engineer</w:t>
      </w:r>
      <w:r w:rsidR="00FD5875">
        <w:rPr>
          <w:rFonts w:ascii="Arial" w:hAnsi="Arial" w:cs="Arial"/>
          <w:bCs/>
          <w:sz w:val="19"/>
          <w:szCs w:val="19"/>
        </w:rPr>
        <w:t xml:space="preserve">. </w:t>
      </w:r>
      <w:r w:rsidR="00FD5875" w:rsidRPr="00A41638">
        <w:rPr>
          <w:rFonts w:ascii="Arial" w:hAnsi="Arial" w:cs="Arial"/>
          <w:bCs/>
          <w:sz w:val="19"/>
          <w:szCs w:val="19"/>
        </w:rPr>
        <w:t>Provided construction management/</w:t>
      </w:r>
      <w:r>
        <w:rPr>
          <w:rFonts w:ascii="Arial" w:hAnsi="Arial" w:cs="Arial"/>
          <w:bCs/>
          <w:sz w:val="19"/>
          <w:szCs w:val="19"/>
        </w:rPr>
        <w:t xml:space="preserve"> 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quality assurance services </w:t>
      </w:r>
      <w:r w:rsidR="007E1A39">
        <w:rPr>
          <w:rFonts w:ascii="Arial" w:hAnsi="Arial" w:cs="Arial"/>
          <w:bCs/>
          <w:sz w:val="19"/>
          <w:szCs w:val="19"/>
        </w:rPr>
        <w:t xml:space="preserve">for </w:t>
      </w:r>
      <w:r w:rsidR="00FD5875" w:rsidRPr="00A41638">
        <w:rPr>
          <w:rFonts w:ascii="Arial" w:hAnsi="Arial" w:cs="Arial"/>
          <w:bCs/>
          <w:sz w:val="19"/>
          <w:szCs w:val="19"/>
        </w:rPr>
        <w:t>Hunts Point Interstate Access Improvements-Cont</w:t>
      </w:r>
      <w:r w:rsidR="007E1A39">
        <w:rPr>
          <w:rFonts w:ascii="Arial" w:hAnsi="Arial" w:cs="Arial"/>
          <w:bCs/>
          <w:sz w:val="19"/>
          <w:szCs w:val="19"/>
        </w:rPr>
        <w:t>r</w:t>
      </w:r>
      <w:r w:rsidR="00FD5875" w:rsidRPr="00A41638">
        <w:rPr>
          <w:rFonts w:ascii="Arial" w:hAnsi="Arial" w:cs="Arial"/>
          <w:bCs/>
          <w:sz w:val="19"/>
          <w:szCs w:val="19"/>
        </w:rPr>
        <w:t>act 1, worth $465 million. Responsibilities included</w:t>
      </w:r>
      <w:r w:rsidR="007E1A39">
        <w:rPr>
          <w:rFonts w:ascii="Arial" w:hAnsi="Arial" w:cs="Arial"/>
          <w:bCs/>
          <w:sz w:val="19"/>
          <w:szCs w:val="19"/>
        </w:rPr>
        <w:t xml:space="preserve"> r</w:t>
      </w:r>
      <w:r w:rsidR="00FD5875" w:rsidRPr="00A41638">
        <w:rPr>
          <w:rFonts w:ascii="Arial" w:hAnsi="Arial" w:cs="Arial"/>
          <w:bCs/>
          <w:sz w:val="19"/>
          <w:szCs w:val="19"/>
        </w:rPr>
        <w:t>eviewing inspector</w:t>
      </w:r>
      <w:r w:rsidR="007E1A39">
        <w:rPr>
          <w:rFonts w:ascii="Arial" w:hAnsi="Arial" w:cs="Arial"/>
          <w:bCs/>
          <w:sz w:val="19"/>
          <w:szCs w:val="19"/>
        </w:rPr>
        <w:t>s’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 daily reports; </w:t>
      </w:r>
      <w:r w:rsidR="007E1A39">
        <w:rPr>
          <w:rFonts w:ascii="Arial" w:hAnsi="Arial" w:cs="Arial"/>
          <w:bCs/>
          <w:sz w:val="19"/>
          <w:szCs w:val="19"/>
        </w:rPr>
        <w:t>t</w:t>
      </w:r>
      <w:r w:rsidR="00FD5875" w:rsidRPr="00A41638">
        <w:rPr>
          <w:rFonts w:ascii="Arial" w:hAnsi="Arial" w:cs="Arial"/>
          <w:bCs/>
          <w:sz w:val="19"/>
          <w:szCs w:val="19"/>
        </w:rPr>
        <w:t>racking labor hours for CSX, Amtrak</w:t>
      </w:r>
      <w:r w:rsidR="007E1A39">
        <w:rPr>
          <w:rFonts w:ascii="Arial" w:hAnsi="Arial" w:cs="Arial"/>
          <w:bCs/>
          <w:sz w:val="19"/>
          <w:szCs w:val="19"/>
        </w:rPr>
        <w:t>,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 and NYCT</w:t>
      </w:r>
      <w:r w:rsidR="007E1A39">
        <w:rPr>
          <w:rFonts w:ascii="Arial" w:hAnsi="Arial" w:cs="Arial"/>
          <w:bCs/>
          <w:sz w:val="19"/>
          <w:szCs w:val="19"/>
        </w:rPr>
        <w:t>,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 and reviewing MURK 1</w:t>
      </w:r>
      <w:r w:rsidR="007E1A39">
        <w:rPr>
          <w:rFonts w:ascii="Arial" w:hAnsi="Arial" w:cs="Arial"/>
          <w:bCs/>
          <w:sz w:val="19"/>
          <w:szCs w:val="19"/>
        </w:rPr>
        <w:t xml:space="preserve"> r</w:t>
      </w:r>
      <w:r w:rsidR="00FD5875" w:rsidRPr="00A41638">
        <w:rPr>
          <w:rFonts w:ascii="Arial" w:hAnsi="Arial" w:cs="Arial"/>
          <w:bCs/>
          <w:sz w:val="19"/>
          <w:szCs w:val="19"/>
        </w:rPr>
        <w:t>ail</w:t>
      </w:r>
      <w:r w:rsidR="007E1A39">
        <w:rPr>
          <w:rFonts w:ascii="Arial" w:hAnsi="Arial" w:cs="Arial"/>
          <w:bCs/>
          <w:sz w:val="19"/>
          <w:szCs w:val="19"/>
        </w:rPr>
        <w:t>r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oad forms; </w:t>
      </w:r>
      <w:r w:rsidR="00FB1245">
        <w:rPr>
          <w:rFonts w:ascii="Arial" w:hAnsi="Arial" w:cs="Arial"/>
          <w:bCs/>
          <w:sz w:val="19"/>
          <w:szCs w:val="19"/>
        </w:rPr>
        <w:t>r</w:t>
      </w:r>
      <w:r w:rsidR="00FD5875" w:rsidRPr="00A41638">
        <w:rPr>
          <w:rFonts w:ascii="Arial" w:hAnsi="Arial" w:cs="Arial"/>
          <w:bCs/>
          <w:sz w:val="19"/>
          <w:szCs w:val="19"/>
        </w:rPr>
        <w:t>eviewing the Design-Builder’s MURK 31 forms; updating concrete, soil</w:t>
      </w:r>
      <w:r w:rsidR="00FB1245">
        <w:rPr>
          <w:rFonts w:ascii="Arial" w:hAnsi="Arial" w:cs="Arial"/>
          <w:bCs/>
          <w:sz w:val="19"/>
          <w:szCs w:val="19"/>
        </w:rPr>
        <w:t>,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 and asphalt testing logs, reviewing extra work cost proposals</w:t>
      </w:r>
      <w:r w:rsidR="00FB1245">
        <w:rPr>
          <w:rFonts w:ascii="Arial" w:hAnsi="Arial" w:cs="Arial"/>
          <w:bCs/>
          <w:sz w:val="19"/>
          <w:szCs w:val="19"/>
        </w:rPr>
        <w:t>,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 and providing </w:t>
      </w:r>
      <w:r w:rsidR="00FB1245">
        <w:rPr>
          <w:rFonts w:ascii="Arial" w:hAnsi="Arial" w:cs="Arial"/>
          <w:bCs/>
          <w:sz w:val="19"/>
          <w:szCs w:val="19"/>
        </w:rPr>
        <w:t xml:space="preserve">an 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engineer’s estimate for price negotiations with </w:t>
      </w:r>
      <w:r w:rsidR="00FB1245">
        <w:rPr>
          <w:rFonts w:ascii="Arial" w:hAnsi="Arial" w:cs="Arial"/>
          <w:bCs/>
          <w:sz w:val="19"/>
          <w:szCs w:val="19"/>
        </w:rPr>
        <w:t xml:space="preserve">the </w:t>
      </w:r>
      <w:r w:rsidR="00FD5875" w:rsidRPr="00A41638">
        <w:rPr>
          <w:rFonts w:ascii="Arial" w:hAnsi="Arial" w:cs="Arial"/>
          <w:bCs/>
          <w:sz w:val="19"/>
          <w:szCs w:val="19"/>
        </w:rPr>
        <w:t>Design-Builder; reviewing payment requests; processing change orders; creating material samples and inputting test results using Site</w:t>
      </w:r>
      <w:r w:rsidR="00FB1245">
        <w:rPr>
          <w:rFonts w:ascii="Arial" w:hAnsi="Arial" w:cs="Arial"/>
          <w:bCs/>
          <w:sz w:val="19"/>
          <w:szCs w:val="19"/>
        </w:rPr>
        <w:t xml:space="preserve"> M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anager and LIMS software; reviewing and distributing all documents to QA staff via </w:t>
      </w:r>
      <w:r w:rsidR="00FB1245">
        <w:rPr>
          <w:rFonts w:ascii="Arial" w:hAnsi="Arial" w:cs="Arial"/>
          <w:bCs/>
          <w:sz w:val="19"/>
          <w:szCs w:val="19"/>
        </w:rPr>
        <w:t xml:space="preserve">the </w:t>
      </w:r>
      <w:r w:rsidR="00FD5875" w:rsidRPr="00A41638">
        <w:rPr>
          <w:rFonts w:ascii="Arial" w:hAnsi="Arial" w:cs="Arial"/>
          <w:bCs/>
          <w:sz w:val="19"/>
          <w:szCs w:val="19"/>
        </w:rPr>
        <w:t>Procore application</w:t>
      </w:r>
      <w:r w:rsidR="00FB1245">
        <w:rPr>
          <w:rFonts w:ascii="Arial" w:hAnsi="Arial" w:cs="Arial"/>
          <w:bCs/>
          <w:sz w:val="19"/>
          <w:szCs w:val="19"/>
        </w:rPr>
        <w:t>,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 which included RFC drawings, shop drawings and working plans; </w:t>
      </w:r>
      <w:r w:rsidR="00FB1245">
        <w:rPr>
          <w:rFonts w:ascii="Arial" w:hAnsi="Arial" w:cs="Arial"/>
          <w:bCs/>
          <w:sz w:val="19"/>
          <w:szCs w:val="19"/>
        </w:rPr>
        <w:t>c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reating monthly progress photos </w:t>
      </w:r>
      <w:r w:rsidR="00FB1245">
        <w:rPr>
          <w:rFonts w:ascii="Arial" w:hAnsi="Arial" w:cs="Arial"/>
          <w:bCs/>
          <w:sz w:val="19"/>
          <w:szCs w:val="19"/>
        </w:rPr>
        <w:t xml:space="preserve">in </w:t>
      </w:r>
      <w:proofErr w:type="spellStart"/>
      <w:r w:rsidR="00FB1245">
        <w:rPr>
          <w:rFonts w:ascii="Arial" w:hAnsi="Arial" w:cs="Arial"/>
          <w:bCs/>
          <w:sz w:val="19"/>
          <w:szCs w:val="19"/>
        </w:rPr>
        <w:t>P</w:t>
      </w:r>
      <w:r w:rsidR="00FD5875" w:rsidRPr="00A41638">
        <w:rPr>
          <w:rFonts w:ascii="Arial" w:hAnsi="Arial" w:cs="Arial"/>
          <w:bCs/>
          <w:sz w:val="19"/>
          <w:szCs w:val="19"/>
        </w:rPr>
        <w:t>owerpoint</w:t>
      </w:r>
      <w:proofErr w:type="spellEnd"/>
      <w:r w:rsidR="00FD5875" w:rsidRPr="00A41638">
        <w:rPr>
          <w:rFonts w:ascii="Arial" w:hAnsi="Arial" w:cs="Arial"/>
          <w:bCs/>
          <w:sz w:val="19"/>
          <w:szCs w:val="19"/>
        </w:rPr>
        <w:t xml:space="preserve"> and uploading </w:t>
      </w:r>
      <w:r w:rsidR="00FB1245">
        <w:rPr>
          <w:rFonts w:ascii="Arial" w:hAnsi="Arial" w:cs="Arial"/>
          <w:bCs/>
          <w:sz w:val="19"/>
          <w:szCs w:val="19"/>
        </w:rPr>
        <w:t xml:space="preserve">the files 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to ProjectWise; </w:t>
      </w:r>
      <w:r w:rsidR="00FB1245">
        <w:rPr>
          <w:rFonts w:ascii="Arial" w:hAnsi="Arial" w:cs="Arial"/>
          <w:bCs/>
          <w:sz w:val="19"/>
          <w:szCs w:val="19"/>
        </w:rPr>
        <w:t>p</w:t>
      </w:r>
      <w:r w:rsidR="00FD5875" w:rsidRPr="00A41638">
        <w:rPr>
          <w:rFonts w:ascii="Arial" w:hAnsi="Arial" w:cs="Arial"/>
          <w:bCs/>
          <w:sz w:val="19"/>
          <w:szCs w:val="19"/>
        </w:rPr>
        <w:t>reparing the design-build weekly and monthly report</w:t>
      </w:r>
      <w:r w:rsidR="00FB1245">
        <w:rPr>
          <w:rFonts w:ascii="Arial" w:hAnsi="Arial" w:cs="Arial"/>
          <w:bCs/>
          <w:sz w:val="19"/>
          <w:szCs w:val="19"/>
        </w:rPr>
        <w:t>s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 and sending </w:t>
      </w:r>
      <w:r w:rsidR="00FB1245">
        <w:rPr>
          <w:rFonts w:ascii="Arial" w:hAnsi="Arial" w:cs="Arial"/>
          <w:bCs/>
          <w:sz w:val="19"/>
          <w:szCs w:val="19"/>
        </w:rPr>
        <w:t xml:space="preserve">them 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to </w:t>
      </w:r>
      <w:r w:rsidR="00FB1245">
        <w:rPr>
          <w:rFonts w:ascii="Arial" w:hAnsi="Arial" w:cs="Arial"/>
          <w:bCs/>
          <w:sz w:val="19"/>
          <w:szCs w:val="19"/>
        </w:rPr>
        <w:t xml:space="preserve">the 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EIC; </w:t>
      </w:r>
      <w:r w:rsidR="00FB1245">
        <w:rPr>
          <w:rFonts w:ascii="Arial" w:hAnsi="Arial" w:cs="Arial"/>
          <w:bCs/>
          <w:sz w:val="19"/>
          <w:szCs w:val="19"/>
        </w:rPr>
        <w:t>u</w:t>
      </w:r>
      <w:r w:rsidR="00FD5875" w:rsidRPr="00A41638">
        <w:rPr>
          <w:rFonts w:ascii="Arial" w:hAnsi="Arial" w:cs="Arial"/>
          <w:bCs/>
          <w:sz w:val="19"/>
          <w:szCs w:val="19"/>
        </w:rPr>
        <w:t>ploading all related documents to ProjectWise</w:t>
      </w:r>
      <w:r w:rsidR="00FB1245">
        <w:rPr>
          <w:rFonts w:ascii="Arial" w:hAnsi="Arial" w:cs="Arial"/>
          <w:bCs/>
          <w:sz w:val="19"/>
          <w:szCs w:val="19"/>
        </w:rPr>
        <w:t>,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 including transmittal letters, DBE CUF (commercially useful function) forms</w:t>
      </w:r>
      <w:r w:rsidR="00FB1245">
        <w:rPr>
          <w:rFonts w:ascii="Arial" w:hAnsi="Arial" w:cs="Arial"/>
          <w:bCs/>
          <w:sz w:val="19"/>
          <w:szCs w:val="19"/>
        </w:rPr>
        <w:t>,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 and RFIs; </w:t>
      </w:r>
      <w:r w:rsidR="00FB1245">
        <w:rPr>
          <w:rFonts w:ascii="Arial" w:hAnsi="Arial" w:cs="Arial"/>
          <w:bCs/>
          <w:sz w:val="19"/>
          <w:szCs w:val="19"/>
        </w:rPr>
        <w:t>r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eviewing all force account work; </w:t>
      </w:r>
      <w:r w:rsidR="00FB1245">
        <w:rPr>
          <w:rFonts w:ascii="Arial" w:hAnsi="Arial" w:cs="Arial"/>
          <w:bCs/>
          <w:sz w:val="19"/>
          <w:szCs w:val="19"/>
        </w:rPr>
        <w:t>m</w:t>
      </w:r>
      <w:r w:rsidR="00FD5875" w:rsidRPr="00A41638">
        <w:rPr>
          <w:rFonts w:ascii="Arial" w:hAnsi="Arial" w:cs="Arial"/>
          <w:bCs/>
          <w:sz w:val="19"/>
          <w:szCs w:val="19"/>
        </w:rPr>
        <w:t>aking sure all permits, certifications</w:t>
      </w:r>
      <w:r w:rsidR="00FB1245">
        <w:rPr>
          <w:rFonts w:ascii="Arial" w:hAnsi="Arial" w:cs="Arial"/>
          <w:bCs/>
          <w:sz w:val="19"/>
          <w:szCs w:val="19"/>
        </w:rPr>
        <w:t>,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 and insurance are kept up to date; </w:t>
      </w:r>
      <w:r w:rsidR="00FB1245">
        <w:rPr>
          <w:rFonts w:ascii="Arial" w:hAnsi="Arial" w:cs="Arial"/>
          <w:bCs/>
          <w:sz w:val="19"/>
          <w:szCs w:val="19"/>
        </w:rPr>
        <w:t>c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oordinating with materials testing laboratories; performing bi-annual QC audits; </w:t>
      </w:r>
      <w:r w:rsidR="00FB1245">
        <w:rPr>
          <w:rFonts w:ascii="Arial" w:hAnsi="Arial" w:cs="Arial"/>
          <w:bCs/>
          <w:sz w:val="19"/>
          <w:szCs w:val="19"/>
        </w:rPr>
        <w:t xml:space="preserve">and 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performing other miscellaneous tasks as directed by </w:t>
      </w:r>
      <w:r w:rsidR="00FB1245">
        <w:rPr>
          <w:rFonts w:ascii="Arial" w:hAnsi="Arial" w:cs="Arial"/>
          <w:bCs/>
          <w:sz w:val="19"/>
          <w:szCs w:val="19"/>
        </w:rPr>
        <w:t xml:space="preserve">the </w:t>
      </w:r>
      <w:r w:rsidR="00FD5875" w:rsidRPr="00A41638">
        <w:rPr>
          <w:rFonts w:ascii="Arial" w:hAnsi="Arial" w:cs="Arial"/>
          <w:bCs/>
          <w:sz w:val="19"/>
          <w:szCs w:val="19"/>
        </w:rPr>
        <w:t xml:space="preserve">Senior Resident </w:t>
      </w:r>
      <w:r w:rsidR="00FB1245">
        <w:rPr>
          <w:rFonts w:ascii="Arial" w:hAnsi="Arial" w:cs="Arial"/>
          <w:bCs/>
          <w:sz w:val="19"/>
          <w:szCs w:val="19"/>
        </w:rPr>
        <w:t>E</w:t>
      </w:r>
      <w:r w:rsidR="00FD5875" w:rsidRPr="00A41638">
        <w:rPr>
          <w:rFonts w:ascii="Arial" w:hAnsi="Arial" w:cs="Arial"/>
          <w:bCs/>
          <w:sz w:val="19"/>
          <w:szCs w:val="19"/>
        </w:rPr>
        <w:t>ngineer.</w:t>
      </w:r>
      <w:r w:rsidR="00FD5875">
        <w:rPr>
          <w:rFonts w:ascii="Arial" w:hAnsi="Arial" w:cs="Arial"/>
          <w:bCs/>
          <w:sz w:val="19"/>
          <w:szCs w:val="19"/>
        </w:rPr>
        <w:t xml:space="preserve"> </w:t>
      </w:r>
      <w:r w:rsidR="00FB1245">
        <w:rPr>
          <w:rFonts w:ascii="Arial" w:hAnsi="Arial" w:cs="Arial"/>
          <w:bCs/>
          <w:sz w:val="19"/>
          <w:szCs w:val="19"/>
        </w:rPr>
        <w:t xml:space="preserve"> </w:t>
      </w:r>
      <w:r w:rsidR="00FD5875">
        <w:rPr>
          <w:rFonts w:ascii="Arial" w:hAnsi="Arial" w:cs="Arial"/>
          <w:bCs/>
          <w:sz w:val="19"/>
          <w:szCs w:val="19"/>
        </w:rPr>
        <w:t>(</w:t>
      </w:r>
      <w:r w:rsidR="00FD5875" w:rsidRPr="00A41638">
        <w:rPr>
          <w:rFonts w:ascii="Arial" w:hAnsi="Arial" w:cs="Arial"/>
          <w:bCs/>
          <w:sz w:val="19"/>
          <w:szCs w:val="19"/>
        </w:rPr>
        <w:t>4/2020</w:t>
      </w:r>
      <w:r w:rsidR="00FB1245">
        <w:rPr>
          <w:rFonts w:ascii="Arial" w:hAnsi="Arial" w:cs="Arial"/>
          <w:bCs/>
          <w:sz w:val="19"/>
          <w:szCs w:val="19"/>
        </w:rPr>
        <w:t xml:space="preserve"> </w:t>
      </w:r>
      <w:r w:rsidR="00FD5875" w:rsidRPr="00A41638">
        <w:rPr>
          <w:rFonts w:ascii="Arial" w:hAnsi="Arial" w:cs="Arial"/>
          <w:bCs/>
          <w:sz w:val="19"/>
          <w:szCs w:val="19"/>
        </w:rPr>
        <w:t>- 1/2023</w:t>
      </w:r>
      <w:r w:rsidR="00FD5875">
        <w:rPr>
          <w:rFonts w:ascii="Arial" w:hAnsi="Arial" w:cs="Arial"/>
          <w:bCs/>
          <w:sz w:val="19"/>
          <w:szCs w:val="19"/>
        </w:rPr>
        <w:t>)</w:t>
      </w:r>
    </w:p>
    <w:p w14:paraId="4A134417" w14:textId="77777777" w:rsidR="00FD5875" w:rsidRDefault="00FD5875" w:rsidP="007C6DB5">
      <w:pPr>
        <w:jc w:val="both"/>
        <w:rPr>
          <w:rFonts w:ascii="Arial" w:hAnsi="Arial" w:cs="Arial"/>
          <w:b/>
          <w:sz w:val="19"/>
          <w:szCs w:val="19"/>
        </w:rPr>
      </w:pPr>
    </w:p>
    <w:p w14:paraId="1CBD8EAB" w14:textId="273A9398" w:rsidR="00A41638" w:rsidRPr="005453B1" w:rsidRDefault="005453B1" w:rsidP="007C6DB5">
      <w:pPr>
        <w:jc w:val="both"/>
        <w:rPr>
          <w:rFonts w:ascii="Arial" w:hAnsi="Arial" w:cs="Arial"/>
          <w:bCs/>
          <w:sz w:val="19"/>
          <w:szCs w:val="19"/>
        </w:rPr>
      </w:pPr>
      <w:r w:rsidRPr="005453B1">
        <w:rPr>
          <w:rFonts w:ascii="Arial" w:hAnsi="Arial" w:cs="Arial"/>
          <w:b/>
          <w:sz w:val="19"/>
          <w:szCs w:val="19"/>
        </w:rPr>
        <w:t>NYSDOT</w:t>
      </w:r>
      <w:r w:rsidR="00ED2E0B">
        <w:rPr>
          <w:rFonts w:ascii="Arial" w:hAnsi="Arial" w:cs="Arial"/>
          <w:b/>
          <w:sz w:val="19"/>
          <w:szCs w:val="19"/>
        </w:rPr>
        <w:t>,</w:t>
      </w:r>
      <w:r>
        <w:rPr>
          <w:rFonts w:ascii="Arial" w:hAnsi="Arial" w:cs="Arial"/>
          <w:b/>
          <w:sz w:val="19"/>
          <w:szCs w:val="19"/>
        </w:rPr>
        <w:t xml:space="preserve"> </w:t>
      </w:r>
      <w:r w:rsidRPr="005453B1">
        <w:rPr>
          <w:rFonts w:ascii="Arial" w:hAnsi="Arial" w:cs="Arial"/>
          <w:b/>
          <w:sz w:val="19"/>
          <w:szCs w:val="19"/>
        </w:rPr>
        <w:t>Region 11</w:t>
      </w:r>
      <w:r>
        <w:rPr>
          <w:rFonts w:ascii="Arial" w:hAnsi="Arial" w:cs="Arial"/>
          <w:b/>
          <w:sz w:val="19"/>
          <w:szCs w:val="19"/>
        </w:rPr>
        <w:t>,</w:t>
      </w:r>
      <w:r w:rsidRPr="00ED2E0B">
        <w:rPr>
          <w:rFonts w:ascii="Arial" w:hAnsi="Arial" w:cs="Arial"/>
          <w:b/>
          <w:sz w:val="19"/>
          <w:szCs w:val="19"/>
        </w:rPr>
        <w:t xml:space="preserve"> </w:t>
      </w:r>
      <w:r w:rsidR="00ED2E0B" w:rsidRPr="00EA1994">
        <w:rPr>
          <w:rFonts w:ascii="Arial" w:hAnsi="Arial" w:cs="Arial"/>
          <w:b/>
          <w:sz w:val="19"/>
          <w:szCs w:val="19"/>
        </w:rPr>
        <w:t>D900040, Design-Build,</w:t>
      </w:r>
      <w:r w:rsidR="00ED2E0B" w:rsidRPr="00ED2E0B">
        <w:rPr>
          <w:rFonts w:ascii="Arial" w:hAnsi="Arial" w:cs="Arial"/>
          <w:b/>
          <w:sz w:val="19"/>
          <w:szCs w:val="19"/>
        </w:rPr>
        <w:t xml:space="preserve"> </w:t>
      </w:r>
      <w:r w:rsidRPr="005453B1">
        <w:rPr>
          <w:rFonts w:ascii="Arial" w:hAnsi="Arial" w:cs="Arial"/>
          <w:b/>
          <w:sz w:val="19"/>
          <w:szCs w:val="19"/>
        </w:rPr>
        <w:t>Bruckner Viaduct Deck Replacements</w:t>
      </w:r>
      <w:r>
        <w:rPr>
          <w:rFonts w:ascii="Arial" w:hAnsi="Arial" w:cs="Arial"/>
          <w:b/>
          <w:sz w:val="19"/>
          <w:szCs w:val="19"/>
        </w:rPr>
        <w:t xml:space="preserve">, </w:t>
      </w:r>
      <w:r w:rsidR="00ED2E0B">
        <w:rPr>
          <w:rFonts w:ascii="Arial" w:hAnsi="Arial" w:cs="Arial"/>
          <w:b/>
          <w:sz w:val="19"/>
          <w:szCs w:val="19"/>
        </w:rPr>
        <w:t xml:space="preserve">The </w:t>
      </w:r>
      <w:r w:rsidRPr="005453B1">
        <w:rPr>
          <w:rFonts w:ascii="Arial" w:hAnsi="Arial" w:cs="Arial"/>
          <w:b/>
          <w:sz w:val="19"/>
          <w:szCs w:val="19"/>
        </w:rPr>
        <w:t>Bronx, NY</w:t>
      </w:r>
      <w:r>
        <w:rPr>
          <w:rFonts w:ascii="Arial" w:hAnsi="Arial" w:cs="Arial"/>
          <w:b/>
          <w:sz w:val="19"/>
          <w:szCs w:val="19"/>
        </w:rPr>
        <w:t xml:space="preserve"> </w:t>
      </w:r>
      <w:r w:rsidR="00ED2E0B">
        <w:rPr>
          <w:rFonts w:ascii="Arial" w:hAnsi="Arial" w:cs="Arial"/>
          <w:b/>
          <w:sz w:val="19"/>
          <w:szCs w:val="19"/>
        </w:rPr>
        <w:t>-</w:t>
      </w:r>
      <w:r>
        <w:rPr>
          <w:rFonts w:ascii="Arial" w:hAnsi="Arial" w:cs="Arial"/>
          <w:b/>
          <w:sz w:val="19"/>
          <w:szCs w:val="19"/>
        </w:rPr>
        <w:t xml:space="preserve"> </w:t>
      </w:r>
      <w:r w:rsidRPr="005453B1">
        <w:rPr>
          <w:rFonts w:ascii="Arial" w:hAnsi="Arial" w:cs="Arial"/>
          <w:bCs/>
          <w:sz w:val="19"/>
          <w:szCs w:val="19"/>
        </w:rPr>
        <w:t>Office Engineer</w:t>
      </w:r>
      <w:r w:rsidR="00ED2E0B">
        <w:rPr>
          <w:rFonts w:ascii="Arial" w:hAnsi="Arial" w:cs="Arial"/>
          <w:bCs/>
          <w:sz w:val="19"/>
          <w:szCs w:val="19"/>
        </w:rPr>
        <w:t xml:space="preserve">. Provided </w:t>
      </w:r>
      <w:r w:rsidRPr="005453B1">
        <w:rPr>
          <w:rFonts w:ascii="Arial" w:hAnsi="Arial" w:cs="Arial"/>
          <w:bCs/>
          <w:sz w:val="19"/>
          <w:szCs w:val="19"/>
        </w:rPr>
        <w:t xml:space="preserve">quality control services for the </w:t>
      </w:r>
      <w:r w:rsidR="00ED2E0B" w:rsidRPr="005453B1">
        <w:rPr>
          <w:rFonts w:ascii="Arial" w:hAnsi="Arial" w:cs="Arial"/>
          <w:bCs/>
          <w:sz w:val="19"/>
          <w:szCs w:val="19"/>
        </w:rPr>
        <w:t xml:space="preserve">$205 million </w:t>
      </w:r>
      <w:r w:rsidRPr="005453B1">
        <w:rPr>
          <w:rFonts w:ascii="Arial" w:hAnsi="Arial" w:cs="Arial"/>
          <w:bCs/>
          <w:sz w:val="19"/>
          <w:szCs w:val="19"/>
        </w:rPr>
        <w:t xml:space="preserve">Bruckner Viaduct </w:t>
      </w:r>
      <w:r w:rsidR="00ED2E0B">
        <w:rPr>
          <w:rFonts w:ascii="Arial" w:hAnsi="Arial" w:cs="Arial"/>
          <w:bCs/>
          <w:sz w:val="19"/>
          <w:szCs w:val="19"/>
        </w:rPr>
        <w:t>d</w:t>
      </w:r>
      <w:r w:rsidRPr="005453B1">
        <w:rPr>
          <w:rFonts w:ascii="Arial" w:hAnsi="Arial" w:cs="Arial"/>
          <w:bCs/>
          <w:sz w:val="19"/>
          <w:szCs w:val="19"/>
        </w:rPr>
        <w:t>eck replacements</w:t>
      </w:r>
      <w:r w:rsidR="00ED2E0B">
        <w:rPr>
          <w:rFonts w:ascii="Arial" w:hAnsi="Arial" w:cs="Arial"/>
          <w:bCs/>
          <w:sz w:val="19"/>
          <w:szCs w:val="19"/>
        </w:rPr>
        <w:t xml:space="preserve"> project</w:t>
      </w:r>
      <w:r>
        <w:rPr>
          <w:rFonts w:ascii="Arial" w:hAnsi="Arial" w:cs="Arial"/>
          <w:bCs/>
          <w:sz w:val="19"/>
          <w:szCs w:val="19"/>
        </w:rPr>
        <w:t>. Responsibilities included</w:t>
      </w:r>
      <w:r w:rsidR="00ED2E0B">
        <w:rPr>
          <w:rFonts w:ascii="Arial" w:hAnsi="Arial" w:cs="Arial"/>
          <w:bCs/>
          <w:sz w:val="19"/>
          <w:szCs w:val="19"/>
        </w:rPr>
        <w:t xml:space="preserve"> r</w:t>
      </w:r>
      <w:r w:rsidRPr="005453B1">
        <w:rPr>
          <w:rFonts w:ascii="Arial" w:hAnsi="Arial" w:cs="Arial"/>
          <w:bCs/>
          <w:sz w:val="19"/>
          <w:szCs w:val="19"/>
        </w:rPr>
        <w:t>eview</w:t>
      </w:r>
      <w:r>
        <w:rPr>
          <w:rFonts w:ascii="Arial" w:hAnsi="Arial" w:cs="Arial"/>
          <w:bCs/>
          <w:sz w:val="19"/>
          <w:szCs w:val="19"/>
        </w:rPr>
        <w:t xml:space="preserve"> of</w:t>
      </w:r>
      <w:r w:rsidRPr="005453B1">
        <w:rPr>
          <w:rFonts w:ascii="Arial" w:hAnsi="Arial" w:cs="Arial"/>
          <w:bCs/>
          <w:sz w:val="19"/>
          <w:szCs w:val="19"/>
        </w:rPr>
        <w:t xml:space="preserve"> inspector</w:t>
      </w:r>
      <w:r w:rsidR="00ED2E0B">
        <w:rPr>
          <w:rFonts w:ascii="Arial" w:hAnsi="Arial" w:cs="Arial"/>
          <w:bCs/>
          <w:sz w:val="19"/>
          <w:szCs w:val="19"/>
        </w:rPr>
        <w:t>s’</w:t>
      </w:r>
      <w:r w:rsidRPr="005453B1">
        <w:rPr>
          <w:rFonts w:ascii="Arial" w:hAnsi="Arial" w:cs="Arial"/>
          <w:bCs/>
          <w:sz w:val="19"/>
          <w:szCs w:val="19"/>
        </w:rPr>
        <w:t xml:space="preserve"> daily reports</w:t>
      </w:r>
      <w:r w:rsidR="00ED2E0B">
        <w:rPr>
          <w:rFonts w:ascii="Arial" w:hAnsi="Arial" w:cs="Arial"/>
          <w:bCs/>
          <w:sz w:val="19"/>
          <w:szCs w:val="19"/>
        </w:rPr>
        <w:t>, p</w:t>
      </w:r>
      <w:r w:rsidRPr="005453B1">
        <w:rPr>
          <w:rFonts w:ascii="Arial" w:hAnsi="Arial" w:cs="Arial"/>
          <w:bCs/>
          <w:sz w:val="19"/>
          <w:szCs w:val="19"/>
        </w:rPr>
        <w:t>repar</w:t>
      </w:r>
      <w:r w:rsidR="00ED2E0B">
        <w:rPr>
          <w:rFonts w:ascii="Arial" w:hAnsi="Arial" w:cs="Arial"/>
          <w:bCs/>
          <w:sz w:val="19"/>
          <w:szCs w:val="19"/>
        </w:rPr>
        <w:t>ation of</w:t>
      </w:r>
      <w:r w:rsidRPr="005453B1">
        <w:rPr>
          <w:rFonts w:ascii="Arial" w:hAnsi="Arial" w:cs="Arial"/>
          <w:bCs/>
          <w:sz w:val="19"/>
          <w:szCs w:val="19"/>
        </w:rPr>
        <w:t xml:space="preserve"> NCRs and distribut</w:t>
      </w:r>
      <w:r w:rsidR="00ED2E0B">
        <w:rPr>
          <w:rFonts w:ascii="Arial" w:hAnsi="Arial" w:cs="Arial"/>
          <w:bCs/>
          <w:sz w:val="19"/>
          <w:szCs w:val="19"/>
        </w:rPr>
        <w:t>ion</w:t>
      </w:r>
      <w:r w:rsidRPr="005453B1">
        <w:rPr>
          <w:rFonts w:ascii="Arial" w:hAnsi="Arial" w:cs="Arial"/>
          <w:bCs/>
          <w:sz w:val="19"/>
          <w:szCs w:val="19"/>
        </w:rPr>
        <w:t xml:space="preserve"> to appropriate parties</w:t>
      </w:r>
      <w:r w:rsidR="00ED2E0B">
        <w:rPr>
          <w:rFonts w:ascii="Arial" w:hAnsi="Arial" w:cs="Arial"/>
          <w:bCs/>
          <w:sz w:val="19"/>
          <w:szCs w:val="19"/>
        </w:rPr>
        <w:t>, and a</w:t>
      </w:r>
      <w:r w:rsidRPr="005453B1">
        <w:rPr>
          <w:rFonts w:ascii="Arial" w:hAnsi="Arial" w:cs="Arial"/>
          <w:bCs/>
          <w:sz w:val="19"/>
          <w:szCs w:val="19"/>
        </w:rPr>
        <w:t>ttend</w:t>
      </w:r>
      <w:r w:rsidR="00ED2E0B">
        <w:rPr>
          <w:rFonts w:ascii="Arial" w:hAnsi="Arial" w:cs="Arial"/>
          <w:bCs/>
          <w:sz w:val="19"/>
          <w:szCs w:val="19"/>
        </w:rPr>
        <w:t xml:space="preserve">ance at </w:t>
      </w:r>
      <w:r w:rsidRPr="005453B1">
        <w:rPr>
          <w:rFonts w:ascii="Arial" w:hAnsi="Arial" w:cs="Arial"/>
          <w:bCs/>
          <w:sz w:val="19"/>
          <w:szCs w:val="19"/>
        </w:rPr>
        <w:t xml:space="preserve">project meetings and </w:t>
      </w:r>
      <w:r w:rsidR="00ED2E0B">
        <w:rPr>
          <w:rFonts w:ascii="Arial" w:hAnsi="Arial" w:cs="Arial"/>
          <w:bCs/>
          <w:sz w:val="19"/>
          <w:szCs w:val="19"/>
        </w:rPr>
        <w:t xml:space="preserve">preparation of </w:t>
      </w:r>
      <w:r w:rsidRPr="005453B1">
        <w:rPr>
          <w:rFonts w:ascii="Arial" w:hAnsi="Arial" w:cs="Arial"/>
          <w:bCs/>
          <w:sz w:val="19"/>
          <w:szCs w:val="19"/>
        </w:rPr>
        <w:t>meeting minutes</w:t>
      </w:r>
      <w:r w:rsidR="00ED2E0B">
        <w:rPr>
          <w:rFonts w:ascii="Arial" w:hAnsi="Arial" w:cs="Arial"/>
          <w:bCs/>
          <w:sz w:val="19"/>
          <w:szCs w:val="19"/>
        </w:rPr>
        <w:t>. In addition, Mr. Abramov p</w:t>
      </w:r>
      <w:r w:rsidRPr="005453B1">
        <w:rPr>
          <w:rFonts w:ascii="Arial" w:hAnsi="Arial" w:cs="Arial"/>
          <w:bCs/>
          <w:sz w:val="19"/>
          <w:szCs w:val="19"/>
        </w:rPr>
        <w:t>repared work</w:t>
      </w:r>
      <w:r w:rsidR="00ED2E0B">
        <w:rPr>
          <w:rFonts w:ascii="Arial" w:hAnsi="Arial" w:cs="Arial"/>
          <w:bCs/>
          <w:sz w:val="19"/>
          <w:szCs w:val="19"/>
        </w:rPr>
        <w:t>-</w:t>
      </w:r>
      <w:r w:rsidRPr="005453B1">
        <w:rPr>
          <w:rFonts w:ascii="Arial" w:hAnsi="Arial" w:cs="Arial"/>
          <w:bCs/>
          <w:sz w:val="19"/>
          <w:szCs w:val="19"/>
        </w:rPr>
        <w:t xml:space="preserve">specific agendas as directed by </w:t>
      </w:r>
      <w:r w:rsidR="00ED2E0B">
        <w:rPr>
          <w:rFonts w:ascii="Arial" w:hAnsi="Arial" w:cs="Arial"/>
          <w:bCs/>
          <w:sz w:val="19"/>
          <w:szCs w:val="19"/>
        </w:rPr>
        <w:t xml:space="preserve">the </w:t>
      </w:r>
      <w:r w:rsidRPr="005453B1">
        <w:rPr>
          <w:rFonts w:ascii="Arial" w:hAnsi="Arial" w:cs="Arial"/>
          <w:bCs/>
          <w:sz w:val="19"/>
          <w:szCs w:val="19"/>
        </w:rPr>
        <w:t>Resident Engineer</w:t>
      </w:r>
      <w:r w:rsidR="00ED2E0B">
        <w:rPr>
          <w:rFonts w:ascii="Arial" w:hAnsi="Arial" w:cs="Arial"/>
          <w:bCs/>
          <w:sz w:val="19"/>
          <w:szCs w:val="19"/>
        </w:rPr>
        <w:t>; r</w:t>
      </w:r>
      <w:r w:rsidRPr="005453B1">
        <w:rPr>
          <w:rFonts w:ascii="Arial" w:hAnsi="Arial" w:cs="Arial"/>
          <w:bCs/>
          <w:sz w:val="19"/>
          <w:szCs w:val="19"/>
        </w:rPr>
        <w:t>eview</w:t>
      </w:r>
      <w:r w:rsidR="00ED2E0B">
        <w:rPr>
          <w:rFonts w:ascii="Arial" w:hAnsi="Arial" w:cs="Arial"/>
          <w:bCs/>
          <w:sz w:val="19"/>
          <w:szCs w:val="19"/>
        </w:rPr>
        <w:t>ed</w:t>
      </w:r>
      <w:r w:rsidRPr="005453B1">
        <w:rPr>
          <w:rFonts w:ascii="Arial" w:hAnsi="Arial" w:cs="Arial"/>
          <w:bCs/>
          <w:sz w:val="19"/>
          <w:szCs w:val="19"/>
        </w:rPr>
        <w:t xml:space="preserve"> </w:t>
      </w:r>
      <w:r w:rsidR="00ED2E0B">
        <w:rPr>
          <w:rFonts w:ascii="Arial" w:hAnsi="Arial" w:cs="Arial"/>
          <w:bCs/>
          <w:sz w:val="19"/>
          <w:szCs w:val="19"/>
        </w:rPr>
        <w:t xml:space="preserve">the </w:t>
      </w:r>
      <w:r w:rsidRPr="005453B1">
        <w:rPr>
          <w:rFonts w:ascii="Arial" w:hAnsi="Arial" w:cs="Arial"/>
          <w:bCs/>
          <w:sz w:val="19"/>
          <w:szCs w:val="19"/>
        </w:rPr>
        <w:t>contractor</w:t>
      </w:r>
      <w:r w:rsidR="00ED2E0B">
        <w:rPr>
          <w:rFonts w:ascii="Arial" w:hAnsi="Arial" w:cs="Arial"/>
          <w:bCs/>
          <w:sz w:val="19"/>
          <w:szCs w:val="19"/>
        </w:rPr>
        <w:t>’s</w:t>
      </w:r>
      <w:r w:rsidRPr="005453B1">
        <w:rPr>
          <w:rFonts w:ascii="Arial" w:hAnsi="Arial" w:cs="Arial"/>
          <w:bCs/>
          <w:sz w:val="19"/>
          <w:szCs w:val="19"/>
        </w:rPr>
        <w:t xml:space="preserve"> payroll and verify </w:t>
      </w:r>
      <w:r w:rsidR="00ED2E0B">
        <w:rPr>
          <w:rFonts w:ascii="Arial" w:hAnsi="Arial" w:cs="Arial"/>
          <w:bCs/>
          <w:sz w:val="19"/>
          <w:szCs w:val="19"/>
        </w:rPr>
        <w:t xml:space="preserve">it </w:t>
      </w:r>
      <w:r w:rsidRPr="005453B1">
        <w:rPr>
          <w:rFonts w:ascii="Arial" w:hAnsi="Arial" w:cs="Arial"/>
          <w:bCs/>
          <w:sz w:val="19"/>
          <w:szCs w:val="19"/>
        </w:rPr>
        <w:t>against EBO (Equitable Business Opportunity)</w:t>
      </w:r>
      <w:r w:rsidR="00ED2E0B">
        <w:rPr>
          <w:rFonts w:ascii="Arial" w:hAnsi="Arial" w:cs="Arial"/>
          <w:bCs/>
          <w:sz w:val="19"/>
          <w:szCs w:val="19"/>
        </w:rPr>
        <w:t xml:space="preserve"> information; r</w:t>
      </w:r>
      <w:r w:rsidRPr="005453B1">
        <w:rPr>
          <w:rFonts w:ascii="Arial" w:hAnsi="Arial" w:cs="Arial"/>
          <w:bCs/>
          <w:sz w:val="19"/>
          <w:szCs w:val="19"/>
        </w:rPr>
        <w:t>eceive</w:t>
      </w:r>
      <w:r w:rsidR="00A41638">
        <w:rPr>
          <w:rFonts w:ascii="Arial" w:hAnsi="Arial" w:cs="Arial"/>
          <w:bCs/>
          <w:sz w:val="19"/>
          <w:szCs w:val="19"/>
        </w:rPr>
        <w:t>d</w:t>
      </w:r>
      <w:r w:rsidRPr="005453B1">
        <w:rPr>
          <w:rFonts w:ascii="Arial" w:hAnsi="Arial" w:cs="Arial"/>
          <w:bCs/>
          <w:sz w:val="19"/>
          <w:szCs w:val="19"/>
        </w:rPr>
        <w:t>, review</w:t>
      </w:r>
      <w:r w:rsidR="00A41638">
        <w:rPr>
          <w:rFonts w:ascii="Arial" w:hAnsi="Arial" w:cs="Arial"/>
          <w:bCs/>
          <w:sz w:val="19"/>
          <w:szCs w:val="19"/>
        </w:rPr>
        <w:t>ed</w:t>
      </w:r>
      <w:r w:rsidRPr="005453B1">
        <w:rPr>
          <w:rFonts w:ascii="Arial" w:hAnsi="Arial" w:cs="Arial"/>
          <w:bCs/>
          <w:sz w:val="19"/>
          <w:szCs w:val="19"/>
        </w:rPr>
        <w:t>, forward</w:t>
      </w:r>
      <w:r w:rsidR="00ED2E0B">
        <w:rPr>
          <w:rFonts w:ascii="Arial" w:hAnsi="Arial" w:cs="Arial"/>
          <w:bCs/>
          <w:sz w:val="19"/>
          <w:szCs w:val="19"/>
        </w:rPr>
        <w:t>ed,</w:t>
      </w:r>
      <w:r w:rsidRPr="005453B1">
        <w:rPr>
          <w:rFonts w:ascii="Arial" w:hAnsi="Arial" w:cs="Arial"/>
          <w:bCs/>
          <w:sz w:val="19"/>
          <w:szCs w:val="19"/>
        </w:rPr>
        <w:t xml:space="preserve"> and track</w:t>
      </w:r>
      <w:r w:rsidR="00ED2E0B">
        <w:rPr>
          <w:rFonts w:ascii="Arial" w:hAnsi="Arial" w:cs="Arial"/>
          <w:bCs/>
          <w:sz w:val="19"/>
          <w:szCs w:val="19"/>
        </w:rPr>
        <w:t>ed</w:t>
      </w:r>
      <w:r w:rsidRPr="005453B1">
        <w:rPr>
          <w:rFonts w:ascii="Arial" w:hAnsi="Arial" w:cs="Arial"/>
          <w:bCs/>
          <w:sz w:val="19"/>
          <w:szCs w:val="19"/>
        </w:rPr>
        <w:t xml:space="preserve"> </w:t>
      </w:r>
      <w:r w:rsidR="00ED2E0B">
        <w:rPr>
          <w:rFonts w:ascii="Arial" w:hAnsi="Arial" w:cs="Arial"/>
          <w:bCs/>
          <w:sz w:val="19"/>
          <w:szCs w:val="19"/>
        </w:rPr>
        <w:t xml:space="preserve">the </w:t>
      </w:r>
      <w:r w:rsidRPr="005453B1">
        <w:rPr>
          <w:rFonts w:ascii="Arial" w:hAnsi="Arial" w:cs="Arial"/>
          <w:bCs/>
          <w:sz w:val="19"/>
          <w:szCs w:val="19"/>
        </w:rPr>
        <w:t>status of submittals and change orders</w:t>
      </w:r>
      <w:r w:rsidR="00ED2E0B">
        <w:rPr>
          <w:rFonts w:ascii="Arial" w:hAnsi="Arial" w:cs="Arial"/>
          <w:bCs/>
          <w:sz w:val="19"/>
          <w:szCs w:val="19"/>
        </w:rPr>
        <w:t>; m</w:t>
      </w:r>
      <w:r w:rsidRPr="005453B1">
        <w:rPr>
          <w:rFonts w:ascii="Arial" w:hAnsi="Arial" w:cs="Arial"/>
          <w:bCs/>
          <w:sz w:val="19"/>
          <w:szCs w:val="19"/>
        </w:rPr>
        <w:t>aintain</w:t>
      </w:r>
      <w:r w:rsidR="00A41638">
        <w:rPr>
          <w:rFonts w:ascii="Arial" w:hAnsi="Arial" w:cs="Arial"/>
          <w:bCs/>
          <w:sz w:val="19"/>
          <w:szCs w:val="19"/>
        </w:rPr>
        <w:t>ed the</w:t>
      </w:r>
      <w:r w:rsidRPr="005453B1">
        <w:rPr>
          <w:rFonts w:ascii="Arial" w:hAnsi="Arial" w:cs="Arial"/>
          <w:bCs/>
          <w:sz w:val="19"/>
          <w:szCs w:val="19"/>
        </w:rPr>
        <w:t xml:space="preserve"> current design unit drawings</w:t>
      </w:r>
      <w:r w:rsidR="00ED2E0B">
        <w:rPr>
          <w:rFonts w:ascii="Arial" w:hAnsi="Arial" w:cs="Arial"/>
          <w:bCs/>
          <w:sz w:val="19"/>
          <w:szCs w:val="19"/>
        </w:rPr>
        <w:t>,</w:t>
      </w:r>
      <w:r w:rsidRPr="005453B1">
        <w:rPr>
          <w:rFonts w:ascii="Arial" w:hAnsi="Arial" w:cs="Arial"/>
          <w:bCs/>
          <w:sz w:val="19"/>
          <w:szCs w:val="19"/>
        </w:rPr>
        <w:t xml:space="preserve"> along with any NDCs</w:t>
      </w:r>
      <w:r w:rsidR="00ED2E0B">
        <w:rPr>
          <w:rFonts w:ascii="Arial" w:hAnsi="Arial" w:cs="Arial"/>
          <w:bCs/>
          <w:sz w:val="19"/>
          <w:szCs w:val="19"/>
        </w:rPr>
        <w:t>,</w:t>
      </w:r>
      <w:r w:rsidRPr="005453B1">
        <w:rPr>
          <w:rFonts w:ascii="Arial" w:hAnsi="Arial" w:cs="Arial"/>
          <w:bCs/>
          <w:sz w:val="19"/>
          <w:szCs w:val="19"/>
        </w:rPr>
        <w:t xml:space="preserve"> to create as-builts</w:t>
      </w:r>
      <w:r w:rsidR="00ED2E0B">
        <w:rPr>
          <w:rFonts w:ascii="Arial" w:hAnsi="Arial" w:cs="Arial"/>
          <w:bCs/>
          <w:sz w:val="19"/>
          <w:szCs w:val="19"/>
        </w:rPr>
        <w:t>; r</w:t>
      </w:r>
      <w:r w:rsidRPr="005453B1">
        <w:rPr>
          <w:rFonts w:ascii="Arial" w:hAnsi="Arial" w:cs="Arial"/>
          <w:bCs/>
          <w:sz w:val="19"/>
          <w:szCs w:val="19"/>
        </w:rPr>
        <w:t>eview</w:t>
      </w:r>
      <w:r w:rsidR="00A41638">
        <w:rPr>
          <w:rFonts w:ascii="Arial" w:hAnsi="Arial" w:cs="Arial"/>
          <w:bCs/>
          <w:sz w:val="19"/>
          <w:szCs w:val="19"/>
        </w:rPr>
        <w:t>ed</w:t>
      </w:r>
      <w:r w:rsidRPr="005453B1">
        <w:rPr>
          <w:rFonts w:ascii="Arial" w:hAnsi="Arial" w:cs="Arial"/>
          <w:bCs/>
          <w:sz w:val="19"/>
          <w:szCs w:val="19"/>
        </w:rPr>
        <w:t xml:space="preserve"> and track</w:t>
      </w:r>
      <w:r w:rsidR="00A41638">
        <w:rPr>
          <w:rFonts w:ascii="Arial" w:hAnsi="Arial" w:cs="Arial"/>
          <w:bCs/>
          <w:sz w:val="19"/>
          <w:szCs w:val="19"/>
        </w:rPr>
        <w:t>ed</w:t>
      </w:r>
      <w:r w:rsidRPr="005453B1">
        <w:rPr>
          <w:rFonts w:ascii="Arial" w:hAnsi="Arial" w:cs="Arial"/>
          <w:bCs/>
          <w:sz w:val="19"/>
          <w:szCs w:val="19"/>
        </w:rPr>
        <w:t xml:space="preserve"> all force account MURK packages and sent </w:t>
      </w:r>
      <w:r w:rsidR="00ED2E0B">
        <w:rPr>
          <w:rFonts w:ascii="Arial" w:hAnsi="Arial" w:cs="Arial"/>
          <w:bCs/>
          <w:sz w:val="19"/>
          <w:szCs w:val="19"/>
        </w:rPr>
        <w:t xml:space="preserve">them </w:t>
      </w:r>
      <w:r w:rsidRPr="005453B1">
        <w:rPr>
          <w:rFonts w:ascii="Arial" w:hAnsi="Arial" w:cs="Arial"/>
          <w:bCs/>
          <w:sz w:val="19"/>
          <w:szCs w:val="19"/>
        </w:rPr>
        <w:t xml:space="preserve">to </w:t>
      </w:r>
      <w:r w:rsidR="00ED2E0B">
        <w:rPr>
          <w:rFonts w:ascii="Arial" w:hAnsi="Arial" w:cs="Arial"/>
          <w:bCs/>
          <w:sz w:val="19"/>
          <w:szCs w:val="19"/>
        </w:rPr>
        <w:t xml:space="preserve">the </w:t>
      </w:r>
      <w:r w:rsidRPr="005453B1">
        <w:rPr>
          <w:rFonts w:ascii="Arial" w:hAnsi="Arial" w:cs="Arial"/>
          <w:bCs/>
          <w:sz w:val="19"/>
          <w:szCs w:val="19"/>
        </w:rPr>
        <w:t>NYSDOT</w:t>
      </w:r>
      <w:r w:rsidR="00ED2E0B">
        <w:rPr>
          <w:rFonts w:ascii="Arial" w:hAnsi="Arial" w:cs="Arial"/>
          <w:bCs/>
          <w:sz w:val="19"/>
          <w:szCs w:val="19"/>
        </w:rPr>
        <w:t>; m</w:t>
      </w:r>
      <w:r w:rsidRPr="005453B1">
        <w:rPr>
          <w:rFonts w:ascii="Arial" w:hAnsi="Arial" w:cs="Arial"/>
          <w:bCs/>
          <w:sz w:val="19"/>
          <w:szCs w:val="19"/>
        </w:rPr>
        <w:t>aintain</w:t>
      </w:r>
      <w:r w:rsidR="00A41638">
        <w:rPr>
          <w:rFonts w:ascii="Arial" w:hAnsi="Arial" w:cs="Arial"/>
          <w:bCs/>
          <w:sz w:val="19"/>
          <w:szCs w:val="19"/>
        </w:rPr>
        <w:t>ed a</w:t>
      </w:r>
      <w:r w:rsidRPr="005453B1">
        <w:rPr>
          <w:rFonts w:ascii="Arial" w:hAnsi="Arial" w:cs="Arial"/>
          <w:bCs/>
          <w:sz w:val="19"/>
          <w:szCs w:val="19"/>
        </w:rPr>
        <w:t xml:space="preserve"> spreadsheet of all corrective and preventive item deficienc</w:t>
      </w:r>
      <w:r w:rsidR="00ED2E0B">
        <w:rPr>
          <w:rFonts w:ascii="Arial" w:hAnsi="Arial" w:cs="Arial"/>
          <w:bCs/>
          <w:sz w:val="19"/>
          <w:szCs w:val="19"/>
        </w:rPr>
        <w:t>ie</w:t>
      </w:r>
      <w:r w:rsidRPr="005453B1">
        <w:rPr>
          <w:rFonts w:ascii="Arial" w:hAnsi="Arial" w:cs="Arial"/>
          <w:bCs/>
          <w:sz w:val="19"/>
          <w:szCs w:val="19"/>
        </w:rPr>
        <w:t xml:space="preserve">s in the field and worked with </w:t>
      </w:r>
      <w:r w:rsidR="00ED2E0B">
        <w:rPr>
          <w:rFonts w:ascii="Arial" w:hAnsi="Arial" w:cs="Arial"/>
          <w:bCs/>
          <w:sz w:val="19"/>
          <w:szCs w:val="19"/>
        </w:rPr>
        <w:t xml:space="preserve">the </w:t>
      </w:r>
      <w:r w:rsidRPr="005453B1">
        <w:rPr>
          <w:rFonts w:ascii="Arial" w:hAnsi="Arial" w:cs="Arial"/>
          <w:bCs/>
          <w:sz w:val="19"/>
          <w:szCs w:val="19"/>
        </w:rPr>
        <w:t>Quality Manager on resolving them</w:t>
      </w:r>
      <w:r w:rsidR="00ED2E0B">
        <w:rPr>
          <w:rFonts w:ascii="Arial" w:hAnsi="Arial" w:cs="Arial"/>
          <w:bCs/>
          <w:sz w:val="19"/>
          <w:szCs w:val="19"/>
        </w:rPr>
        <w:t>; c</w:t>
      </w:r>
      <w:r w:rsidRPr="005453B1">
        <w:rPr>
          <w:rFonts w:ascii="Arial" w:hAnsi="Arial" w:cs="Arial"/>
          <w:bCs/>
          <w:sz w:val="19"/>
          <w:szCs w:val="19"/>
        </w:rPr>
        <w:t>oordinate</w:t>
      </w:r>
      <w:r w:rsidR="00A41638">
        <w:rPr>
          <w:rFonts w:ascii="Arial" w:hAnsi="Arial" w:cs="Arial"/>
          <w:bCs/>
          <w:sz w:val="19"/>
          <w:szCs w:val="19"/>
        </w:rPr>
        <w:t>d</w:t>
      </w:r>
      <w:r w:rsidRPr="005453B1">
        <w:rPr>
          <w:rFonts w:ascii="Arial" w:hAnsi="Arial" w:cs="Arial"/>
          <w:bCs/>
          <w:sz w:val="19"/>
          <w:szCs w:val="19"/>
        </w:rPr>
        <w:t xml:space="preserve"> with the Quality Man</w:t>
      </w:r>
      <w:r w:rsidR="00ED2E0B">
        <w:rPr>
          <w:rFonts w:ascii="Arial" w:hAnsi="Arial" w:cs="Arial"/>
          <w:bCs/>
          <w:sz w:val="19"/>
          <w:szCs w:val="19"/>
        </w:rPr>
        <w:t>a</w:t>
      </w:r>
      <w:r w:rsidRPr="005453B1">
        <w:rPr>
          <w:rFonts w:ascii="Arial" w:hAnsi="Arial" w:cs="Arial"/>
          <w:bCs/>
          <w:sz w:val="19"/>
          <w:szCs w:val="19"/>
        </w:rPr>
        <w:t>ger and support</w:t>
      </w:r>
      <w:r w:rsidR="00A41638">
        <w:rPr>
          <w:rFonts w:ascii="Arial" w:hAnsi="Arial" w:cs="Arial"/>
          <w:bCs/>
          <w:sz w:val="19"/>
          <w:szCs w:val="19"/>
        </w:rPr>
        <w:t>ed</w:t>
      </w:r>
      <w:r w:rsidRPr="005453B1">
        <w:rPr>
          <w:rFonts w:ascii="Arial" w:hAnsi="Arial" w:cs="Arial"/>
          <w:bCs/>
          <w:sz w:val="19"/>
          <w:szCs w:val="19"/>
        </w:rPr>
        <w:t xml:space="preserve"> the verification of the quality standards and requirements for the constructed work</w:t>
      </w:r>
      <w:r w:rsidR="00ED2E0B">
        <w:rPr>
          <w:rFonts w:ascii="Arial" w:hAnsi="Arial" w:cs="Arial"/>
          <w:bCs/>
          <w:sz w:val="19"/>
          <w:szCs w:val="19"/>
        </w:rPr>
        <w:t>; and c</w:t>
      </w:r>
      <w:r w:rsidRPr="005453B1">
        <w:rPr>
          <w:rFonts w:ascii="Arial" w:hAnsi="Arial" w:cs="Arial"/>
          <w:bCs/>
          <w:sz w:val="19"/>
          <w:szCs w:val="19"/>
        </w:rPr>
        <w:t xml:space="preserve">reated as-built packages and sent </w:t>
      </w:r>
      <w:r w:rsidR="00ED2E0B">
        <w:rPr>
          <w:rFonts w:ascii="Arial" w:hAnsi="Arial" w:cs="Arial"/>
          <w:bCs/>
          <w:sz w:val="19"/>
          <w:szCs w:val="19"/>
        </w:rPr>
        <w:t xml:space="preserve">them </w:t>
      </w:r>
      <w:r w:rsidRPr="005453B1">
        <w:rPr>
          <w:rFonts w:ascii="Arial" w:hAnsi="Arial" w:cs="Arial"/>
          <w:bCs/>
          <w:sz w:val="19"/>
          <w:szCs w:val="19"/>
        </w:rPr>
        <w:t xml:space="preserve">to </w:t>
      </w:r>
      <w:r w:rsidR="00ED2E0B">
        <w:rPr>
          <w:rFonts w:ascii="Arial" w:hAnsi="Arial" w:cs="Arial"/>
          <w:bCs/>
          <w:sz w:val="19"/>
          <w:szCs w:val="19"/>
        </w:rPr>
        <w:t xml:space="preserve">the </w:t>
      </w:r>
      <w:r w:rsidRPr="005453B1">
        <w:rPr>
          <w:rFonts w:ascii="Arial" w:hAnsi="Arial" w:cs="Arial"/>
          <w:bCs/>
          <w:sz w:val="19"/>
          <w:szCs w:val="19"/>
        </w:rPr>
        <w:t>Designer for further input</w:t>
      </w:r>
      <w:r w:rsidR="00ED2E0B">
        <w:rPr>
          <w:rFonts w:ascii="Arial" w:hAnsi="Arial" w:cs="Arial"/>
          <w:bCs/>
          <w:sz w:val="19"/>
          <w:szCs w:val="19"/>
        </w:rPr>
        <w:t xml:space="preserve">.  </w:t>
      </w:r>
      <w:r w:rsidR="00A41638">
        <w:rPr>
          <w:rFonts w:ascii="Arial" w:hAnsi="Arial" w:cs="Arial"/>
          <w:bCs/>
          <w:sz w:val="19"/>
          <w:szCs w:val="19"/>
        </w:rPr>
        <w:t>(</w:t>
      </w:r>
      <w:r w:rsidR="00A41638" w:rsidRPr="00A41638">
        <w:rPr>
          <w:rFonts w:ascii="Arial" w:hAnsi="Arial" w:cs="Arial"/>
          <w:bCs/>
          <w:sz w:val="19"/>
          <w:szCs w:val="19"/>
        </w:rPr>
        <w:t>1/2019</w:t>
      </w:r>
      <w:r w:rsidR="00ED2E0B">
        <w:rPr>
          <w:rFonts w:ascii="Arial" w:hAnsi="Arial" w:cs="Arial"/>
          <w:bCs/>
          <w:sz w:val="19"/>
          <w:szCs w:val="19"/>
        </w:rPr>
        <w:t xml:space="preserve"> </w:t>
      </w:r>
      <w:r w:rsidR="00A41638" w:rsidRPr="00A41638">
        <w:rPr>
          <w:rFonts w:ascii="Arial" w:hAnsi="Arial" w:cs="Arial"/>
          <w:bCs/>
          <w:sz w:val="19"/>
          <w:szCs w:val="19"/>
        </w:rPr>
        <w:t>- 4/2020</w:t>
      </w:r>
      <w:r w:rsidR="00A41638">
        <w:rPr>
          <w:rFonts w:ascii="Arial" w:hAnsi="Arial" w:cs="Arial"/>
          <w:bCs/>
          <w:sz w:val="19"/>
          <w:szCs w:val="19"/>
        </w:rPr>
        <w:t>)</w:t>
      </w:r>
    </w:p>
    <w:p w14:paraId="2F16FA88" w14:textId="77777777" w:rsidR="005453B1" w:rsidRDefault="005453B1" w:rsidP="007C6DB5">
      <w:pPr>
        <w:jc w:val="both"/>
        <w:rPr>
          <w:rFonts w:ascii="Arial" w:hAnsi="Arial" w:cs="Arial"/>
          <w:b/>
          <w:sz w:val="19"/>
          <w:szCs w:val="19"/>
        </w:rPr>
      </w:pPr>
    </w:p>
    <w:p w14:paraId="1F960707" w14:textId="7557892C" w:rsidR="00B34252" w:rsidRPr="00600DD7" w:rsidRDefault="00600DD7" w:rsidP="007C6DB5">
      <w:pPr>
        <w:jc w:val="both"/>
        <w:rPr>
          <w:rFonts w:ascii="Arial" w:hAnsi="Arial" w:cs="Arial"/>
          <w:color w:val="010101"/>
          <w:sz w:val="19"/>
          <w:szCs w:val="19"/>
        </w:rPr>
      </w:pPr>
      <w:r w:rsidRPr="00600DD7">
        <w:rPr>
          <w:rFonts w:ascii="Arial" w:hAnsi="Arial" w:cs="Arial"/>
          <w:b/>
          <w:sz w:val="19"/>
          <w:szCs w:val="19"/>
        </w:rPr>
        <w:t>Port Authority of New York and New Jersey (</w:t>
      </w:r>
      <w:r w:rsidR="00B34252" w:rsidRPr="00600DD7">
        <w:rPr>
          <w:rFonts w:ascii="Arial" w:hAnsi="Arial" w:cs="Arial"/>
          <w:b/>
          <w:sz w:val="19"/>
          <w:szCs w:val="19"/>
        </w:rPr>
        <w:t>PANYNJ</w:t>
      </w:r>
      <w:r w:rsidRPr="00600DD7">
        <w:rPr>
          <w:rFonts w:ascii="Arial" w:hAnsi="Arial" w:cs="Arial"/>
          <w:b/>
          <w:sz w:val="19"/>
          <w:szCs w:val="19"/>
        </w:rPr>
        <w:t>)</w:t>
      </w:r>
      <w:r w:rsidR="00B34252" w:rsidRPr="00600DD7">
        <w:rPr>
          <w:rFonts w:ascii="Arial" w:hAnsi="Arial" w:cs="Arial"/>
          <w:b/>
          <w:sz w:val="19"/>
          <w:szCs w:val="19"/>
        </w:rPr>
        <w:t xml:space="preserve">, </w:t>
      </w:r>
      <w:r w:rsidR="00B34252" w:rsidRPr="00600DD7">
        <w:rPr>
          <w:rFonts w:ascii="Arial" w:hAnsi="Arial" w:cs="Arial"/>
          <w:b/>
          <w:color w:val="010101"/>
          <w:sz w:val="19"/>
          <w:szCs w:val="19"/>
        </w:rPr>
        <w:t>World</w:t>
      </w:r>
      <w:r w:rsidR="00B34252" w:rsidRPr="00EA1994">
        <w:rPr>
          <w:rFonts w:ascii="Arial" w:hAnsi="Arial" w:cs="Arial"/>
          <w:b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b/>
          <w:color w:val="010101"/>
          <w:sz w:val="19"/>
          <w:szCs w:val="19"/>
        </w:rPr>
        <w:t>Trade</w:t>
      </w:r>
      <w:r w:rsidR="00B34252" w:rsidRPr="00EA1994">
        <w:rPr>
          <w:rFonts w:ascii="Arial" w:hAnsi="Arial" w:cs="Arial"/>
          <w:b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b/>
          <w:color w:val="010101"/>
          <w:sz w:val="19"/>
          <w:szCs w:val="19"/>
        </w:rPr>
        <w:t>Center</w:t>
      </w:r>
      <w:r w:rsidR="00B34252" w:rsidRPr="00EA1994">
        <w:rPr>
          <w:rFonts w:ascii="Arial" w:hAnsi="Arial" w:cs="Arial"/>
          <w:b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b/>
          <w:color w:val="010101"/>
          <w:sz w:val="19"/>
          <w:szCs w:val="19"/>
        </w:rPr>
        <w:t xml:space="preserve">Construction, </w:t>
      </w:r>
      <w:r w:rsidRPr="00600DD7">
        <w:rPr>
          <w:rFonts w:ascii="Arial" w:hAnsi="Arial" w:cs="Arial"/>
          <w:b/>
          <w:color w:val="010101"/>
          <w:sz w:val="19"/>
          <w:szCs w:val="19"/>
        </w:rPr>
        <w:t xml:space="preserve">Manhattan, NY - </w:t>
      </w:r>
      <w:r w:rsidR="00B34252" w:rsidRPr="00EA1994">
        <w:rPr>
          <w:rFonts w:ascii="Arial" w:hAnsi="Arial" w:cs="Arial"/>
          <w:bCs/>
          <w:color w:val="010101"/>
          <w:sz w:val="19"/>
          <w:szCs w:val="19"/>
        </w:rPr>
        <w:t>Office Engineer</w:t>
      </w:r>
      <w:r w:rsidRPr="00600DD7">
        <w:rPr>
          <w:rFonts w:ascii="Arial" w:hAnsi="Arial" w:cs="Arial"/>
          <w:bCs/>
          <w:color w:val="010101"/>
          <w:sz w:val="19"/>
          <w:szCs w:val="19"/>
        </w:rPr>
        <w:t>.</w:t>
      </w:r>
      <w:r w:rsidR="00B34252" w:rsidRPr="00600DD7">
        <w:rPr>
          <w:rFonts w:ascii="Arial" w:hAnsi="Arial" w:cs="Arial"/>
          <w:bCs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Ensure</w:t>
      </w:r>
      <w:r w:rsidRPr="00600DD7">
        <w:rPr>
          <w:rFonts w:ascii="Arial" w:hAnsi="Arial" w:cs="Arial"/>
          <w:color w:val="010101"/>
          <w:sz w:val="19"/>
          <w:szCs w:val="19"/>
        </w:rPr>
        <w:t>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compliance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with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PA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EA1994">
        <w:rPr>
          <w:rFonts w:ascii="Arial" w:hAnsi="Arial" w:cs="Arial"/>
          <w:i/>
          <w:iCs/>
          <w:color w:val="010101"/>
          <w:sz w:val="19"/>
          <w:szCs w:val="19"/>
        </w:rPr>
        <w:t>TCAP Manual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,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Pr="00EA1994">
        <w:rPr>
          <w:rFonts w:ascii="Arial" w:hAnsi="Arial" w:cs="Arial"/>
          <w:color w:val="010101"/>
          <w:sz w:val="19"/>
          <w:szCs w:val="19"/>
        </w:rPr>
        <w:t>m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onitor</w:t>
      </w:r>
      <w:r w:rsidRPr="00600DD7">
        <w:rPr>
          <w:rFonts w:ascii="Arial" w:hAnsi="Arial" w:cs="Arial"/>
          <w:color w:val="010101"/>
          <w:sz w:val="19"/>
          <w:szCs w:val="19"/>
        </w:rPr>
        <w:t>ed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Pr="00EA1994">
        <w:rPr>
          <w:rFonts w:ascii="Arial" w:hAnsi="Arial" w:cs="Arial"/>
          <w:color w:val="010101"/>
          <w:sz w:val="19"/>
          <w:szCs w:val="19"/>
        </w:rPr>
        <w:t xml:space="preserve">to confirm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that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A/EOR</w:t>
      </w:r>
      <w:r w:rsidR="00B34252" w:rsidRPr="00600DD7">
        <w:rPr>
          <w:rFonts w:ascii="Arial" w:hAnsi="Arial" w:cs="Arial"/>
          <w:color w:val="010101"/>
          <w:w w:val="99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perform</w:t>
      </w:r>
      <w:r>
        <w:rPr>
          <w:rFonts w:ascii="Arial" w:hAnsi="Arial" w:cs="Arial"/>
          <w:color w:val="010101"/>
          <w:sz w:val="19"/>
          <w:szCs w:val="19"/>
        </w:rPr>
        <w:t>ed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code</w:t>
      </w:r>
      <w:r>
        <w:rPr>
          <w:rFonts w:ascii="Arial" w:hAnsi="Arial" w:cs="Arial"/>
          <w:color w:val="010101"/>
          <w:sz w:val="19"/>
          <w:szCs w:val="19"/>
        </w:rPr>
        <w:t>-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required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controlled/special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inspections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and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tests,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and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that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these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inspections/tests</w:t>
      </w:r>
      <w:r w:rsidR="00B34252" w:rsidRPr="00600DD7">
        <w:rPr>
          <w:rFonts w:ascii="Arial" w:hAnsi="Arial" w:cs="Arial"/>
          <w:color w:val="010101"/>
          <w:w w:val="101"/>
          <w:sz w:val="19"/>
          <w:szCs w:val="19"/>
        </w:rPr>
        <w:t xml:space="preserve"> </w:t>
      </w:r>
      <w:r>
        <w:rPr>
          <w:rFonts w:ascii="Arial" w:hAnsi="Arial" w:cs="Arial"/>
          <w:color w:val="010101"/>
          <w:w w:val="101"/>
          <w:sz w:val="19"/>
          <w:szCs w:val="19"/>
        </w:rPr>
        <w:t>we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re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documented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by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>
        <w:rPr>
          <w:rFonts w:ascii="Arial" w:hAnsi="Arial" w:cs="Arial"/>
          <w:color w:val="010101"/>
          <w:sz w:val="19"/>
          <w:szCs w:val="19"/>
        </w:rPr>
        <w:t xml:space="preserve">the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A/EOR</w:t>
      </w:r>
      <w:r>
        <w:rPr>
          <w:rFonts w:ascii="Arial" w:hAnsi="Arial" w:cs="Arial"/>
          <w:color w:val="010101"/>
          <w:sz w:val="19"/>
          <w:szCs w:val="19"/>
        </w:rPr>
        <w:t>, and e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nsure</w:t>
      </w:r>
      <w:r>
        <w:rPr>
          <w:rFonts w:ascii="Arial" w:hAnsi="Arial" w:cs="Arial"/>
          <w:color w:val="010101"/>
          <w:sz w:val="19"/>
          <w:szCs w:val="19"/>
        </w:rPr>
        <w:t>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that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all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NCRs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>
        <w:rPr>
          <w:rFonts w:ascii="Arial" w:hAnsi="Arial" w:cs="Arial"/>
          <w:color w:val="010101"/>
          <w:sz w:val="19"/>
          <w:szCs w:val="19"/>
        </w:rPr>
        <w:t>we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re resolved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by</w:t>
      </w:r>
      <w:r>
        <w:rPr>
          <w:rFonts w:ascii="Arial" w:hAnsi="Arial" w:cs="Arial"/>
          <w:color w:val="010101"/>
          <w:sz w:val="19"/>
          <w:szCs w:val="19"/>
        </w:rPr>
        <w:t xml:space="preserve"> the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A/EOR.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Elevate</w:t>
      </w:r>
      <w:r>
        <w:rPr>
          <w:rFonts w:ascii="Arial" w:hAnsi="Arial" w:cs="Arial"/>
          <w:color w:val="010101"/>
          <w:sz w:val="19"/>
          <w:szCs w:val="19"/>
        </w:rPr>
        <w:t>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unresolved issues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to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Resident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Engineer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and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to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Program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Manager.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Schedule</w:t>
      </w:r>
      <w:r>
        <w:rPr>
          <w:rFonts w:ascii="Arial" w:hAnsi="Arial" w:cs="Arial"/>
          <w:color w:val="010101"/>
          <w:sz w:val="19"/>
          <w:szCs w:val="19"/>
        </w:rPr>
        <w:t>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and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attend</w:t>
      </w:r>
      <w:r>
        <w:rPr>
          <w:rFonts w:ascii="Arial" w:hAnsi="Arial" w:cs="Arial"/>
          <w:color w:val="010101"/>
          <w:sz w:val="19"/>
          <w:szCs w:val="19"/>
        </w:rPr>
        <w:t>ed p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re­construction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meetings,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project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progress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meetings,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final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and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partial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>
        <w:rPr>
          <w:rFonts w:ascii="Arial" w:hAnsi="Arial" w:cs="Arial"/>
          <w:color w:val="010101"/>
          <w:sz w:val="19"/>
          <w:szCs w:val="19"/>
        </w:rPr>
        <w:t>i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nspections,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>
        <w:rPr>
          <w:rFonts w:ascii="Arial" w:hAnsi="Arial" w:cs="Arial"/>
          <w:color w:val="010101"/>
          <w:sz w:val="19"/>
          <w:szCs w:val="19"/>
        </w:rPr>
        <w:t xml:space="preserve">and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field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tests,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and</w:t>
      </w:r>
      <w:r w:rsidR="00B34252" w:rsidRPr="00600DD7">
        <w:rPr>
          <w:rFonts w:ascii="Arial" w:hAnsi="Arial" w:cs="Arial"/>
          <w:color w:val="010101"/>
          <w:w w:val="97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coordinate</w:t>
      </w:r>
      <w:r>
        <w:rPr>
          <w:rFonts w:ascii="Arial" w:hAnsi="Arial" w:cs="Arial"/>
          <w:color w:val="010101"/>
          <w:sz w:val="19"/>
          <w:szCs w:val="19"/>
        </w:rPr>
        <w:t>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attendance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of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other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applicable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PA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>
        <w:rPr>
          <w:rFonts w:ascii="Arial" w:hAnsi="Arial" w:cs="Arial"/>
          <w:color w:val="010101"/>
          <w:sz w:val="19"/>
          <w:szCs w:val="19"/>
        </w:rPr>
        <w:t>s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taff.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Ensure</w:t>
      </w:r>
      <w:r>
        <w:rPr>
          <w:rFonts w:ascii="Arial" w:hAnsi="Arial" w:cs="Arial"/>
          <w:color w:val="010101"/>
          <w:sz w:val="19"/>
          <w:szCs w:val="19"/>
        </w:rPr>
        <w:t>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that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all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required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documentation ha</w:t>
      </w:r>
      <w:r>
        <w:rPr>
          <w:rFonts w:ascii="Arial" w:hAnsi="Arial" w:cs="Arial"/>
          <w:color w:val="010101"/>
          <w:sz w:val="19"/>
          <w:szCs w:val="19"/>
        </w:rPr>
        <w:t>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been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provided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by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Tenant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and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his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consultant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prior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to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scheduling.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Prepare</w:t>
      </w:r>
      <w:r>
        <w:rPr>
          <w:rFonts w:ascii="Arial" w:hAnsi="Arial" w:cs="Arial"/>
          <w:color w:val="010101"/>
          <w:sz w:val="19"/>
          <w:szCs w:val="19"/>
        </w:rPr>
        <w:t>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>
        <w:rPr>
          <w:rFonts w:ascii="Arial" w:hAnsi="Arial" w:cs="Arial"/>
          <w:color w:val="010101"/>
          <w:sz w:val="19"/>
          <w:szCs w:val="19"/>
        </w:rPr>
        <w:t>m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inutes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of</w:t>
      </w:r>
      <w:r w:rsidR="00B34252" w:rsidRPr="00600DD7">
        <w:rPr>
          <w:rFonts w:ascii="Arial" w:hAnsi="Arial" w:cs="Arial"/>
          <w:color w:val="010101"/>
          <w:w w:val="99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meetings,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punch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lists,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etc.</w:t>
      </w:r>
      <w:r>
        <w:rPr>
          <w:rFonts w:ascii="Arial" w:hAnsi="Arial" w:cs="Arial"/>
          <w:color w:val="010101"/>
          <w:sz w:val="19"/>
          <w:szCs w:val="19"/>
        </w:rPr>
        <w:t>,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and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issue</w:t>
      </w:r>
      <w:r>
        <w:rPr>
          <w:rFonts w:ascii="Arial" w:hAnsi="Arial" w:cs="Arial"/>
          <w:color w:val="010101"/>
          <w:sz w:val="19"/>
          <w:szCs w:val="19"/>
        </w:rPr>
        <w:t>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them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to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Tenant.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Assist</w:t>
      </w:r>
      <w:r>
        <w:rPr>
          <w:rFonts w:ascii="Arial" w:hAnsi="Arial" w:cs="Arial"/>
          <w:color w:val="010101"/>
          <w:sz w:val="19"/>
          <w:szCs w:val="19"/>
        </w:rPr>
        <w:t>ed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in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all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stages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of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project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closeout,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and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>
        <w:rPr>
          <w:rFonts w:ascii="Arial" w:hAnsi="Arial" w:cs="Arial"/>
          <w:color w:val="010101"/>
          <w:sz w:val="19"/>
          <w:szCs w:val="19"/>
        </w:rPr>
        <w:t xml:space="preserve">in the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preparation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of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Report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on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Audit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Conformance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for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Temporary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or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Final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Permit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to</w:t>
      </w:r>
      <w:r w:rsidR="00B34252" w:rsidRPr="00600DD7">
        <w:rPr>
          <w:rFonts w:ascii="Arial" w:hAnsi="Arial" w:cs="Arial"/>
          <w:color w:val="010101"/>
          <w:w w:val="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Occupy.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>
        <w:rPr>
          <w:rFonts w:ascii="Arial" w:hAnsi="Arial" w:cs="Arial"/>
          <w:color w:val="010101"/>
          <w:sz w:val="19"/>
          <w:szCs w:val="19"/>
        </w:rPr>
        <w:t>He also r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eview</w:t>
      </w:r>
      <w:r>
        <w:rPr>
          <w:rFonts w:ascii="Arial" w:hAnsi="Arial" w:cs="Arial"/>
          <w:color w:val="010101"/>
          <w:sz w:val="19"/>
          <w:szCs w:val="19"/>
        </w:rPr>
        <w:t>ed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contract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drawings,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specifications</w:t>
      </w:r>
      <w:r>
        <w:rPr>
          <w:rFonts w:ascii="Arial" w:hAnsi="Arial" w:cs="Arial"/>
          <w:color w:val="010101"/>
          <w:sz w:val="19"/>
          <w:szCs w:val="19"/>
        </w:rPr>
        <w:t>,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and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>
        <w:rPr>
          <w:rFonts w:ascii="Arial" w:hAnsi="Arial" w:cs="Arial"/>
          <w:color w:val="010101"/>
          <w:sz w:val="19"/>
          <w:szCs w:val="19"/>
        </w:rPr>
        <w:t xml:space="preserve">the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contractor's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submittal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to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ensure</w:t>
      </w:r>
      <w:r w:rsidR="00B34252" w:rsidRPr="00600DD7">
        <w:rPr>
          <w:rFonts w:ascii="Arial" w:hAnsi="Arial" w:cs="Arial"/>
          <w:color w:val="010101"/>
          <w:w w:val="103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constructability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and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conformance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to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recognized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construction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standards.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>
        <w:rPr>
          <w:rFonts w:ascii="Arial" w:hAnsi="Arial" w:cs="Arial"/>
          <w:color w:val="010101"/>
          <w:sz w:val="19"/>
          <w:szCs w:val="19"/>
        </w:rPr>
        <w:t>He also m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aintain</w:t>
      </w:r>
      <w:r>
        <w:rPr>
          <w:rFonts w:ascii="Arial" w:hAnsi="Arial" w:cs="Arial"/>
          <w:color w:val="010101"/>
          <w:sz w:val="19"/>
          <w:szCs w:val="19"/>
        </w:rPr>
        <w:t>ed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and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issue</w:t>
      </w:r>
      <w:r>
        <w:rPr>
          <w:rFonts w:ascii="Arial" w:hAnsi="Arial" w:cs="Arial"/>
          <w:color w:val="010101"/>
          <w:sz w:val="19"/>
          <w:szCs w:val="19"/>
        </w:rPr>
        <w:t>d the</w:t>
      </w:r>
      <w:r w:rsidR="00B34252" w:rsidRPr="00600DD7">
        <w:rPr>
          <w:rFonts w:ascii="Arial" w:hAnsi="Arial" w:cs="Arial"/>
          <w:color w:val="010101"/>
          <w:w w:val="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TCA/T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AA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log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and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Westfield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proofErr w:type="gramStart"/>
      <w:r w:rsidR="00B34252" w:rsidRPr="00600DD7">
        <w:rPr>
          <w:rFonts w:ascii="Arial" w:hAnsi="Arial" w:cs="Arial"/>
          <w:color w:val="010101"/>
          <w:sz w:val="19"/>
          <w:szCs w:val="19"/>
        </w:rPr>
        <w:t>plans</w:t>
      </w:r>
      <w:r>
        <w:rPr>
          <w:rFonts w:ascii="Arial" w:hAnsi="Arial" w:cs="Arial"/>
          <w:color w:val="010101"/>
          <w:sz w:val="19"/>
          <w:szCs w:val="19"/>
        </w:rPr>
        <w:t>, and</w:t>
      </w:r>
      <w:proofErr w:type="gramEnd"/>
      <w:r>
        <w:rPr>
          <w:rFonts w:ascii="Arial" w:hAnsi="Arial" w:cs="Arial"/>
          <w:color w:val="010101"/>
          <w:sz w:val="19"/>
          <w:szCs w:val="19"/>
        </w:rPr>
        <w:t xml:space="preserve"> w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ork</w:t>
      </w:r>
      <w:r>
        <w:rPr>
          <w:rFonts w:ascii="Arial" w:hAnsi="Arial" w:cs="Arial"/>
          <w:color w:val="010101"/>
          <w:sz w:val="19"/>
          <w:szCs w:val="19"/>
        </w:rPr>
        <w:t>ed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>
        <w:rPr>
          <w:rFonts w:ascii="Arial" w:hAnsi="Arial" w:cs="Arial"/>
          <w:color w:val="010101"/>
          <w:sz w:val="19"/>
          <w:szCs w:val="19"/>
        </w:rPr>
        <w:t>with A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uto</w:t>
      </w:r>
      <w:r>
        <w:rPr>
          <w:rFonts w:ascii="Arial" w:hAnsi="Arial" w:cs="Arial"/>
          <w:color w:val="010101"/>
          <w:sz w:val="19"/>
          <w:szCs w:val="19"/>
        </w:rPr>
        <w:t xml:space="preserve">CAD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to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illustrate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the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current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process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of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all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work</w:t>
      </w:r>
      <w:r w:rsidR="00B34252" w:rsidRPr="00EA1994">
        <w:rPr>
          <w:rFonts w:ascii="Arial" w:hAnsi="Arial" w:cs="Arial"/>
          <w:color w:val="010101"/>
          <w:w w:val="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being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done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on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>
        <w:rPr>
          <w:rFonts w:ascii="Arial" w:hAnsi="Arial" w:cs="Arial"/>
          <w:color w:val="010101"/>
          <w:sz w:val="19"/>
          <w:szCs w:val="19"/>
        </w:rPr>
        <w:t xml:space="preserve">the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WTC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construction</w:t>
      </w:r>
      <w:r w:rsidR="00B34252"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 xml:space="preserve">facility. </w:t>
      </w:r>
      <w:r>
        <w:rPr>
          <w:rFonts w:ascii="Arial" w:hAnsi="Arial" w:cs="Arial"/>
          <w:color w:val="010101"/>
          <w:sz w:val="19"/>
          <w:szCs w:val="19"/>
        </w:rPr>
        <w:t xml:space="preserve"> 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(</w:t>
      </w:r>
      <w:r w:rsidR="005453B1" w:rsidRPr="00600DD7">
        <w:rPr>
          <w:rFonts w:ascii="Arial" w:hAnsi="Arial" w:cs="Arial"/>
          <w:color w:val="010101"/>
          <w:sz w:val="19"/>
          <w:szCs w:val="19"/>
        </w:rPr>
        <w:t>2/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 xml:space="preserve">2017 </w:t>
      </w:r>
      <w:r>
        <w:rPr>
          <w:rFonts w:ascii="Arial" w:hAnsi="Arial" w:cs="Arial"/>
          <w:color w:val="010101"/>
          <w:sz w:val="19"/>
          <w:szCs w:val="19"/>
        </w:rPr>
        <w:t>-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 xml:space="preserve"> </w:t>
      </w:r>
      <w:r w:rsidR="005453B1" w:rsidRPr="00600DD7">
        <w:rPr>
          <w:rFonts w:ascii="Arial" w:hAnsi="Arial" w:cs="Arial"/>
          <w:color w:val="010101"/>
          <w:sz w:val="19"/>
          <w:szCs w:val="19"/>
        </w:rPr>
        <w:t>01/2019</w:t>
      </w:r>
      <w:r w:rsidR="00B34252" w:rsidRPr="00600DD7">
        <w:rPr>
          <w:rFonts w:ascii="Arial" w:hAnsi="Arial" w:cs="Arial"/>
          <w:color w:val="010101"/>
          <w:sz w:val="19"/>
          <w:szCs w:val="19"/>
        </w:rPr>
        <w:t>)</w:t>
      </w:r>
    </w:p>
    <w:p w14:paraId="5998664B" w14:textId="77777777" w:rsidR="00B34252" w:rsidRPr="005453B1" w:rsidRDefault="00B34252" w:rsidP="007C6DB5">
      <w:pPr>
        <w:jc w:val="both"/>
        <w:rPr>
          <w:rFonts w:ascii="Arial" w:hAnsi="Arial" w:cs="Arial"/>
          <w:color w:val="010101"/>
          <w:sz w:val="19"/>
          <w:szCs w:val="19"/>
        </w:rPr>
      </w:pPr>
    </w:p>
    <w:p w14:paraId="4699216A" w14:textId="0D1C6106" w:rsidR="00B34252" w:rsidRPr="004159D6" w:rsidRDefault="00B34252" w:rsidP="007C6DB5">
      <w:pPr>
        <w:jc w:val="both"/>
        <w:rPr>
          <w:rFonts w:ascii="Arial" w:hAnsi="Arial" w:cs="Arial"/>
          <w:color w:val="050505"/>
          <w:sz w:val="19"/>
          <w:szCs w:val="19"/>
        </w:rPr>
      </w:pPr>
      <w:r w:rsidRPr="004159D6">
        <w:rPr>
          <w:rFonts w:ascii="Arial" w:hAnsi="Arial" w:cs="Arial"/>
          <w:b/>
          <w:color w:val="010101"/>
          <w:sz w:val="19"/>
          <w:szCs w:val="19"/>
        </w:rPr>
        <w:t xml:space="preserve">MTA Bridges and Tunnels </w:t>
      </w:r>
      <w:r w:rsidR="006A3D0E" w:rsidRPr="004159D6">
        <w:rPr>
          <w:rFonts w:ascii="Arial" w:hAnsi="Arial" w:cs="Arial"/>
          <w:b/>
          <w:color w:val="010101"/>
          <w:sz w:val="19"/>
          <w:szCs w:val="19"/>
        </w:rPr>
        <w:t xml:space="preserve">(MTA </w:t>
      </w:r>
      <w:r w:rsidR="005127C8">
        <w:rPr>
          <w:rFonts w:ascii="Arial" w:hAnsi="Arial" w:cs="Arial"/>
          <w:b/>
          <w:color w:val="010101"/>
          <w:sz w:val="19"/>
          <w:szCs w:val="19"/>
        </w:rPr>
        <w:t>B&amp;T</w:t>
      </w:r>
      <w:r w:rsidR="006A3D0E" w:rsidRPr="004159D6">
        <w:rPr>
          <w:rFonts w:ascii="Arial" w:hAnsi="Arial" w:cs="Arial"/>
          <w:b/>
          <w:color w:val="010101"/>
          <w:sz w:val="19"/>
          <w:szCs w:val="19"/>
        </w:rPr>
        <w:t xml:space="preserve">), Various Projects, </w:t>
      </w:r>
      <w:r w:rsidRPr="004159D6">
        <w:rPr>
          <w:rFonts w:ascii="Arial" w:hAnsi="Arial" w:cs="Arial"/>
          <w:b/>
          <w:color w:val="010101"/>
          <w:sz w:val="19"/>
          <w:szCs w:val="19"/>
        </w:rPr>
        <w:t xml:space="preserve">New York, </w:t>
      </w:r>
      <w:r w:rsidR="006A3D0E" w:rsidRPr="004159D6">
        <w:rPr>
          <w:rFonts w:ascii="Arial" w:hAnsi="Arial" w:cs="Arial"/>
          <w:b/>
          <w:color w:val="010101"/>
          <w:sz w:val="19"/>
          <w:szCs w:val="19"/>
        </w:rPr>
        <w:t xml:space="preserve">NY - </w:t>
      </w:r>
      <w:r w:rsidRPr="00EA1994">
        <w:rPr>
          <w:rFonts w:ascii="Arial" w:hAnsi="Arial" w:cs="Arial"/>
          <w:bCs/>
          <w:color w:val="010101"/>
          <w:sz w:val="19"/>
          <w:szCs w:val="19"/>
        </w:rPr>
        <w:t>Assistant Project Engineer</w:t>
      </w:r>
      <w:r w:rsidR="006A3D0E" w:rsidRPr="00EA1994">
        <w:rPr>
          <w:rFonts w:ascii="Arial" w:hAnsi="Arial" w:cs="Arial"/>
          <w:bCs/>
          <w:color w:val="010101"/>
          <w:sz w:val="19"/>
          <w:szCs w:val="19"/>
        </w:rPr>
        <w:t xml:space="preserve">. </w:t>
      </w:r>
      <w:r w:rsidR="005127C8">
        <w:rPr>
          <w:rFonts w:ascii="Arial" w:hAnsi="Arial" w:cs="Arial"/>
          <w:bCs/>
          <w:color w:val="010101"/>
          <w:sz w:val="19"/>
          <w:szCs w:val="19"/>
        </w:rPr>
        <w:t>Working from the MTA B&amp;T headquarters office, e</w:t>
      </w:r>
      <w:r w:rsidRPr="00EA1994">
        <w:rPr>
          <w:rFonts w:ascii="Arial" w:hAnsi="Arial" w:cs="Arial"/>
          <w:color w:val="010101"/>
          <w:sz w:val="19"/>
          <w:szCs w:val="19"/>
        </w:rPr>
        <w:t>nsur</w:t>
      </w:r>
      <w:r w:rsidR="005453B1" w:rsidRPr="00EA1994">
        <w:rPr>
          <w:rFonts w:ascii="Arial" w:hAnsi="Arial" w:cs="Arial"/>
          <w:color w:val="010101"/>
          <w:sz w:val="19"/>
          <w:szCs w:val="19"/>
        </w:rPr>
        <w:t>ed</w:t>
      </w:r>
      <w:r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="006A3D0E" w:rsidRPr="00EA1994">
        <w:rPr>
          <w:rFonts w:ascii="Arial" w:hAnsi="Arial" w:cs="Arial"/>
          <w:color w:val="010101"/>
          <w:sz w:val="19"/>
          <w:szCs w:val="19"/>
        </w:rPr>
        <w:t xml:space="preserve">that </w:t>
      </w:r>
      <w:r w:rsidRPr="00EA1994">
        <w:rPr>
          <w:rFonts w:ascii="Arial" w:hAnsi="Arial" w:cs="Arial"/>
          <w:color w:val="010101"/>
          <w:sz w:val="19"/>
          <w:szCs w:val="19"/>
        </w:rPr>
        <w:t xml:space="preserve">all </w:t>
      </w:r>
      <w:r w:rsidR="006A3D0E" w:rsidRPr="00EA1994">
        <w:rPr>
          <w:rFonts w:ascii="Arial" w:hAnsi="Arial" w:cs="Arial"/>
          <w:color w:val="010101"/>
          <w:sz w:val="19"/>
          <w:szCs w:val="19"/>
        </w:rPr>
        <w:t xml:space="preserve">general </w:t>
      </w:r>
      <w:r w:rsidRPr="00EA1994">
        <w:rPr>
          <w:rFonts w:ascii="Arial" w:hAnsi="Arial" w:cs="Arial"/>
          <w:color w:val="010101"/>
          <w:sz w:val="19"/>
          <w:szCs w:val="19"/>
        </w:rPr>
        <w:t xml:space="preserve">engineering work </w:t>
      </w:r>
      <w:r w:rsidR="006A3D0E" w:rsidRPr="00EA1994">
        <w:rPr>
          <w:rFonts w:ascii="Arial" w:hAnsi="Arial" w:cs="Arial"/>
          <w:color w:val="010101"/>
          <w:sz w:val="19"/>
          <w:szCs w:val="19"/>
        </w:rPr>
        <w:t>wa</w:t>
      </w:r>
      <w:r w:rsidRPr="00EA1994">
        <w:rPr>
          <w:rFonts w:ascii="Arial" w:hAnsi="Arial" w:cs="Arial"/>
          <w:color w:val="010101"/>
          <w:sz w:val="19"/>
          <w:szCs w:val="19"/>
        </w:rPr>
        <w:t>s carried out in</w:t>
      </w:r>
      <w:r w:rsidRPr="004159D6">
        <w:rPr>
          <w:rFonts w:ascii="Arial" w:hAnsi="Arial" w:cs="Arial"/>
          <w:color w:val="010101"/>
          <w:sz w:val="19"/>
          <w:szCs w:val="19"/>
        </w:rPr>
        <w:t xml:space="preserve"> </w:t>
      </w:r>
      <w:r w:rsidRPr="00EA1994">
        <w:rPr>
          <w:rFonts w:ascii="Arial" w:hAnsi="Arial" w:cs="Arial"/>
          <w:color w:val="010101"/>
          <w:sz w:val="19"/>
          <w:szCs w:val="19"/>
        </w:rPr>
        <w:t xml:space="preserve">accordance with specifications, statutory requirements, laws, rules, regulations and other contractual requirements required by </w:t>
      </w:r>
      <w:r w:rsidR="006A3D0E" w:rsidRPr="00EA1994">
        <w:rPr>
          <w:rFonts w:ascii="Arial" w:hAnsi="Arial" w:cs="Arial"/>
          <w:color w:val="010101"/>
          <w:sz w:val="19"/>
          <w:szCs w:val="19"/>
        </w:rPr>
        <w:t xml:space="preserve">MTA </w:t>
      </w:r>
      <w:r w:rsidRPr="00EA1994">
        <w:rPr>
          <w:rFonts w:ascii="Arial" w:hAnsi="Arial" w:cs="Arial"/>
          <w:color w:val="010101"/>
          <w:sz w:val="19"/>
          <w:szCs w:val="19"/>
        </w:rPr>
        <w:t xml:space="preserve">Bridges and Tunnels with due regard to </w:t>
      </w:r>
      <w:r w:rsidRPr="004159D6">
        <w:rPr>
          <w:rFonts w:ascii="Arial" w:hAnsi="Arial" w:cs="Arial"/>
          <w:color w:val="010101"/>
          <w:sz w:val="19"/>
          <w:szCs w:val="19"/>
        </w:rPr>
        <w:t>safety,</w:t>
      </w:r>
      <w:r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Pr="004159D6">
        <w:rPr>
          <w:rFonts w:ascii="Arial" w:hAnsi="Arial" w:cs="Arial"/>
          <w:color w:val="010101"/>
          <w:sz w:val="19"/>
          <w:szCs w:val="19"/>
        </w:rPr>
        <w:t>operability</w:t>
      </w:r>
      <w:r w:rsidR="006A3D0E" w:rsidRPr="004159D6">
        <w:rPr>
          <w:rFonts w:ascii="Arial" w:hAnsi="Arial" w:cs="Arial"/>
          <w:color w:val="010101"/>
          <w:sz w:val="19"/>
          <w:szCs w:val="19"/>
        </w:rPr>
        <w:t>,</w:t>
      </w:r>
      <w:r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Pr="004159D6">
        <w:rPr>
          <w:rFonts w:ascii="Arial" w:hAnsi="Arial" w:cs="Arial"/>
          <w:color w:val="010101"/>
          <w:sz w:val="19"/>
          <w:szCs w:val="19"/>
        </w:rPr>
        <w:t>and</w:t>
      </w:r>
      <w:r w:rsidRPr="00EA1994">
        <w:rPr>
          <w:rFonts w:ascii="Arial" w:hAnsi="Arial" w:cs="Arial"/>
          <w:color w:val="010101"/>
          <w:sz w:val="19"/>
          <w:szCs w:val="19"/>
        </w:rPr>
        <w:t xml:space="preserve"> </w:t>
      </w:r>
      <w:r w:rsidRPr="004159D6">
        <w:rPr>
          <w:rFonts w:ascii="Arial" w:hAnsi="Arial" w:cs="Arial"/>
          <w:color w:val="010101"/>
          <w:sz w:val="19"/>
          <w:szCs w:val="19"/>
        </w:rPr>
        <w:t xml:space="preserve">maintainability. </w:t>
      </w:r>
      <w:r w:rsidR="004159D6" w:rsidRPr="004159D6">
        <w:rPr>
          <w:rFonts w:ascii="Arial" w:hAnsi="Arial" w:cs="Arial"/>
          <w:color w:val="010101"/>
          <w:sz w:val="19"/>
          <w:szCs w:val="19"/>
        </w:rPr>
        <w:t xml:space="preserve">Also, as </w:t>
      </w:r>
      <w:r w:rsidRPr="004159D6">
        <w:rPr>
          <w:rFonts w:ascii="Arial" w:hAnsi="Arial" w:cs="Arial"/>
          <w:color w:val="050505"/>
          <w:sz w:val="19"/>
          <w:szCs w:val="19"/>
        </w:rPr>
        <w:t>Project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Manager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of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4159D6" w:rsidRPr="00EA1994">
        <w:rPr>
          <w:rFonts w:ascii="Arial" w:hAnsi="Arial" w:cs="Arial"/>
          <w:color w:val="050505"/>
          <w:sz w:val="19"/>
          <w:szCs w:val="19"/>
        </w:rPr>
        <w:t xml:space="preserve">an </w:t>
      </w:r>
      <w:r w:rsidRPr="004159D6">
        <w:rPr>
          <w:rFonts w:ascii="Arial" w:hAnsi="Arial" w:cs="Arial"/>
          <w:color w:val="050505"/>
          <w:sz w:val="19"/>
          <w:szCs w:val="19"/>
        </w:rPr>
        <w:t>As-</w:t>
      </w:r>
      <w:r w:rsidR="004159D6" w:rsidRPr="004159D6">
        <w:rPr>
          <w:rFonts w:ascii="Arial" w:hAnsi="Arial" w:cs="Arial"/>
          <w:color w:val="050505"/>
          <w:sz w:val="19"/>
          <w:szCs w:val="19"/>
        </w:rPr>
        <w:t>N</w:t>
      </w:r>
      <w:r w:rsidRPr="004159D6">
        <w:rPr>
          <w:rFonts w:ascii="Arial" w:hAnsi="Arial" w:cs="Arial"/>
          <w:color w:val="050505"/>
          <w:sz w:val="19"/>
          <w:szCs w:val="19"/>
        </w:rPr>
        <w:t>eeded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Design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Contract</w:t>
      </w:r>
      <w:r w:rsidR="005127C8">
        <w:rPr>
          <w:rFonts w:ascii="Arial" w:hAnsi="Arial" w:cs="Arial"/>
          <w:color w:val="050505"/>
          <w:sz w:val="19"/>
          <w:szCs w:val="19"/>
        </w:rPr>
        <w:t xml:space="preserve"> and the Open Road Tolling Contract</w:t>
      </w:r>
      <w:r w:rsidR="004159D6">
        <w:rPr>
          <w:rFonts w:ascii="Arial" w:hAnsi="Arial" w:cs="Arial"/>
          <w:color w:val="050505"/>
          <w:sz w:val="19"/>
          <w:szCs w:val="19"/>
        </w:rPr>
        <w:t>, a</w:t>
      </w:r>
      <w:r w:rsidRPr="004159D6">
        <w:rPr>
          <w:rFonts w:ascii="Arial" w:hAnsi="Arial" w:cs="Arial"/>
          <w:color w:val="050505"/>
          <w:sz w:val="19"/>
          <w:szCs w:val="19"/>
        </w:rPr>
        <w:t>dminister</w:t>
      </w:r>
      <w:r w:rsidR="004159D6">
        <w:rPr>
          <w:rFonts w:ascii="Arial" w:hAnsi="Arial" w:cs="Arial"/>
          <w:color w:val="050505"/>
          <w:sz w:val="19"/>
          <w:szCs w:val="19"/>
        </w:rPr>
        <w:t>ed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and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coordinate</w:t>
      </w:r>
      <w:r w:rsidR="004159D6">
        <w:rPr>
          <w:rFonts w:ascii="Arial" w:hAnsi="Arial" w:cs="Arial"/>
          <w:color w:val="050505"/>
          <w:sz w:val="19"/>
          <w:szCs w:val="19"/>
        </w:rPr>
        <w:t>d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engineering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design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and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construction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activities,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including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4159D6">
        <w:rPr>
          <w:rFonts w:ascii="Arial" w:hAnsi="Arial" w:cs="Arial"/>
          <w:color w:val="050505"/>
          <w:sz w:val="19"/>
          <w:szCs w:val="19"/>
        </w:rPr>
        <w:t>c</w:t>
      </w:r>
      <w:r w:rsidRPr="004159D6">
        <w:rPr>
          <w:rFonts w:ascii="Arial" w:hAnsi="Arial" w:cs="Arial"/>
          <w:color w:val="050505"/>
          <w:sz w:val="19"/>
          <w:szCs w:val="19"/>
        </w:rPr>
        <w:t>apital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 xml:space="preserve">and </w:t>
      </w:r>
      <w:r w:rsidR="004159D6">
        <w:rPr>
          <w:rFonts w:ascii="Arial" w:hAnsi="Arial" w:cs="Arial"/>
          <w:color w:val="050505"/>
          <w:sz w:val="19"/>
          <w:szCs w:val="19"/>
        </w:rPr>
        <w:t>m</w:t>
      </w:r>
      <w:r w:rsidRPr="004159D6">
        <w:rPr>
          <w:rFonts w:ascii="Arial" w:hAnsi="Arial" w:cs="Arial"/>
          <w:color w:val="050505"/>
          <w:sz w:val="19"/>
          <w:szCs w:val="19"/>
        </w:rPr>
        <w:t>ajor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4159D6">
        <w:rPr>
          <w:rFonts w:ascii="Arial" w:hAnsi="Arial" w:cs="Arial"/>
          <w:color w:val="050505"/>
          <w:sz w:val="19"/>
          <w:szCs w:val="19"/>
        </w:rPr>
        <w:t>m</w:t>
      </w:r>
      <w:r w:rsidRPr="004159D6">
        <w:rPr>
          <w:rFonts w:ascii="Arial" w:hAnsi="Arial" w:cs="Arial"/>
          <w:color w:val="050505"/>
          <w:sz w:val="19"/>
          <w:szCs w:val="19"/>
        </w:rPr>
        <w:t>aintenance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projects. Coordinate</w:t>
      </w:r>
      <w:r w:rsidR="004159D6">
        <w:rPr>
          <w:rFonts w:ascii="Arial" w:hAnsi="Arial" w:cs="Arial"/>
          <w:color w:val="050505"/>
          <w:sz w:val="19"/>
          <w:szCs w:val="19"/>
        </w:rPr>
        <w:t>d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consultant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and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contractor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work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to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provide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critical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engineering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support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to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facilitate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projects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and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program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compliance. Administer</w:t>
      </w:r>
      <w:r w:rsidR="004159D6">
        <w:rPr>
          <w:rFonts w:ascii="Arial" w:hAnsi="Arial" w:cs="Arial"/>
          <w:color w:val="050505"/>
          <w:sz w:val="19"/>
          <w:szCs w:val="19"/>
        </w:rPr>
        <w:t>ed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many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concurrent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work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activities,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coordinate</w:t>
      </w:r>
      <w:r w:rsidR="004159D6">
        <w:rPr>
          <w:rFonts w:ascii="Arial" w:hAnsi="Arial" w:cs="Arial"/>
          <w:color w:val="050505"/>
          <w:sz w:val="19"/>
          <w:szCs w:val="19"/>
        </w:rPr>
        <w:t>d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budget/schedule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compliance</w:t>
      </w:r>
      <w:r w:rsidR="004159D6">
        <w:rPr>
          <w:rFonts w:ascii="Arial" w:hAnsi="Arial" w:cs="Arial"/>
          <w:color w:val="050505"/>
          <w:sz w:val="19"/>
          <w:szCs w:val="19"/>
        </w:rPr>
        <w:t>,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and maintain</w:t>
      </w:r>
      <w:r w:rsidR="004159D6">
        <w:rPr>
          <w:rFonts w:ascii="Arial" w:hAnsi="Arial" w:cs="Arial"/>
          <w:color w:val="050505"/>
          <w:sz w:val="19"/>
          <w:szCs w:val="19"/>
        </w:rPr>
        <w:t>ed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records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to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monitor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and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track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all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 xml:space="preserve">progress. </w:t>
      </w:r>
      <w:r w:rsidR="004159D6">
        <w:rPr>
          <w:rFonts w:ascii="Arial" w:hAnsi="Arial" w:cs="Arial"/>
          <w:color w:val="050505"/>
          <w:sz w:val="19"/>
          <w:szCs w:val="19"/>
        </w:rPr>
        <w:t xml:space="preserve"> </w:t>
      </w:r>
      <w:r w:rsidRPr="004159D6">
        <w:rPr>
          <w:rFonts w:ascii="Arial" w:hAnsi="Arial" w:cs="Arial"/>
          <w:color w:val="050505"/>
          <w:sz w:val="19"/>
          <w:szCs w:val="19"/>
        </w:rPr>
        <w:t>(8/</w:t>
      </w:r>
      <w:r w:rsidR="004159D6">
        <w:rPr>
          <w:rFonts w:ascii="Arial" w:hAnsi="Arial" w:cs="Arial"/>
          <w:color w:val="050505"/>
          <w:sz w:val="19"/>
          <w:szCs w:val="19"/>
        </w:rPr>
        <w:t>20</w:t>
      </w:r>
      <w:r w:rsidRPr="004159D6">
        <w:rPr>
          <w:rFonts w:ascii="Arial" w:hAnsi="Arial" w:cs="Arial"/>
          <w:color w:val="050505"/>
          <w:sz w:val="19"/>
          <w:szCs w:val="19"/>
        </w:rPr>
        <w:t xml:space="preserve">15 </w:t>
      </w:r>
      <w:r w:rsidR="004159D6">
        <w:rPr>
          <w:rFonts w:ascii="Arial" w:hAnsi="Arial" w:cs="Arial"/>
          <w:color w:val="050505"/>
          <w:sz w:val="19"/>
          <w:szCs w:val="19"/>
        </w:rPr>
        <w:t>-</w:t>
      </w:r>
      <w:r w:rsidRPr="004159D6">
        <w:rPr>
          <w:rFonts w:ascii="Arial" w:hAnsi="Arial" w:cs="Arial"/>
          <w:color w:val="050505"/>
          <w:sz w:val="19"/>
          <w:szCs w:val="19"/>
        </w:rPr>
        <w:t xml:space="preserve"> 2/</w:t>
      </w:r>
      <w:r w:rsidR="004159D6">
        <w:rPr>
          <w:rFonts w:ascii="Arial" w:hAnsi="Arial" w:cs="Arial"/>
          <w:color w:val="050505"/>
          <w:sz w:val="19"/>
          <w:szCs w:val="19"/>
        </w:rPr>
        <w:t>20</w:t>
      </w:r>
      <w:r w:rsidRPr="004159D6">
        <w:rPr>
          <w:rFonts w:ascii="Arial" w:hAnsi="Arial" w:cs="Arial"/>
          <w:color w:val="050505"/>
          <w:sz w:val="19"/>
          <w:szCs w:val="19"/>
        </w:rPr>
        <w:t>17)</w:t>
      </w:r>
    </w:p>
    <w:p w14:paraId="7BA3B4FF" w14:textId="77777777" w:rsidR="00B34252" w:rsidRPr="005453B1" w:rsidRDefault="00B34252" w:rsidP="007C6DB5">
      <w:pPr>
        <w:jc w:val="both"/>
        <w:rPr>
          <w:rFonts w:ascii="Arial" w:hAnsi="Arial" w:cs="Arial"/>
          <w:color w:val="050505"/>
          <w:sz w:val="19"/>
          <w:szCs w:val="19"/>
        </w:rPr>
      </w:pPr>
    </w:p>
    <w:p w14:paraId="5263A481" w14:textId="48F74840" w:rsidR="00B34252" w:rsidRPr="004159D6" w:rsidRDefault="004159D6" w:rsidP="00EA1994">
      <w:pPr>
        <w:pStyle w:val="BodyText"/>
        <w:widowControl w:val="0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autoSpaceDE/>
        <w:autoSpaceDN/>
        <w:adjustRightInd/>
        <w:rPr>
          <w:rFonts w:ascii="Arial" w:hAnsi="Arial" w:cs="Arial"/>
          <w:color w:val="050505"/>
          <w:sz w:val="19"/>
          <w:szCs w:val="19"/>
        </w:rPr>
      </w:pPr>
      <w:r w:rsidRPr="004159D6">
        <w:rPr>
          <w:rFonts w:ascii="Arial" w:hAnsi="Arial" w:cs="Arial"/>
          <w:b/>
          <w:color w:val="010101"/>
          <w:sz w:val="19"/>
          <w:szCs w:val="19"/>
        </w:rPr>
        <w:t xml:space="preserve">MTA </w:t>
      </w:r>
      <w:r w:rsidR="00B34252" w:rsidRPr="004159D6">
        <w:rPr>
          <w:rFonts w:ascii="Arial" w:hAnsi="Arial" w:cs="Arial"/>
          <w:b/>
          <w:color w:val="010101"/>
          <w:sz w:val="19"/>
          <w:szCs w:val="19"/>
        </w:rPr>
        <w:t>TBTA,</w:t>
      </w:r>
      <w:r w:rsidR="00B34252" w:rsidRPr="004159D6">
        <w:rPr>
          <w:rFonts w:ascii="Arial" w:hAnsi="Arial" w:cs="Arial"/>
          <w:b/>
          <w:color w:val="050505"/>
          <w:sz w:val="19"/>
          <w:szCs w:val="19"/>
        </w:rPr>
        <w:t xml:space="preserve"> VN-03B, Verrazano</w:t>
      </w:r>
      <w:r w:rsidR="00B34252" w:rsidRPr="00EA1994">
        <w:rPr>
          <w:rFonts w:ascii="Arial" w:hAnsi="Arial" w:cs="Arial"/>
          <w:b/>
          <w:color w:val="050505"/>
          <w:sz w:val="19"/>
          <w:szCs w:val="19"/>
        </w:rPr>
        <w:t xml:space="preserve"> </w:t>
      </w:r>
      <w:r w:rsidR="00B34252" w:rsidRPr="004159D6">
        <w:rPr>
          <w:rFonts w:ascii="Arial" w:hAnsi="Arial" w:cs="Arial"/>
          <w:b/>
          <w:color w:val="050505"/>
          <w:sz w:val="19"/>
          <w:szCs w:val="19"/>
        </w:rPr>
        <w:t>Narrows</w:t>
      </w:r>
      <w:r w:rsidR="00B34252" w:rsidRPr="00EA1994">
        <w:rPr>
          <w:rFonts w:ascii="Arial" w:hAnsi="Arial" w:cs="Arial"/>
          <w:b/>
          <w:color w:val="050505"/>
          <w:sz w:val="19"/>
          <w:szCs w:val="19"/>
        </w:rPr>
        <w:t xml:space="preserve"> </w:t>
      </w:r>
      <w:r w:rsidR="00B34252" w:rsidRPr="004159D6">
        <w:rPr>
          <w:rFonts w:ascii="Arial" w:hAnsi="Arial" w:cs="Arial"/>
          <w:b/>
          <w:color w:val="050505"/>
          <w:sz w:val="19"/>
          <w:szCs w:val="19"/>
        </w:rPr>
        <w:t>Bridge</w:t>
      </w:r>
      <w:r w:rsidR="00B34252" w:rsidRPr="00EA1994">
        <w:rPr>
          <w:rFonts w:ascii="Arial" w:hAnsi="Arial" w:cs="Arial"/>
          <w:b/>
          <w:color w:val="050505"/>
          <w:sz w:val="19"/>
          <w:szCs w:val="19"/>
        </w:rPr>
        <w:t xml:space="preserve"> </w:t>
      </w:r>
      <w:r w:rsidR="00B34252" w:rsidRPr="004159D6">
        <w:rPr>
          <w:rFonts w:ascii="Arial" w:hAnsi="Arial" w:cs="Arial"/>
          <w:b/>
          <w:color w:val="050505"/>
          <w:sz w:val="19"/>
          <w:szCs w:val="19"/>
        </w:rPr>
        <w:t>Toll</w:t>
      </w:r>
      <w:r w:rsidR="00B34252" w:rsidRPr="004159D6">
        <w:rPr>
          <w:rFonts w:ascii="Arial" w:hAnsi="Arial" w:cs="Arial"/>
          <w:b/>
          <w:sz w:val="19"/>
          <w:szCs w:val="19"/>
        </w:rPr>
        <w:t xml:space="preserve"> </w:t>
      </w:r>
      <w:r w:rsidR="00B34252" w:rsidRPr="004159D6">
        <w:rPr>
          <w:rFonts w:ascii="Arial" w:hAnsi="Arial" w:cs="Arial"/>
          <w:b/>
          <w:color w:val="050505"/>
          <w:sz w:val="19"/>
          <w:szCs w:val="19"/>
        </w:rPr>
        <w:t>Plaza</w:t>
      </w:r>
      <w:r w:rsidR="00B34252" w:rsidRPr="00EA1994">
        <w:rPr>
          <w:rFonts w:ascii="Arial" w:hAnsi="Arial" w:cs="Arial"/>
          <w:b/>
          <w:color w:val="050505"/>
          <w:sz w:val="19"/>
          <w:szCs w:val="19"/>
        </w:rPr>
        <w:t xml:space="preserve"> </w:t>
      </w:r>
      <w:r w:rsidR="00B34252" w:rsidRPr="004159D6">
        <w:rPr>
          <w:rFonts w:ascii="Arial" w:hAnsi="Arial" w:cs="Arial"/>
          <w:b/>
          <w:color w:val="050505"/>
          <w:sz w:val="19"/>
          <w:szCs w:val="19"/>
        </w:rPr>
        <w:t>Improvements,</w:t>
      </w:r>
      <w:r w:rsidR="00B34252" w:rsidRPr="00EA1994">
        <w:rPr>
          <w:rFonts w:ascii="Arial" w:hAnsi="Arial" w:cs="Arial"/>
          <w:b/>
          <w:color w:val="050505"/>
          <w:sz w:val="19"/>
          <w:szCs w:val="19"/>
        </w:rPr>
        <w:t xml:space="preserve"> </w:t>
      </w:r>
      <w:r w:rsidR="00B34252" w:rsidRPr="004159D6">
        <w:rPr>
          <w:rFonts w:ascii="Arial" w:hAnsi="Arial" w:cs="Arial"/>
          <w:b/>
          <w:color w:val="050505"/>
          <w:sz w:val="19"/>
          <w:szCs w:val="19"/>
        </w:rPr>
        <w:t>Phase</w:t>
      </w:r>
      <w:r w:rsidRPr="004159D6">
        <w:rPr>
          <w:rFonts w:ascii="Arial" w:hAnsi="Arial" w:cs="Arial"/>
          <w:b/>
          <w:color w:val="050505"/>
          <w:sz w:val="19"/>
          <w:szCs w:val="19"/>
        </w:rPr>
        <w:t xml:space="preserve"> B, New York, NY -</w:t>
      </w:r>
      <w:r w:rsidR="00B34252" w:rsidRPr="00EA1994">
        <w:rPr>
          <w:rFonts w:ascii="Arial" w:hAnsi="Arial" w:cs="Arial"/>
          <w:bCs/>
          <w:color w:val="050505"/>
          <w:sz w:val="19"/>
          <w:szCs w:val="19"/>
        </w:rPr>
        <w:t xml:space="preserve"> Office Engineer</w:t>
      </w:r>
      <w:r w:rsidR="002C5B1E" w:rsidRPr="00EA1994">
        <w:rPr>
          <w:rFonts w:ascii="Arial" w:hAnsi="Arial" w:cs="Arial"/>
          <w:bCs/>
          <w:color w:val="050505"/>
          <w:sz w:val="19"/>
          <w:szCs w:val="19"/>
        </w:rPr>
        <w:t>/Inspector</w:t>
      </w:r>
      <w:r w:rsidRPr="004159D6">
        <w:rPr>
          <w:rFonts w:ascii="Arial" w:hAnsi="Arial" w:cs="Arial"/>
          <w:bCs/>
          <w:color w:val="050505"/>
          <w:sz w:val="19"/>
          <w:szCs w:val="19"/>
        </w:rPr>
        <w:t xml:space="preserve">.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Prepared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monthly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quantity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payment</w:t>
      </w:r>
      <w:r w:rsidRPr="004159D6">
        <w:rPr>
          <w:rFonts w:ascii="Arial" w:hAnsi="Arial" w:cs="Arial"/>
          <w:color w:val="050505"/>
          <w:sz w:val="19"/>
          <w:szCs w:val="19"/>
        </w:rPr>
        <w:t xml:space="preserve">s, and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daily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monthly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reports</w:t>
      </w:r>
      <w:r w:rsidR="002C5B1E" w:rsidRPr="004159D6">
        <w:rPr>
          <w:rFonts w:ascii="Arial" w:hAnsi="Arial" w:cs="Arial"/>
          <w:sz w:val="19"/>
          <w:szCs w:val="19"/>
        </w:rPr>
        <w:t xml:space="preserve">.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Attended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project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meetings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recorded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meeting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minutes</w:t>
      </w:r>
      <w:r w:rsidR="002C5B1E" w:rsidRPr="004159D6">
        <w:rPr>
          <w:rFonts w:ascii="Arial" w:hAnsi="Arial" w:cs="Arial"/>
          <w:sz w:val="19"/>
          <w:szCs w:val="19"/>
        </w:rPr>
        <w:t xml:space="preserve">.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Review</w:t>
      </w:r>
      <w:r w:rsidRPr="004159D6">
        <w:rPr>
          <w:rFonts w:ascii="Arial" w:hAnsi="Arial" w:cs="Arial"/>
          <w:color w:val="050505"/>
          <w:sz w:val="19"/>
          <w:szCs w:val="19"/>
        </w:rPr>
        <w:t>ed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incorporate</w:t>
      </w:r>
      <w:r w:rsidRPr="004159D6">
        <w:rPr>
          <w:rFonts w:ascii="Arial" w:hAnsi="Arial" w:cs="Arial"/>
          <w:color w:val="050505"/>
          <w:sz w:val="19"/>
          <w:szCs w:val="19"/>
        </w:rPr>
        <w:t>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historical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data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from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purchase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orders,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subcontracts,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 productivity 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analysis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reports</w:t>
      </w:r>
      <w:r w:rsidR="002C5B1E" w:rsidRPr="004159D6">
        <w:rPr>
          <w:rFonts w:ascii="Arial" w:hAnsi="Arial" w:cs="Arial"/>
          <w:sz w:val="19"/>
          <w:szCs w:val="19"/>
        </w:rPr>
        <w:t xml:space="preserve">.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Review</w:t>
      </w:r>
      <w:r w:rsidRPr="004159D6">
        <w:rPr>
          <w:rFonts w:ascii="Arial" w:hAnsi="Arial" w:cs="Arial"/>
          <w:color w:val="050505"/>
          <w:sz w:val="19"/>
          <w:szCs w:val="19"/>
        </w:rPr>
        <w:t>ed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inspector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reports</w:t>
      </w:r>
      <w:r w:rsidR="002C5B1E" w:rsidRPr="004159D6">
        <w:rPr>
          <w:rFonts w:ascii="Arial" w:hAnsi="Arial" w:cs="Arial"/>
          <w:sz w:val="19"/>
          <w:szCs w:val="19"/>
        </w:rPr>
        <w:t xml:space="preserve">.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Initiate</w:t>
      </w:r>
      <w:r w:rsidRPr="004159D6">
        <w:rPr>
          <w:rFonts w:ascii="Arial" w:hAnsi="Arial" w:cs="Arial"/>
          <w:color w:val="050505"/>
          <w:sz w:val="19"/>
          <w:szCs w:val="19"/>
        </w:rPr>
        <w:t>d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prepare</w:t>
      </w:r>
      <w:r w:rsidRPr="004159D6">
        <w:rPr>
          <w:rFonts w:ascii="Arial" w:hAnsi="Arial" w:cs="Arial"/>
          <w:color w:val="050505"/>
          <w:sz w:val="19"/>
          <w:szCs w:val="19"/>
        </w:rPr>
        <w:t>d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review</w:t>
      </w:r>
      <w:r w:rsidRPr="004159D6">
        <w:rPr>
          <w:rFonts w:ascii="Arial" w:hAnsi="Arial" w:cs="Arial"/>
          <w:color w:val="050505"/>
          <w:sz w:val="19"/>
          <w:szCs w:val="19"/>
        </w:rPr>
        <w:t>ed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track</w:t>
      </w:r>
      <w:r w:rsidRPr="004159D6">
        <w:rPr>
          <w:rFonts w:ascii="Arial" w:hAnsi="Arial" w:cs="Arial"/>
          <w:color w:val="050505"/>
          <w:sz w:val="19"/>
          <w:szCs w:val="19"/>
        </w:rPr>
        <w:t>ed,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distribute</w:t>
      </w:r>
      <w:r w:rsidRPr="004159D6">
        <w:rPr>
          <w:rFonts w:ascii="Arial" w:hAnsi="Arial" w:cs="Arial"/>
          <w:color w:val="050505"/>
          <w:sz w:val="19"/>
          <w:szCs w:val="19"/>
        </w:rPr>
        <w:t>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RFIs</w:t>
      </w:r>
      <w:r w:rsidR="002C5B1E" w:rsidRPr="004159D6">
        <w:rPr>
          <w:rFonts w:ascii="Arial" w:hAnsi="Arial" w:cs="Arial"/>
          <w:sz w:val="19"/>
          <w:szCs w:val="19"/>
        </w:rPr>
        <w:t xml:space="preserve">.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Calculate</w:t>
      </w:r>
      <w:r w:rsidRPr="004159D6">
        <w:rPr>
          <w:rFonts w:ascii="Arial" w:hAnsi="Arial" w:cs="Arial"/>
          <w:color w:val="050505"/>
          <w:sz w:val="19"/>
          <w:szCs w:val="19"/>
        </w:rPr>
        <w:t>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complete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takeoff</w:t>
      </w:r>
      <w:r w:rsidRPr="004159D6">
        <w:rPr>
          <w:rFonts w:ascii="Arial" w:hAnsi="Arial" w:cs="Arial"/>
          <w:color w:val="050505"/>
          <w:sz w:val="19"/>
          <w:szCs w:val="19"/>
        </w:rPr>
        <w:t>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of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work</w:t>
      </w:r>
      <w:r w:rsidR="002C5B1E" w:rsidRPr="004159D6">
        <w:rPr>
          <w:rFonts w:ascii="Arial" w:hAnsi="Arial" w:cs="Arial"/>
          <w:sz w:val="19"/>
          <w:szCs w:val="19"/>
        </w:rPr>
        <w:t xml:space="preserve">.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Receive</w:t>
      </w:r>
      <w:r w:rsidRPr="004159D6">
        <w:rPr>
          <w:rFonts w:ascii="Arial" w:hAnsi="Arial" w:cs="Arial"/>
          <w:color w:val="050505"/>
          <w:sz w:val="19"/>
          <w:szCs w:val="19"/>
        </w:rPr>
        <w:t>d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review</w:t>
      </w:r>
      <w:r w:rsidRPr="004159D6">
        <w:rPr>
          <w:rFonts w:ascii="Arial" w:hAnsi="Arial" w:cs="Arial"/>
          <w:color w:val="050505"/>
          <w:sz w:val="19"/>
          <w:szCs w:val="19"/>
        </w:rPr>
        <w:t>ed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forward</w:t>
      </w:r>
      <w:r w:rsidRPr="004159D6">
        <w:rPr>
          <w:rFonts w:ascii="Arial" w:hAnsi="Arial" w:cs="Arial"/>
          <w:color w:val="050505"/>
          <w:sz w:val="19"/>
          <w:szCs w:val="19"/>
        </w:rPr>
        <w:t>ed,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track</w:t>
      </w:r>
      <w:r w:rsidRPr="004159D6">
        <w:rPr>
          <w:rFonts w:ascii="Arial" w:hAnsi="Arial" w:cs="Arial"/>
          <w:color w:val="050505"/>
          <w:sz w:val="19"/>
          <w:szCs w:val="19"/>
        </w:rPr>
        <w:t>ed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the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status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of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submittals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change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orders</w:t>
      </w:r>
      <w:r w:rsidR="002C5B1E" w:rsidRPr="004159D6">
        <w:rPr>
          <w:rFonts w:ascii="Arial" w:hAnsi="Arial" w:cs="Arial"/>
          <w:sz w:val="19"/>
          <w:szCs w:val="19"/>
        </w:rPr>
        <w:t xml:space="preserve">.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Maintain</w:t>
      </w:r>
      <w:r w:rsidRPr="004159D6">
        <w:rPr>
          <w:rFonts w:ascii="Arial" w:hAnsi="Arial" w:cs="Arial"/>
          <w:color w:val="050505"/>
          <w:sz w:val="19"/>
          <w:szCs w:val="19"/>
        </w:rPr>
        <w:t>ed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construction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files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 xml:space="preserve">logs. </w:t>
      </w:r>
      <w:r w:rsidRPr="004159D6">
        <w:rPr>
          <w:rFonts w:ascii="Arial" w:hAnsi="Arial" w:cs="Arial"/>
          <w:color w:val="050505"/>
          <w:sz w:val="19"/>
          <w:szCs w:val="19"/>
        </w:rPr>
        <w:t>Mr. Abramov was also r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esponsible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for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inspection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of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demolition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of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existing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structures,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foundations</w:t>
      </w:r>
      <w:r w:rsidRPr="004159D6">
        <w:rPr>
          <w:rFonts w:ascii="Arial" w:hAnsi="Arial" w:cs="Arial"/>
          <w:color w:val="050505"/>
          <w:sz w:val="19"/>
          <w:szCs w:val="19"/>
        </w:rPr>
        <w:t>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4159D6">
        <w:rPr>
          <w:rFonts w:ascii="Arial" w:hAnsi="Arial" w:cs="Arial"/>
          <w:color w:val="050505"/>
          <w:w w:val="101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roadways</w:t>
      </w:r>
      <w:r w:rsidRPr="004159D6">
        <w:rPr>
          <w:rFonts w:ascii="Arial" w:hAnsi="Arial" w:cs="Arial"/>
          <w:color w:val="050505"/>
          <w:sz w:val="19"/>
          <w:szCs w:val="19"/>
        </w:rPr>
        <w:t>;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construction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of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new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foundations</w:t>
      </w:r>
      <w:r w:rsidRPr="004159D6">
        <w:rPr>
          <w:rFonts w:ascii="Arial" w:hAnsi="Arial" w:cs="Arial"/>
          <w:color w:val="050505"/>
          <w:sz w:val="19"/>
          <w:szCs w:val="19"/>
        </w:rPr>
        <w:t>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including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the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installation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of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piles,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new</w:t>
      </w:r>
      <w:r w:rsidR="002C5B1E" w:rsidRPr="004159D6">
        <w:rPr>
          <w:rFonts w:ascii="Arial" w:hAnsi="Arial" w:cs="Arial"/>
          <w:color w:val="050505"/>
          <w:w w:val="96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abutments</w:t>
      </w:r>
      <w:r w:rsidRPr="004159D6">
        <w:rPr>
          <w:rFonts w:ascii="Arial" w:hAnsi="Arial" w:cs="Arial"/>
          <w:color w:val="050505"/>
          <w:sz w:val="19"/>
          <w:szCs w:val="19"/>
        </w:rPr>
        <w:t>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MSE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walls</w:t>
      </w:r>
      <w:r w:rsidRPr="004159D6">
        <w:rPr>
          <w:rFonts w:ascii="Arial" w:hAnsi="Arial" w:cs="Arial"/>
          <w:color w:val="050505"/>
          <w:sz w:val="19"/>
          <w:szCs w:val="19"/>
        </w:rPr>
        <w:t>;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installation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of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new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steel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bridge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beams</w:t>
      </w:r>
      <w:r w:rsidRPr="004159D6">
        <w:rPr>
          <w:rFonts w:ascii="Arial" w:hAnsi="Arial" w:cs="Arial"/>
          <w:color w:val="050505"/>
          <w:sz w:val="19"/>
          <w:szCs w:val="19"/>
        </w:rPr>
        <w:t>;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installation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of</w:t>
      </w:r>
      <w:r w:rsidR="002C5B1E" w:rsidRPr="004159D6">
        <w:rPr>
          <w:rFonts w:ascii="Arial" w:hAnsi="Arial" w:cs="Arial"/>
          <w:color w:val="050505"/>
          <w:w w:val="99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reinforcing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bars,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concrete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bridge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deck</w:t>
      </w:r>
      <w:r w:rsidRPr="004159D6">
        <w:rPr>
          <w:rFonts w:ascii="Arial" w:hAnsi="Arial" w:cs="Arial"/>
          <w:color w:val="050505"/>
          <w:sz w:val="19"/>
          <w:szCs w:val="19"/>
        </w:rPr>
        <w:t>s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parapets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sidewalks,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and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drilled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shaft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foundations</w:t>
      </w:r>
      <w:r w:rsidRPr="004159D6">
        <w:rPr>
          <w:rFonts w:ascii="Arial" w:hAnsi="Arial" w:cs="Arial"/>
          <w:color w:val="050505"/>
          <w:sz w:val="19"/>
          <w:szCs w:val="19"/>
        </w:rPr>
        <w:t>;</w:t>
      </w:r>
      <w:r w:rsidR="002C5B1E" w:rsidRPr="004159D6">
        <w:rPr>
          <w:rFonts w:ascii="Arial" w:hAnsi="Arial" w:cs="Arial"/>
          <w:color w:val="050505"/>
          <w:w w:val="101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milling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of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roadways</w:t>
      </w:r>
      <w:r w:rsidRPr="004159D6">
        <w:rPr>
          <w:rFonts w:ascii="Arial" w:hAnsi="Arial" w:cs="Arial"/>
          <w:color w:val="050505"/>
          <w:sz w:val="19"/>
          <w:szCs w:val="19"/>
        </w:rPr>
        <w:t>;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hot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mix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asphalt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concrete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paving</w:t>
      </w:r>
      <w:r w:rsidRPr="004159D6">
        <w:rPr>
          <w:rFonts w:ascii="Arial" w:hAnsi="Arial" w:cs="Arial"/>
          <w:color w:val="050505"/>
          <w:sz w:val="19"/>
          <w:szCs w:val="19"/>
        </w:rPr>
        <w:t>;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removal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construction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of</w:t>
      </w:r>
      <w:r w:rsidR="002C5B1E" w:rsidRPr="004159D6">
        <w:rPr>
          <w:rFonts w:ascii="Arial" w:hAnsi="Arial" w:cs="Arial"/>
          <w:color w:val="050505"/>
          <w:w w:val="97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curb</w:t>
      </w:r>
      <w:r w:rsidRPr="004159D6">
        <w:rPr>
          <w:rFonts w:ascii="Arial" w:hAnsi="Arial" w:cs="Arial"/>
          <w:color w:val="050505"/>
          <w:sz w:val="19"/>
          <w:szCs w:val="19"/>
        </w:rPr>
        <w:t>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sidewalks</w:t>
      </w:r>
      <w:r w:rsidRPr="004159D6">
        <w:rPr>
          <w:rFonts w:ascii="Arial" w:hAnsi="Arial" w:cs="Arial"/>
          <w:color w:val="050505"/>
          <w:sz w:val="19"/>
          <w:szCs w:val="19"/>
        </w:rPr>
        <w:t>;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resetting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of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manhole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inlet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frames</w:t>
      </w:r>
      <w:r w:rsidRPr="004159D6">
        <w:rPr>
          <w:rFonts w:ascii="Arial" w:hAnsi="Arial" w:cs="Arial"/>
          <w:color w:val="050505"/>
          <w:sz w:val="19"/>
          <w:szCs w:val="19"/>
        </w:rPr>
        <w:t>;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protection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of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all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existing</w:t>
      </w:r>
      <w:r w:rsidR="002C5B1E" w:rsidRPr="004159D6">
        <w:rPr>
          <w:rFonts w:ascii="Arial" w:hAnsi="Arial" w:cs="Arial"/>
          <w:color w:val="050505"/>
          <w:w w:val="102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utilities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both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lastRenderedPageBreak/>
        <w:t>temporary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permanent</w:t>
      </w:r>
      <w:r w:rsidRPr="004159D6">
        <w:rPr>
          <w:rFonts w:ascii="Arial" w:hAnsi="Arial" w:cs="Arial"/>
          <w:color w:val="050505"/>
          <w:sz w:val="19"/>
          <w:szCs w:val="19"/>
        </w:rPr>
        <w:t xml:space="preserve"> relocations;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striping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of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the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roadway</w:t>
      </w:r>
      <w:r w:rsidRPr="004159D6">
        <w:rPr>
          <w:rFonts w:ascii="Arial" w:hAnsi="Arial" w:cs="Arial"/>
          <w:color w:val="050505"/>
          <w:sz w:val="19"/>
          <w:szCs w:val="19"/>
        </w:rPr>
        <w:t>;</w:t>
      </w:r>
      <w:r w:rsidR="002C5B1E" w:rsidRPr="004159D6">
        <w:rPr>
          <w:rFonts w:ascii="Arial" w:hAnsi="Arial" w:cs="Arial"/>
          <w:color w:val="050505"/>
          <w:w w:val="101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maintenance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protection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of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traffic</w:t>
      </w:r>
      <w:r w:rsidRPr="004159D6">
        <w:rPr>
          <w:rFonts w:ascii="Arial" w:hAnsi="Arial" w:cs="Arial"/>
          <w:color w:val="050505"/>
          <w:sz w:val="19"/>
          <w:szCs w:val="19"/>
        </w:rPr>
        <w:t>;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monitoring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project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safety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to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ensure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that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all</w:t>
      </w:r>
      <w:r w:rsidR="002C5B1E" w:rsidRPr="004159D6">
        <w:rPr>
          <w:rFonts w:ascii="Arial" w:hAnsi="Arial" w:cs="Arial"/>
          <w:color w:val="050505"/>
          <w:w w:val="98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work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is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being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performed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in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conformance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with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the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specifications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plan</w:t>
      </w:r>
      <w:r w:rsidRPr="004159D6">
        <w:rPr>
          <w:rFonts w:ascii="Arial" w:hAnsi="Arial" w:cs="Arial"/>
          <w:color w:val="050505"/>
          <w:sz w:val="19"/>
          <w:szCs w:val="19"/>
        </w:rPr>
        <w:t>s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.</w:t>
      </w:r>
      <w:r w:rsidRPr="004159D6">
        <w:rPr>
          <w:rFonts w:ascii="Arial" w:hAnsi="Arial" w:cs="Arial"/>
          <w:color w:val="050505"/>
          <w:sz w:val="19"/>
          <w:szCs w:val="19"/>
        </w:rPr>
        <w:t xml:space="preserve"> The project cost was </w:t>
      </w:r>
      <w:r w:rsidRPr="00EA1994">
        <w:rPr>
          <w:rFonts w:ascii="Arial" w:hAnsi="Arial" w:cs="Arial"/>
          <w:bCs/>
          <w:color w:val="050505"/>
          <w:sz w:val="19"/>
          <w:szCs w:val="19"/>
        </w:rPr>
        <w:t>$55</w:t>
      </w:r>
      <w:r w:rsidRPr="004159D6">
        <w:rPr>
          <w:rFonts w:ascii="Arial" w:hAnsi="Arial" w:cs="Arial"/>
          <w:bCs/>
          <w:color w:val="050505"/>
          <w:sz w:val="19"/>
          <w:szCs w:val="19"/>
        </w:rPr>
        <w:t xml:space="preserve"> million.</w:t>
      </w:r>
      <w:r w:rsidRPr="004159D6">
        <w:rPr>
          <w:rFonts w:ascii="Arial" w:hAnsi="Arial" w:cs="Arial"/>
          <w:b/>
          <w:color w:val="050505"/>
          <w:sz w:val="19"/>
          <w:szCs w:val="19"/>
        </w:rPr>
        <w:t xml:space="preserve"> 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 xml:space="preserve"> (7/</w:t>
      </w:r>
      <w:r w:rsidRPr="004159D6">
        <w:rPr>
          <w:rFonts w:ascii="Arial" w:hAnsi="Arial" w:cs="Arial"/>
          <w:color w:val="050505"/>
          <w:sz w:val="19"/>
          <w:szCs w:val="19"/>
        </w:rPr>
        <w:t>20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 xml:space="preserve">13 </w:t>
      </w:r>
      <w:r w:rsidRPr="004159D6">
        <w:rPr>
          <w:rFonts w:ascii="Arial" w:hAnsi="Arial" w:cs="Arial"/>
          <w:color w:val="050505"/>
          <w:sz w:val="19"/>
          <w:szCs w:val="19"/>
        </w:rPr>
        <w:t>-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 xml:space="preserve"> 8/</w:t>
      </w:r>
      <w:r w:rsidRPr="004159D6">
        <w:rPr>
          <w:rFonts w:ascii="Arial" w:hAnsi="Arial" w:cs="Arial"/>
          <w:color w:val="050505"/>
          <w:sz w:val="19"/>
          <w:szCs w:val="19"/>
        </w:rPr>
        <w:t>20</w:t>
      </w:r>
      <w:r w:rsidR="002C5B1E" w:rsidRPr="004159D6">
        <w:rPr>
          <w:rFonts w:ascii="Arial" w:hAnsi="Arial" w:cs="Arial"/>
          <w:color w:val="050505"/>
          <w:sz w:val="19"/>
          <w:szCs w:val="19"/>
        </w:rPr>
        <w:t>15)</w:t>
      </w:r>
    </w:p>
    <w:p w14:paraId="53AACB18" w14:textId="77777777" w:rsidR="002C5B1E" w:rsidRPr="003977A0" w:rsidRDefault="002C5B1E" w:rsidP="00EA1994">
      <w:pPr>
        <w:pStyle w:val="BodyText"/>
        <w:widowControl w:val="0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autoSpaceDE/>
        <w:autoSpaceDN/>
        <w:adjustRightInd/>
        <w:rPr>
          <w:rFonts w:ascii="Arial" w:hAnsi="Arial" w:cs="Arial"/>
          <w:color w:val="050505"/>
          <w:sz w:val="19"/>
          <w:szCs w:val="19"/>
        </w:rPr>
      </w:pPr>
    </w:p>
    <w:p w14:paraId="5A3E3694" w14:textId="03DF7778" w:rsidR="002C5B1E" w:rsidRPr="003977A0" w:rsidRDefault="00280500" w:rsidP="00EA1994">
      <w:pPr>
        <w:pStyle w:val="BodyText"/>
        <w:widowControl w:val="0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autoSpaceDE/>
        <w:autoSpaceDN/>
        <w:adjustRightInd/>
        <w:rPr>
          <w:rFonts w:ascii="Arial" w:hAnsi="Arial" w:cs="Arial"/>
          <w:sz w:val="19"/>
          <w:szCs w:val="19"/>
        </w:rPr>
      </w:pPr>
      <w:r w:rsidRPr="003977A0">
        <w:rPr>
          <w:rFonts w:ascii="Arial" w:hAnsi="Arial" w:cs="Arial"/>
          <w:b/>
          <w:sz w:val="19"/>
          <w:szCs w:val="19"/>
        </w:rPr>
        <w:t>New York City Department of Transportation (</w:t>
      </w:r>
      <w:r w:rsidR="002C5B1E" w:rsidRPr="003977A0">
        <w:rPr>
          <w:rFonts w:ascii="Arial" w:hAnsi="Arial" w:cs="Arial"/>
          <w:b/>
          <w:color w:val="050505"/>
          <w:sz w:val="19"/>
          <w:szCs w:val="19"/>
        </w:rPr>
        <w:t>NYCDOT</w:t>
      </w:r>
      <w:r w:rsidRPr="003977A0">
        <w:rPr>
          <w:rFonts w:ascii="Arial" w:hAnsi="Arial" w:cs="Arial"/>
          <w:b/>
          <w:color w:val="050505"/>
          <w:sz w:val="19"/>
          <w:szCs w:val="19"/>
        </w:rPr>
        <w:t>)</w:t>
      </w:r>
      <w:r w:rsidR="002C5B1E" w:rsidRPr="003977A0">
        <w:rPr>
          <w:rFonts w:ascii="Arial" w:hAnsi="Arial" w:cs="Arial"/>
          <w:b/>
          <w:color w:val="050505"/>
          <w:sz w:val="19"/>
          <w:szCs w:val="19"/>
        </w:rPr>
        <w:t xml:space="preserve">, </w:t>
      </w:r>
      <w:r w:rsidRPr="003977A0">
        <w:rPr>
          <w:rFonts w:ascii="Arial" w:hAnsi="Arial" w:cs="Arial"/>
          <w:b/>
          <w:color w:val="050505"/>
          <w:sz w:val="19"/>
          <w:szCs w:val="19"/>
        </w:rPr>
        <w:t>New York City Economic Development Corporation (</w:t>
      </w:r>
      <w:r w:rsidR="002C5B1E" w:rsidRPr="003977A0">
        <w:rPr>
          <w:rFonts w:ascii="Arial" w:hAnsi="Arial" w:cs="Arial"/>
          <w:b/>
          <w:color w:val="050505"/>
          <w:sz w:val="19"/>
          <w:szCs w:val="19"/>
        </w:rPr>
        <w:t>NYCEDC</w:t>
      </w:r>
      <w:r w:rsidRPr="003977A0">
        <w:rPr>
          <w:rFonts w:ascii="Arial" w:hAnsi="Arial" w:cs="Arial"/>
          <w:b/>
          <w:color w:val="050505"/>
          <w:sz w:val="19"/>
          <w:szCs w:val="19"/>
        </w:rPr>
        <w:t>)</w:t>
      </w:r>
      <w:r w:rsidR="002C5B1E" w:rsidRPr="003977A0">
        <w:rPr>
          <w:rFonts w:ascii="Arial" w:hAnsi="Arial" w:cs="Arial"/>
          <w:b/>
          <w:color w:val="050505"/>
          <w:sz w:val="19"/>
          <w:szCs w:val="19"/>
        </w:rPr>
        <w:t xml:space="preserve">, </w:t>
      </w:r>
      <w:r w:rsidRPr="003977A0">
        <w:rPr>
          <w:rFonts w:ascii="Arial" w:hAnsi="Arial" w:cs="Arial"/>
          <w:b/>
          <w:color w:val="050505"/>
          <w:sz w:val="19"/>
          <w:szCs w:val="19"/>
        </w:rPr>
        <w:t>and New York City Department of Parks &amp; Recreation (</w:t>
      </w:r>
      <w:r w:rsidR="002C5B1E" w:rsidRPr="003977A0">
        <w:rPr>
          <w:rFonts w:ascii="Arial" w:hAnsi="Arial" w:cs="Arial"/>
          <w:b/>
          <w:color w:val="050505"/>
          <w:sz w:val="19"/>
          <w:szCs w:val="19"/>
        </w:rPr>
        <w:t>NYCDPR</w:t>
      </w:r>
      <w:r w:rsidRPr="003977A0">
        <w:rPr>
          <w:rFonts w:ascii="Arial" w:hAnsi="Arial" w:cs="Arial"/>
          <w:b/>
          <w:color w:val="050505"/>
          <w:sz w:val="19"/>
          <w:szCs w:val="19"/>
        </w:rPr>
        <w:t xml:space="preserve">), Various Projects, New York, NY - </w:t>
      </w:r>
      <w:r w:rsidR="002C5B1E" w:rsidRPr="00EA1994">
        <w:rPr>
          <w:rFonts w:ascii="Arial" w:hAnsi="Arial" w:cs="Arial"/>
          <w:bCs/>
          <w:color w:val="050505"/>
          <w:sz w:val="19"/>
          <w:szCs w:val="19"/>
        </w:rPr>
        <w:t>Assistant Project Manager</w:t>
      </w:r>
      <w:r w:rsidRPr="003977A0">
        <w:rPr>
          <w:rFonts w:ascii="Arial" w:hAnsi="Arial" w:cs="Arial"/>
          <w:bCs/>
          <w:color w:val="050505"/>
          <w:sz w:val="19"/>
          <w:szCs w:val="19"/>
        </w:rPr>
        <w:t>.</w:t>
      </w:r>
      <w:r w:rsidR="002C5B1E" w:rsidRPr="003977A0">
        <w:rPr>
          <w:rFonts w:ascii="Arial" w:hAnsi="Arial" w:cs="Arial"/>
          <w:bCs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Prepare</w:t>
      </w:r>
      <w:r w:rsidRPr="003977A0">
        <w:rPr>
          <w:rFonts w:ascii="Arial" w:hAnsi="Arial" w:cs="Arial"/>
          <w:color w:val="050505"/>
          <w:sz w:val="19"/>
          <w:szCs w:val="19"/>
        </w:rPr>
        <w:t>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submitted applications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for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EA1994">
        <w:rPr>
          <w:rFonts w:ascii="Arial" w:hAnsi="Arial" w:cs="Arial"/>
          <w:color w:val="050505"/>
          <w:sz w:val="19"/>
          <w:szCs w:val="19"/>
        </w:rPr>
        <w:t>NYC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DOT,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EA1994">
        <w:rPr>
          <w:rFonts w:ascii="Arial" w:hAnsi="Arial" w:cs="Arial"/>
          <w:color w:val="050505"/>
          <w:sz w:val="19"/>
          <w:szCs w:val="19"/>
        </w:rPr>
        <w:t>NYC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EDC,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EA1994">
        <w:rPr>
          <w:rFonts w:ascii="Arial" w:hAnsi="Arial" w:cs="Arial"/>
          <w:color w:val="050505"/>
          <w:sz w:val="19"/>
          <w:szCs w:val="19"/>
        </w:rPr>
        <w:t>and NYC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DPR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proofErr w:type="gramStart"/>
      <w:r w:rsidR="002C5B1E" w:rsidRPr="003977A0">
        <w:rPr>
          <w:rFonts w:ascii="Arial" w:hAnsi="Arial" w:cs="Arial"/>
          <w:color w:val="050505"/>
          <w:sz w:val="19"/>
          <w:szCs w:val="19"/>
        </w:rPr>
        <w:t>permits</w:t>
      </w:r>
      <w:proofErr w:type="gramEnd"/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other</w:t>
      </w:r>
      <w:r w:rsidRPr="003977A0">
        <w:rPr>
          <w:rFonts w:ascii="Arial" w:hAnsi="Arial" w:cs="Arial"/>
          <w:color w:val="050505"/>
          <w:sz w:val="19"/>
          <w:szCs w:val="19"/>
        </w:rPr>
        <w:t xml:space="preserve"> documentation as needed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.</w:t>
      </w:r>
      <w:r w:rsidR="002C5B1E" w:rsidRPr="003977A0">
        <w:rPr>
          <w:rFonts w:ascii="Arial" w:hAnsi="Arial" w:cs="Arial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Prepare</w:t>
      </w:r>
      <w:r w:rsidRPr="003977A0">
        <w:rPr>
          <w:rFonts w:ascii="Arial" w:hAnsi="Arial" w:cs="Arial"/>
          <w:color w:val="050505"/>
          <w:sz w:val="19"/>
          <w:szCs w:val="19"/>
        </w:rPr>
        <w:t>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sen</w:t>
      </w:r>
      <w:r w:rsidRPr="003977A0">
        <w:rPr>
          <w:rFonts w:ascii="Arial" w:hAnsi="Arial" w:cs="Arial"/>
          <w:color w:val="050505"/>
          <w:sz w:val="19"/>
          <w:szCs w:val="19"/>
        </w:rPr>
        <w:t>t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out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Request</w:t>
      </w:r>
      <w:r w:rsidRPr="003977A0">
        <w:rPr>
          <w:rFonts w:ascii="Arial" w:hAnsi="Arial" w:cs="Arial"/>
          <w:color w:val="050505"/>
          <w:sz w:val="19"/>
          <w:szCs w:val="19"/>
        </w:rPr>
        <w:t>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for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Proposals</w:t>
      </w:r>
      <w:r w:rsidR="002C5B1E" w:rsidRPr="003977A0">
        <w:rPr>
          <w:rFonts w:ascii="Arial" w:hAnsi="Arial" w:cs="Arial"/>
          <w:sz w:val="19"/>
          <w:szCs w:val="19"/>
        </w:rPr>
        <w:t xml:space="preserve">.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Assemble</w:t>
      </w:r>
      <w:r w:rsidRPr="003977A0">
        <w:rPr>
          <w:rFonts w:ascii="Arial" w:hAnsi="Arial" w:cs="Arial"/>
          <w:color w:val="050505"/>
          <w:sz w:val="19"/>
          <w:szCs w:val="19"/>
        </w:rPr>
        <w:t xml:space="preserve">d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bid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packages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sen</w:t>
      </w:r>
      <w:r w:rsidRPr="003977A0">
        <w:rPr>
          <w:rFonts w:ascii="Arial" w:hAnsi="Arial" w:cs="Arial"/>
          <w:color w:val="050505"/>
          <w:sz w:val="19"/>
          <w:szCs w:val="19"/>
        </w:rPr>
        <w:t>t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them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out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to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EA1994">
        <w:rPr>
          <w:rFonts w:ascii="Arial" w:hAnsi="Arial" w:cs="Arial"/>
          <w:color w:val="050505"/>
          <w:sz w:val="19"/>
          <w:szCs w:val="19"/>
        </w:rPr>
        <w:t>g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eneral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EA1994">
        <w:rPr>
          <w:rFonts w:ascii="Arial" w:hAnsi="Arial" w:cs="Arial"/>
          <w:color w:val="050505"/>
          <w:sz w:val="19"/>
          <w:szCs w:val="19"/>
        </w:rPr>
        <w:t>c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ontractors.</w:t>
      </w:r>
      <w:r w:rsidR="002C5B1E" w:rsidRPr="003977A0">
        <w:rPr>
          <w:rFonts w:ascii="Arial" w:hAnsi="Arial" w:cs="Arial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Coordinate</w:t>
      </w:r>
      <w:r w:rsidRPr="003977A0">
        <w:rPr>
          <w:rFonts w:ascii="Arial" w:hAnsi="Arial" w:cs="Arial"/>
          <w:color w:val="050505"/>
          <w:sz w:val="19"/>
          <w:szCs w:val="19"/>
        </w:rPr>
        <w:t>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follow</w:t>
      </w:r>
      <w:r w:rsidRPr="003977A0">
        <w:rPr>
          <w:rFonts w:ascii="Arial" w:hAnsi="Arial" w:cs="Arial"/>
          <w:color w:val="050505"/>
          <w:sz w:val="19"/>
          <w:szCs w:val="19"/>
        </w:rPr>
        <w:t>ed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-up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with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design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consultants,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Operations,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EA1994">
        <w:rPr>
          <w:rFonts w:ascii="Arial" w:hAnsi="Arial" w:cs="Arial"/>
          <w:color w:val="050505"/>
          <w:sz w:val="19"/>
          <w:szCs w:val="19"/>
        </w:rPr>
        <w:t>c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onstruction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EA1994">
        <w:rPr>
          <w:rFonts w:ascii="Arial" w:hAnsi="Arial" w:cs="Arial"/>
          <w:color w:val="050505"/>
          <w:sz w:val="19"/>
          <w:szCs w:val="19"/>
        </w:rPr>
        <w:t>m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anagers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to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maintain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document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flow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in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Pr="00EA1994">
        <w:rPr>
          <w:rFonts w:ascii="Arial" w:hAnsi="Arial" w:cs="Arial"/>
          <w:color w:val="050505"/>
          <w:sz w:val="19"/>
          <w:szCs w:val="19"/>
        </w:rPr>
        <w:t xml:space="preserve">the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design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development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process.</w:t>
      </w:r>
      <w:r w:rsidR="002C5B1E" w:rsidRPr="003977A0">
        <w:rPr>
          <w:rFonts w:ascii="Arial" w:hAnsi="Arial" w:cs="Arial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Sent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out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request</w:t>
      </w:r>
      <w:r w:rsidRPr="003977A0">
        <w:rPr>
          <w:rFonts w:ascii="Arial" w:hAnsi="Arial" w:cs="Arial"/>
          <w:color w:val="050505"/>
          <w:sz w:val="19"/>
          <w:szCs w:val="19"/>
        </w:rPr>
        <w:t>s for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utility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mark</w:t>
      </w:r>
      <w:r w:rsidRPr="003977A0">
        <w:rPr>
          <w:rFonts w:ascii="Arial" w:hAnsi="Arial" w:cs="Arial"/>
          <w:color w:val="050505"/>
          <w:sz w:val="19"/>
          <w:szCs w:val="19"/>
        </w:rPr>
        <w:t>-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outs</w:t>
      </w:r>
      <w:r w:rsidR="002C5B1E" w:rsidRPr="003977A0">
        <w:rPr>
          <w:rFonts w:ascii="Arial" w:hAnsi="Arial" w:cs="Arial"/>
          <w:sz w:val="19"/>
          <w:szCs w:val="19"/>
        </w:rPr>
        <w:t xml:space="preserve">.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Obtain</w:t>
      </w:r>
      <w:r w:rsidRPr="003977A0">
        <w:rPr>
          <w:rFonts w:ascii="Arial" w:hAnsi="Arial" w:cs="Arial"/>
          <w:color w:val="050505"/>
          <w:sz w:val="19"/>
          <w:szCs w:val="19"/>
        </w:rPr>
        <w:t xml:space="preserve">ed and/or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prepare</w:t>
      </w:r>
      <w:r w:rsidRPr="003977A0">
        <w:rPr>
          <w:rFonts w:ascii="Arial" w:hAnsi="Arial" w:cs="Arial"/>
          <w:color w:val="050505"/>
          <w:sz w:val="19"/>
          <w:szCs w:val="19"/>
        </w:rPr>
        <w:t>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submittals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shop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drawings</w:t>
      </w:r>
      <w:r w:rsidRPr="003977A0">
        <w:rPr>
          <w:rFonts w:ascii="Arial" w:hAnsi="Arial" w:cs="Arial"/>
          <w:color w:val="050505"/>
          <w:sz w:val="19"/>
          <w:szCs w:val="19"/>
        </w:rPr>
        <w:t>,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maintain</w:t>
      </w:r>
      <w:r w:rsidRPr="003977A0">
        <w:rPr>
          <w:rFonts w:ascii="Arial" w:hAnsi="Arial" w:cs="Arial"/>
          <w:color w:val="050505"/>
          <w:sz w:val="19"/>
          <w:szCs w:val="19"/>
        </w:rPr>
        <w:t>ed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logs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for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project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submittals</w:t>
      </w:r>
      <w:r w:rsidRPr="003977A0">
        <w:rPr>
          <w:rFonts w:ascii="Arial" w:hAnsi="Arial" w:cs="Arial"/>
          <w:color w:val="050505"/>
          <w:sz w:val="19"/>
          <w:szCs w:val="19"/>
        </w:rPr>
        <w:t>, and t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rack</w:t>
      </w:r>
      <w:r w:rsidRPr="003977A0">
        <w:rPr>
          <w:rFonts w:ascii="Arial" w:hAnsi="Arial" w:cs="Arial"/>
          <w:color w:val="050505"/>
          <w:sz w:val="19"/>
          <w:szCs w:val="19"/>
        </w:rPr>
        <w:t>ed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and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maintain</w:t>
      </w:r>
      <w:r w:rsidRPr="003977A0">
        <w:rPr>
          <w:rFonts w:ascii="Arial" w:hAnsi="Arial" w:cs="Arial"/>
          <w:color w:val="050505"/>
          <w:sz w:val="19"/>
          <w:szCs w:val="19"/>
        </w:rPr>
        <w:t>ed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material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>testing</w:t>
      </w:r>
      <w:r w:rsidR="002C5B1E" w:rsidRPr="00EA1994">
        <w:rPr>
          <w:rFonts w:ascii="Arial" w:hAnsi="Arial" w:cs="Arial"/>
          <w:color w:val="050505"/>
          <w:sz w:val="19"/>
          <w:szCs w:val="19"/>
        </w:rPr>
        <w:t xml:space="preserve"> </w:t>
      </w:r>
      <w:r w:rsidR="002C5B1E" w:rsidRPr="003977A0">
        <w:rPr>
          <w:rFonts w:ascii="Arial" w:hAnsi="Arial" w:cs="Arial"/>
          <w:color w:val="050505"/>
          <w:sz w:val="19"/>
          <w:szCs w:val="19"/>
        </w:rPr>
        <w:t xml:space="preserve">reports. </w:t>
      </w:r>
      <w:r w:rsidRPr="003977A0">
        <w:rPr>
          <w:rFonts w:ascii="Arial" w:hAnsi="Arial" w:cs="Arial"/>
          <w:color w:val="050505"/>
          <w:sz w:val="19"/>
          <w:szCs w:val="19"/>
        </w:rPr>
        <w:t xml:space="preserve"> (</w:t>
      </w:r>
      <w:r w:rsidR="00992D52">
        <w:rPr>
          <w:rFonts w:ascii="Arial" w:hAnsi="Arial" w:cs="Arial"/>
          <w:color w:val="050505"/>
          <w:sz w:val="19"/>
          <w:szCs w:val="19"/>
        </w:rPr>
        <w:t>5/2012 – 7/2013</w:t>
      </w:r>
      <w:r w:rsidRPr="003977A0">
        <w:rPr>
          <w:rFonts w:ascii="Arial" w:hAnsi="Arial" w:cs="Arial"/>
          <w:color w:val="050505"/>
          <w:sz w:val="19"/>
          <w:szCs w:val="19"/>
        </w:rPr>
        <w:t>)</w:t>
      </w:r>
    </w:p>
    <w:p w14:paraId="1FC0A3F5" w14:textId="77777777" w:rsidR="00B34252" w:rsidRPr="003977A0" w:rsidRDefault="00B34252" w:rsidP="003977A0">
      <w:pPr>
        <w:jc w:val="both"/>
        <w:rPr>
          <w:color w:val="010101"/>
          <w:sz w:val="19"/>
          <w:szCs w:val="19"/>
        </w:rPr>
      </w:pPr>
    </w:p>
    <w:p w14:paraId="3C5EBFD3" w14:textId="77777777" w:rsidR="00B34252" w:rsidRPr="003977A0" w:rsidRDefault="00B34252" w:rsidP="003977A0">
      <w:pPr>
        <w:jc w:val="both"/>
        <w:rPr>
          <w:sz w:val="19"/>
          <w:szCs w:val="19"/>
        </w:rPr>
      </w:pPr>
    </w:p>
    <w:sectPr w:rsidR="00B34252" w:rsidRPr="003977A0" w:rsidSect="005127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720" w:right="1080" w:bottom="117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79B1DD" w14:textId="77777777" w:rsidR="00625846" w:rsidRDefault="00625846" w:rsidP="00B1131C">
      <w:r>
        <w:separator/>
      </w:r>
    </w:p>
  </w:endnote>
  <w:endnote w:type="continuationSeparator" w:id="0">
    <w:p w14:paraId="1BD828CC" w14:textId="77777777" w:rsidR="00625846" w:rsidRDefault="00625846" w:rsidP="00B11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7BF20B" w14:textId="77777777" w:rsidR="004E4E7D" w:rsidRDefault="004E4E7D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</w:rPr>
    </w:pPr>
  </w:p>
  <w:p w14:paraId="2B014619" w14:textId="63203CFE" w:rsidR="004E4E7D" w:rsidRDefault="007C6DB5" w:rsidP="00AF4E05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rFonts w:ascii="Arial" w:hAnsi="Arial" w:cs="Arial"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2F83AA6" wp14:editId="3A8D8B27">
              <wp:simplePos x="0" y="0"/>
              <wp:positionH relativeFrom="column">
                <wp:posOffset>5401310</wp:posOffset>
              </wp:positionH>
              <wp:positionV relativeFrom="paragraph">
                <wp:posOffset>24765</wp:posOffset>
              </wp:positionV>
              <wp:extent cx="1012825" cy="345440"/>
              <wp:effectExtent l="0" t="0" r="0" b="0"/>
              <wp:wrapNone/>
              <wp:docPr id="1137813844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12825" cy="34544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DAB4A3" id="Rectangle 12" o:spid="_x0000_s1026" style="position:absolute;margin-left:425.3pt;margin-top:1.95pt;width:79.75pt;height:27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" stroked="f">
              <v:fill r:id="rId2" o:title="" recolor="t" rotate="t" type="fram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8A560D" w14:textId="77777777" w:rsidR="004E4E7D" w:rsidRDefault="004E4E7D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</w:rPr>
    </w:pPr>
  </w:p>
  <w:p w14:paraId="66140C0F" w14:textId="03A0026A" w:rsidR="004E4E7D" w:rsidRDefault="007C6DB5" w:rsidP="00AF4E05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7EECA31" wp14:editId="0398451C">
              <wp:simplePos x="0" y="0"/>
              <wp:positionH relativeFrom="column">
                <wp:posOffset>5401310</wp:posOffset>
              </wp:positionH>
              <wp:positionV relativeFrom="paragraph">
                <wp:posOffset>24765</wp:posOffset>
              </wp:positionV>
              <wp:extent cx="1012825" cy="345440"/>
              <wp:effectExtent l="0" t="0" r="0" b="0"/>
              <wp:wrapNone/>
              <wp:docPr id="529450416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12825" cy="34544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73C872" id="Rectangle 14" o:spid="_x0000_s1026" style="position:absolute;margin-left:425.3pt;margin-top:1.95pt;width:79.75pt;height:2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" stroked="f">
              <v:fill r:id="rId2" o:title="" recolor="t" rotate="t" type="fram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CC1366" w14:textId="77777777" w:rsidR="004E4E7D" w:rsidRDefault="004E4E7D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</w:pPr>
  </w:p>
  <w:p w14:paraId="1E10FDC2" w14:textId="5DE6B433" w:rsidR="004E4E7D" w:rsidRDefault="007C6DB5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612FB0D" wp14:editId="29F2AD14">
              <wp:simplePos x="0" y="0"/>
              <wp:positionH relativeFrom="column">
                <wp:posOffset>5400675</wp:posOffset>
              </wp:positionH>
              <wp:positionV relativeFrom="paragraph">
                <wp:posOffset>17145</wp:posOffset>
              </wp:positionV>
              <wp:extent cx="1012825" cy="345440"/>
              <wp:effectExtent l="0" t="0" r="0" b="0"/>
              <wp:wrapNone/>
              <wp:docPr id="1156282967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12825" cy="34544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9DDDAE" id="Rectangle 9" o:spid="_x0000_s1026" style="position:absolute;margin-left:425.25pt;margin-top:1.35pt;width:79.75pt;height:27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" stroked="f">
              <v:fill r:id="rId2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F47430" w14:textId="77777777" w:rsidR="00625846" w:rsidRDefault="00625846" w:rsidP="00B1131C">
      <w:r>
        <w:separator/>
      </w:r>
    </w:p>
  </w:footnote>
  <w:footnote w:type="continuationSeparator" w:id="0">
    <w:p w14:paraId="3A57A8A7" w14:textId="77777777" w:rsidR="00625846" w:rsidRDefault="00625846" w:rsidP="00B11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BE00D6" w14:textId="77777777" w:rsidR="004E4E7D" w:rsidRDefault="002C5B1E" w:rsidP="00AF4E05">
    <w:pPr>
      <w:widowControl/>
      <w:tabs>
        <w:tab w:val="right" w:pos="10080"/>
      </w:tabs>
      <w:rPr>
        <w:rFonts w:ascii="Arial" w:hAnsi="Arial" w:cs="Arial"/>
        <w:b/>
        <w:i/>
        <w:sz w:val="24"/>
        <w:szCs w:val="24"/>
      </w:rPr>
    </w:pPr>
    <w:r>
      <w:rPr>
        <w:rFonts w:ascii="Arial" w:hAnsi="Arial" w:cs="Arial"/>
        <w:b/>
        <w:bCs/>
        <w:sz w:val="24"/>
      </w:rPr>
      <w:t>VYACHESLAV ABRAMOV</w:t>
    </w:r>
    <w:r w:rsidR="004E4E7D">
      <w:rPr>
        <w:rFonts w:ascii="Arial" w:hAnsi="Arial" w:cs="Arial"/>
        <w:b/>
        <w:bCs/>
        <w:sz w:val="24"/>
      </w:rPr>
      <w:tab/>
    </w:r>
    <w:r w:rsidR="004E4E7D">
      <w:rPr>
        <w:rFonts w:ascii="Arial" w:hAnsi="Arial" w:cs="Arial"/>
        <w:b/>
        <w:bCs/>
        <w:i/>
        <w:iCs/>
        <w:sz w:val="24"/>
      </w:rPr>
      <w:t>K</w:t>
    </w:r>
    <w:r w:rsidR="004E4E7D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4E4E7D" w:rsidRPr="00AF4E05">
      <w:rPr>
        <w:rFonts w:ascii="Arial" w:hAnsi="Arial" w:cs="Arial"/>
        <w:b/>
        <w:i/>
        <w:sz w:val="24"/>
        <w:szCs w:val="24"/>
      </w:rPr>
      <w:t>.</w:t>
    </w:r>
  </w:p>
  <w:p w14:paraId="4B32DD32" w14:textId="77777777" w:rsidR="004E4E7D" w:rsidRPr="009B1296" w:rsidRDefault="002C5B1E" w:rsidP="00EA1994">
    <w:pPr>
      <w:pStyle w:val="Heading2"/>
      <w:pBdr>
        <w:bottom w:val="single" w:sz="4" w:space="1" w:color="auto"/>
      </w:pBdr>
      <w:rPr>
        <w:i/>
      </w:rPr>
    </w:pPr>
    <w:r>
      <w:rPr>
        <w:i/>
      </w:rPr>
      <w:t>Office Engineer</w:t>
    </w:r>
  </w:p>
  <w:p w14:paraId="795C9DA1" w14:textId="2190EA83" w:rsidR="004E4E7D" w:rsidRPr="00AF4E05" w:rsidRDefault="007C6DB5" w:rsidP="00AF4E05">
    <w:pPr>
      <w:widowControl/>
    </w:pPr>
    <w:r>
      <w:rPr>
        <w:noProof/>
      </w:rPr>
      <w:drawing>
        <wp:anchor distT="0" distB="0" distL="114300" distR="114300" simplePos="0" relativeHeight="251658752" behindDoc="0" locked="0" layoutInCell="0" allowOverlap="1" wp14:anchorId="7C903BE0" wp14:editId="32D146AB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09009476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CE8613" w14:textId="77777777" w:rsidR="00992D52" w:rsidRDefault="00992D52" w:rsidP="00992D52">
    <w:pPr>
      <w:widowControl/>
      <w:tabs>
        <w:tab w:val="right" w:pos="10080"/>
      </w:tabs>
      <w:rPr>
        <w:rFonts w:ascii="Arial" w:hAnsi="Arial" w:cs="Arial"/>
        <w:b/>
        <w:i/>
        <w:sz w:val="24"/>
        <w:szCs w:val="24"/>
      </w:rPr>
    </w:pPr>
    <w:r>
      <w:rPr>
        <w:rFonts w:ascii="Arial" w:hAnsi="Arial" w:cs="Arial"/>
        <w:b/>
        <w:bCs/>
        <w:sz w:val="24"/>
      </w:rPr>
      <w:t>VYACHESLAV ABRAMOV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AF4E05">
      <w:rPr>
        <w:rFonts w:ascii="Arial" w:hAnsi="Arial" w:cs="Arial"/>
        <w:b/>
        <w:i/>
        <w:sz w:val="24"/>
        <w:szCs w:val="24"/>
      </w:rPr>
      <w:t>.</w:t>
    </w:r>
  </w:p>
  <w:p w14:paraId="59FA5DAB" w14:textId="77777777" w:rsidR="00992D52" w:rsidRPr="009B1296" w:rsidRDefault="00992D52" w:rsidP="00992D52">
    <w:pPr>
      <w:pStyle w:val="Heading2"/>
      <w:pBdr>
        <w:bottom w:val="single" w:sz="4" w:space="1" w:color="auto"/>
      </w:pBdr>
      <w:rPr>
        <w:i/>
      </w:rPr>
    </w:pPr>
    <w:r>
      <w:rPr>
        <w:i/>
      </w:rPr>
      <w:t>Office Engineer</w:t>
    </w:r>
  </w:p>
  <w:p w14:paraId="765E95AB" w14:textId="4637D9B2" w:rsidR="004E4E7D" w:rsidRPr="00AF4E05" w:rsidRDefault="007C6DB5" w:rsidP="00AF4E05">
    <w:pPr>
      <w:widowControl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4455F32A" wp14:editId="73D82607">
              <wp:simplePos x="0" y="0"/>
              <wp:positionH relativeFrom="column">
                <wp:posOffset>13335</wp:posOffset>
              </wp:positionH>
              <wp:positionV relativeFrom="paragraph">
                <wp:posOffset>5715</wp:posOffset>
              </wp:positionV>
              <wp:extent cx="6438900" cy="0"/>
              <wp:effectExtent l="0" t="0" r="0" b="0"/>
              <wp:wrapNone/>
              <wp:docPr id="924517055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31E168" id="Line 18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.45pt" to="508.0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"/>
          </w:pict>
        </mc:Fallback>
      </mc:AlternateContent>
    </w:r>
    <w:r>
      <w:rPr>
        <w:noProof/>
      </w:rPr>
      <w:drawing>
        <wp:anchor distT="0" distB="0" distL="114300" distR="114300" simplePos="0" relativeHeight="251660800" behindDoc="0" locked="0" layoutInCell="0" allowOverlap="1" wp14:anchorId="305E7697" wp14:editId="771ABA5E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68948536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D6DC1" w14:textId="77777777" w:rsidR="004E4E7D" w:rsidRDefault="00B34252" w:rsidP="00AF4E05">
    <w:pPr>
      <w:widowControl/>
      <w:tabs>
        <w:tab w:val="right" w:pos="10080"/>
      </w:tabs>
      <w:rPr>
        <w:rFonts w:ascii="Arial" w:hAnsi="Arial" w:cs="Arial"/>
        <w:b/>
        <w:i/>
        <w:sz w:val="24"/>
        <w:szCs w:val="24"/>
      </w:rPr>
    </w:pPr>
    <w:r>
      <w:rPr>
        <w:rFonts w:ascii="Arial" w:hAnsi="Arial" w:cs="Arial"/>
        <w:b/>
        <w:bCs/>
        <w:sz w:val="24"/>
      </w:rPr>
      <w:t>VYACHESLAV ABRAMOV</w:t>
    </w:r>
    <w:r w:rsidR="004E4E7D">
      <w:rPr>
        <w:rFonts w:ascii="Arial" w:hAnsi="Arial" w:cs="Arial"/>
        <w:b/>
        <w:bCs/>
        <w:sz w:val="24"/>
      </w:rPr>
      <w:tab/>
    </w:r>
    <w:r w:rsidR="004E4E7D">
      <w:rPr>
        <w:rFonts w:ascii="Arial" w:hAnsi="Arial" w:cs="Arial"/>
        <w:b/>
        <w:bCs/>
        <w:i/>
        <w:iCs/>
        <w:sz w:val="24"/>
      </w:rPr>
      <w:t>K</w:t>
    </w:r>
    <w:r w:rsidR="004E4E7D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4E4E7D" w:rsidRPr="00AF4E05">
      <w:rPr>
        <w:rFonts w:ascii="Arial" w:hAnsi="Arial" w:cs="Arial"/>
        <w:b/>
        <w:i/>
        <w:sz w:val="24"/>
        <w:szCs w:val="24"/>
      </w:rPr>
      <w:t>.</w:t>
    </w:r>
  </w:p>
  <w:p w14:paraId="33783478" w14:textId="77777777" w:rsidR="004E4E7D" w:rsidRPr="0077733A" w:rsidRDefault="00B34252" w:rsidP="00EA1994">
    <w:pPr>
      <w:widowControl/>
      <w:pBdr>
        <w:bottom w:val="single" w:sz="4" w:space="1" w:color="auto"/>
      </w:pBdr>
      <w:tabs>
        <w:tab w:val="right" w:pos="10080"/>
      </w:tabs>
      <w:rPr>
        <w:rFonts w:ascii="Arial" w:hAnsi="Arial" w:cs="Arial"/>
        <w:b/>
        <w:iCs/>
        <w:sz w:val="24"/>
        <w:szCs w:val="24"/>
      </w:rPr>
    </w:pPr>
    <w:r w:rsidRPr="0077733A">
      <w:rPr>
        <w:rFonts w:ascii="Arial" w:hAnsi="Arial" w:cs="Arial"/>
        <w:b/>
        <w:iCs/>
        <w:sz w:val="24"/>
        <w:szCs w:val="24"/>
      </w:rPr>
      <w:t>Office Engineer</w:t>
    </w:r>
  </w:p>
  <w:p w14:paraId="2581B1A4" w14:textId="798A6745" w:rsidR="004E4E7D" w:rsidRDefault="007C6DB5" w:rsidP="00AF4E05">
    <w:pPr>
      <w:widowControl/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53632" behindDoc="0" locked="0" layoutInCell="0" allowOverlap="1" wp14:anchorId="227E65C5" wp14:editId="2DCF01F2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6660141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402"/>
    <w:multiLevelType w:val="multilevel"/>
    <w:tmpl w:val="00000885"/>
    <w:lvl w:ilvl="0">
      <w:numFmt w:val="bullet"/>
      <w:lvlText w:val="•"/>
      <w:lvlJc w:val="left"/>
      <w:pPr>
        <w:ind w:left="1989" w:hanging="352"/>
      </w:pPr>
      <w:rPr>
        <w:rFonts w:ascii="Times New Roman" w:hAnsi="Times New Roman" w:cs="Times New Roman"/>
        <w:b w:val="0"/>
        <w:bCs w:val="0"/>
        <w:color w:val="1C1C1C"/>
        <w:w w:val="132"/>
        <w:sz w:val="24"/>
        <w:szCs w:val="24"/>
      </w:rPr>
    </w:lvl>
    <w:lvl w:ilvl="1">
      <w:numFmt w:val="bullet"/>
      <w:lvlText w:val="•"/>
      <w:lvlJc w:val="left"/>
      <w:pPr>
        <w:ind w:left="2920" w:hanging="352"/>
      </w:pPr>
    </w:lvl>
    <w:lvl w:ilvl="2">
      <w:numFmt w:val="bullet"/>
      <w:lvlText w:val="•"/>
      <w:lvlJc w:val="left"/>
      <w:pPr>
        <w:ind w:left="3851" w:hanging="352"/>
      </w:pPr>
    </w:lvl>
    <w:lvl w:ilvl="3">
      <w:numFmt w:val="bullet"/>
      <w:lvlText w:val="•"/>
      <w:lvlJc w:val="left"/>
      <w:pPr>
        <w:ind w:left="4782" w:hanging="352"/>
      </w:pPr>
    </w:lvl>
    <w:lvl w:ilvl="4">
      <w:numFmt w:val="bullet"/>
      <w:lvlText w:val="•"/>
      <w:lvlJc w:val="left"/>
      <w:pPr>
        <w:ind w:left="5713" w:hanging="352"/>
      </w:pPr>
    </w:lvl>
    <w:lvl w:ilvl="5">
      <w:numFmt w:val="bullet"/>
      <w:lvlText w:val="•"/>
      <w:lvlJc w:val="left"/>
      <w:pPr>
        <w:ind w:left="6644" w:hanging="352"/>
      </w:pPr>
    </w:lvl>
    <w:lvl w:ilvl="6">
      <w:numFmt w:val="bullet"/>
      <w:lvlText w:val="•"/>
      <w:lvlJc w:val="left"/>
      <w:pPr>
        <w:ind w:left="7575" w:hanging="352"/>
      </w:pPr>
    </w:lvl>
    <w:lvl w:ilvl="7">
      <w:numFmt w:val="bullet"/>
      <w:lvlText w:val="•"/>
      <w:lvlJc w:val="left"/>
      <w:pPr>
        <w:ind w:left="8506" w:hanging="352"/>
      </w:pPr>
    </w:lvl>
    <w:lvl w:ilvl="8">
      <w:numFmt w:val="bullet"/>
      <w:lvlText w:val="•"/>
      <w:lvlJc w:val="left"/>
      <w:pPr>
        <w:ind w:left="9437" w:hanging="352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•"/>
      <w:lvlJc w:val="left"/>
      <w:pPr>
        <w:ind w:left="1996" w:hanging="360"/>
      </w:pPr>
      <w:rPr>
        <w:rFonts w:ascii="Times New Roman" w:hAnsi="Times New Roman" w:cs="Times New Roman"/>
        <w:b w:val="0"/>
        <w:bCs w:val="0"/>
        <w:color w:val="1C1C1C"/>
        <w:w w:val="115"/>
        <w:sz w:val="30"/>
        <w:szCs w:val="30"/>
      </w:rPr>
    </w:lvl>
    <w:lvl w:ilvl="1">
      <w:numFmt w:val="bullet"/>
      <w:lvlText w:val="•"/>
      <w:lvlJc w:val="left"/>
      <w:pPr>
        <w:ind w:left="2926" w:hanging="360"/>
      </w:pPr>
    </w:lvl>
    <w:lvl w:ilvl="2">
      <w:numFmt w:val="bullet"/>
      <w:lvlText w:val="•"/>
      <w:lvlJc w:val="left"/>
      <w:pPr>
        <w:ind w:left="3857" w:hanging="360"/>
      </w:pPr>
    </w:lvl>
    <w:lvl w:ilvl="3">
      <w:numFmt w:val="bullet"/>
      <w:lvlText w:val="•"/>
      <w:lvlJc w:val="left"/>
      <w:pPr>
        <w:ind w:left="4787" w:hanging="360"/>
      </w:pPr>
    </w:lvl>
    <w:lvl w:ilvl="4">
      <w:numFmt w:val="bullet"/>
      <w:lvlText w:val="•"/>
      <w:lvlJc w:val="left"/>
      <w:pPr>
        <w:ind w:left="5717" w:hanging="360"/>
      </w:pPr>
    </w:lvl>
    <w:lvl w:ilvl="5">
      <w:numFmt w:val="bullet"/>
      <w:lvlText w:val="•"/>
      <w:lvlJc w:val="left"/>
      <w:pPr>
        <w:ind w:left="6648" w:hanging="360"/>
      </w:pPr>
    </w:lvl>
    <w:lvl w:ilvl="6">
      <w:numFmt w:val="bullet"/>
      <w:lvlText w:val="•"/>
      <w:lvlJc w:val="left"/>
      <w:pPr>
        <w:ind w:left="7578" w:hanging="360"/>
      </w:pPr>
    </w:lvl>
    <w:lvl w:ilvl="7">
      <w:numFmt w:val="bullet"/>
      <w:lvlText w:val="•"/>
      <w:lvlJc w:val="left"/>
      <w:pPr>
        <w:ind w:left="8509" w:hanging="360"/>
      </w:pPr>
    </w:lvl>
    <w:lvl w:ilvl="8">
      <w:numFmt w:val="bullet"/>
      <w:lvlText w:val="•"/>
      <w:lvlJc w:val="left"/>
      <w:pPr>
        <w:ind w:left="9439" w:hanging="360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•"/>
      <w:lvlJc w:val="left"/>
      <w:pPr>
        <w:ind w:left="1996" w:hanging="360"/>
      </w:pPr>
      <w:rPr>
        <w:rFonts w:ascii="Times New Roman" w:hAnsi="Times New Roman" w:cs="Times New Roman"/>
        <w:b w:val="0"/>
        <w:bCs w:val="0"/>
        <w:color w:val="1C1C1C"/>
        <w:w w:val="124"/>
        <w:sz w:val="28"/>
        <w:szCs w:val="28"/>
      </w:rPr>
    </w:lvl>
    <w:lvl w:ilvl="1">
      <w:numFmt w:val="bullet"/>
      <w:lvlText w:val="•"/>
      <w:lvlJc w:val="left"/>
      <w:pPr>
        <w:ind w:left="2926" w:hanging="360"/>
      </w:pPr>
    </w:lvl>
    <w:lvl w:ilvl="2">
      <w:numFmt w:val="bullet"/>
      <w:lvlText w:val="•"/>
      <w:lvlJc w:val="left"/>
      <w:pPr>
        <w:ind w:left="3857" w:hanging="360"/>
      </w:pPr>
    </w:lvl>
    <w:lvl w:ilvl="3">
      <w:numFmt w:val="bullet"/>
      <w:lvlText w:val="•"/>
      <w:lvlJc w:val="left"/>
      <w:pPr>
        <w:ind w:left="4787" w:hanging="360"/>
      </w:pPr>
    </w:lvl>
    <w:lvl w:ilvl="4">
      <w:numFmt w:val="bullet"/>
      <w:lvlText w:val="•"/>
      <w:lvlJc w:val="left"/>
      <w:pPr>
        <w:ind w:left="5717" w:hanging="360"/>
      </w:pPr>
    </w:lvl>
    <w:lvl w:ilvl="5">
      <w:numFmt w:val="bullet"/>
      <w:lvlText w:val="•"/>
      <w:lvlJc w:val="left"/>
      <w:pPr>
        <w:ind w:left="6648" w:hanging="360"/>
      </w:pPr>
    </w:lvl>
    <w:lvl w:ilvl="6">
      <w:numFmt w:val="bullet"/>
      <w:lvlText w:val="•"/>
      <w:lvlJc w:val="left"/>
      <w:pPr>
        <w:ind w:left="7578" w:hanging="360"/>
      </w:pPr>
    </w:lvl>
    <w:lvl w:ilvl="7">
      <w:numFmt w:val="bullet"/>
      <w:lvlText w:val="•"/>
      <w:lvlJc w:val="left"/>
      <w:pPr>
        <w:ind w:left="8509" w:hanging="360"/>
      </w:pPr>
    </w:lvl>
    <w:lvl w:ilvl="8">
      <w:numFmt w:val="bullet"/>
      <w:lvlText w:val="•"/>
      <w:lvlJc w:val="left"/>
      <w:pPr>
        <w:ind w:left="9439" w:hanging="360"/>
      </w:pPr>
    </w:lvl>
  </w:abstractNum>
  <w:abstractNum w:abstractNumId="3" w15:restartNumberingAfterBreak="0">
    <w:nsid w:val="00000405"/>
    <w:multiLevelType w:val="multilevel"/>
    <w:tmpl w:val="00000888"/>
    <w:lvl w:ilvl="0">
      <w:numFmt w:val="bullet"/>
      <w:lvlText w:val="•"/>
      <w:lvlJc w:val="left"/>
      <w:pPr>
        <w:ind w:left="1996" w:hanging="360"/>
      </w:pPr>
      <w:rPr>
        <w:rFonts w:ascii="Arial" w:hAnsi="Arial" w:cs="Arial"/>
        <w:b w:val="0"/>
        <w:bCs w:val="0"/>
        <w:color w:val="1C1C1C"/>
        <w:w w:val="122"/>
        <w:sz w:val="28"/>
        <w:szCs w:val="28"/>
      </w:rPr>
    </w:lvl>
    <w:lvl w:ilvl="1">
      <w:numFmt w:val="bullet"/>
      <w:lvlText w:val="•"/>
      <w:lvlJc w:val="left"/>
      <w:pPr>
        <w:ind w:left="2926" w:hanging="360"/>
      </w:pPr>
    </w:lvl>
    <w:lvl w:ilvl="2">
      <w:numFmt w:val="bullet"/>
      <w:lvlText w:val="•"/>
      <w:lvlJc w:val="left"/>
      <w:pPr>
        <w:ind w:left="3857" w:hanging="360"/>
      </w:pPr>
    </w:lvl>
    <w:lvl w:ilvl="3">
      <w:numFmt w:val="bullet"/>
      <w:lvlText w:val="•"/>
      <w:lvlJc w:val="left"/>
      <w:pPr>
        <w:ind w:left="4787" w:hanging="360"/>
      </w:pPr>
    </w:lvl>
    <w:lvl w:ilvl="4">
      <w:numFmt w:val="bullet"/>
      <w:lvlText w:val="•"/>
      <w:lvlJc w:val="left"/>
      <w:pPr>
        <w:ind w:left="5717" w:hanging="360"/>
      </w:pPr>
    </w:lvl>
    <w:lvl w:ilvl="5">
      <w:numFmt w:val="bullet"/>
      <w:lvlText w:val="•"/>
      <w:lvlJc w:val="left"/>
      <w:pPr>
        <w:ind w:left="6648" w:hanging="360"/>
      </w:pPr>
    </w:lvl>
    <w:lvl w:ilvl="6">
      <w:numFmt w:val="bullet"/>
      <w:lvlText w:val="•"/>
      <w:lvlJc w:val="left"/>
      <w:pPr>
        <w:ind w:left="7578" w:hanging="360"/>
      </w:pPr>
    </w:lvl>
    <w:lvl w:ilvl="7">
      <w:numFmt w:val="bullet"/>
      <w:lvlText w:val="•"/>
      <w:lvlJc w:val="left"/>
      <w:pPr>
        <w:ind w:left="8509" w:hanging="360"/>
      </w:pPr>
    </w:lvl>
    <w:lvl w:ilvl="8">
      <w:numFmt w:val="bullet"/>
      <w:lvlText w:val="•"/>
      <w:lvlJc w:val="left"/>
      <w:pPr>
        <w:ind w:left="9439" w:hanging="360"/>
      </w:pPr>
    </w:lvl>
  </w:abstractNum>
  <w:abstractNum w:abstractNumId="4" w15:restartNumberingAfterBreak="0">
    <w:nsid w:val="00000406"/>
    <w:multiLevelType w:val="multilevel"/>
    <w:tmpl w:val="00000889"/>
    <w:lvl w:ilvl="0">
      <w:numFmt w:val="bullet"/>
      <w:lvlText w:val="•"/>
      <w:lvlJc w:val="left"/>
      <w:pPr>
        <w:ind w:left="2011" w:hanging="352"/>
      </w:pPr>
      <w:rPr>
        <w:rFonts w:ascii="Times New Roman" w:hAnsi="Times New Roman" w:cs="Times New Roman"/>
        <w:b w:val="0"/>
        <w:bCs w:val="0"/>
        <w:color w:val="0E0E0E"/>
        <w:w w:val="132"/>
        <w:sz w:val="24"/>
        <w:szCs w:val="24"/>
      </w:rPr>
    </w:lvl>
    <w:lvl w:ilvl="1">
      <w:numFmt w:val="bullet"/>
      <w:lvlText w:val="•"/>
      <w:lvlJc w:val="left"/>
      <w:pPr>
        <w:ind w:left="2939" w:hanging="352"/>
      </w:pPr>
    </w:lvl>
    <w:lvl w:ilvl="2">
      <w:numFmt w:val="bullet"/>
      <w:lvlText w:val="•"/>
      <w:lvlJc w:val="left"/>
      <w:pPr>
        <w:ind w:left="3868" w:hanging="352"/>
      </w:pPr>
    </w:lvl>
    <w:lvl w:ilvl="3">
      <w:numFmt w:val="bullet"/>
      <w:lvlText w:val="•"/>
      <w:lvlJc w:val="left"/>
      <w:pPr>
        <w:ind w:left="4797" w:hanging="352"/>
      </w:pPr>
    </w:lvl>
    <w:lvl w:ilvl="4">
      <w:numFmt w:val="bullet"/>
      <w:lvlText w:val="•"/>
      <w:lvlJc w:val="left"/>
      <w:pPr>
        <w:ind w:left="5726" w:hanging="352"/>
      </w:pPr>
    </w:lvl>
    <w:lvl w:ilvl="5">
      <w:numFmt w:val="bullet"/>
      <w:lvlText w:val="•"/>
      <w:lvlJc w:val="left"/>
      <w:pPr>
        <w:ind w:left="6655" w:hanging="352"/>
      </w:pPr>
    </w:lvl>
    <w:lvl w:ilvl="6">
      <w:numFmt w:val="bullet"/>
      <w:lvlText w:val="•"/>
      <w:lvlJc w:val="left"/>
      <w:pPr>
        <w:ind w:left="7584" w:hanging="352"/>
      </w:pPr>
    </w:lvl>
    <w:lvl w:ilvl="7">
      <w:numFmt w:val="bullet"/>
      <w:lvlText w:val="•"/>
      <w:lvlJc w:val="left"/>
      <w:pPr>
        <w:ind w:left="8513" w:hanging="352"/>
      </w:pPr>
    </w:lvl>
    <w:lvl w:ilvl="8">
      <w:numFmt w:val="bullet"/>
      <w:lvlText w:val="•"/>
      <w:lvlJc w:val="left"/>
      <w:pPr>
        <w:ind w:left="9442" w:hanging="352"/>
      </w:pPr>
    </w:lvl>
  </w:abstractNum>
  <w:abstractNum w:abstractNumId="5" w15:restartNumberingAfterBreak="0">
    <w:nsid w:val="00000407"/>
    <w:multiLevelType w:val="multilevel"/>
    <w:tmpl w:val="0000088A"/>
    <w:lvl w:ilvl="0">
      <w:numFmt w:val="bullet"/>
      <w:lvlText w:val="•"/>
      <w:lvlJc w:val="left"/>
      <w:pPr>
        <w:ind w:left="1996" w:hanging="352"/>
      </w:pPr>
      <w:rPr>
        <w:rFonts w:ascii="Times New Roman" w:hAnsi="Times New Roman" w:cs="Times New Roman"/>
        <w:b w:val="0"/>
        <w:bCs w:val="0"/>
        <w:color w:val="1D1D1D"/>
        <w:w w:val="113"/>
        <w:sz w:val="28"/>
        <w:szCs w:val="28"/>
      </w:rPr>
    </w:lvl>
    <w:lvl w:ilvl="1">
      <w:numFmt w:val="bullet"/>
      <w:lvlText w:val="•"/>
      <w:lvlJc w:val="left"/>
      <w:pPr>
        <w:ind w:left="2926" w:hanging="352"/>
      </w:pPr>
    </w:lvl>
    <w:lvl w:ilvl="2">
      <w:numFmt w:val="bullet"/>
      <w:lvlText w:val="•"/>
      <w:lvlJc w:val="left"/>
      <w:pPr>
        <w:ind w:left="3857" w:hanging="352"/>
      </w:pPr>
    </w:lvl>
    <w:lvl w:ilvl="3">
      <w:numFmt w:val="bullet"/>
      <w:lvlText w:val="•"/>
      <w:lvlJc w:val="left"/>
      <w:pPr>
        <w:ind w:left="4787" w:hanging="352"/>
      </w:pPr>
    </w:lvl>
    <w:lvl w:ilvl="4">
      <w:numFmt w:val="bullet"/>
      <w:lvlText w:val="•"/>
      <w:lvlJc w:val="left"/>
      <w:pPr>
        <w:ind w:left="5717" w:hanging="352"/>
      </w:pPr>
    </w:lvl>
    <w:lvl w:ilvl="5">
      <w:numFmt w:val="bullet"/>
      <w:lvlText w:val="•"/>
      <w:lvlJc w:val="left"/>
      <w:pPr>
        <w:ind w:left="6648" w:hanging="352"/>
      </w:pPr>
    </w:lvl>
    <w:lvl w:ilvl="6">
      <w:numFmt w:val="bullet"/>
      <w:lvlText w:val="•"/>
      <w:lvlJc w:val="left"/>
      <w:pPr>
        <w:ind w:left="7578" w:hanging="352"/>
      </w:pPr>
    </w:lvl>
    <w:lvl w:ilvl="7">
      <w:numFmt w:val="bullet"/>
      <w:lvlText w:val="•"/>
      <w:lvlJc w:val="left"/>
      <w:pPr>
        <w:ind w:left="8509" w:hanging="352"/>
      </w:pPr>
    </w:lvl>
    <w:lvl w:ilvl="8">
      <w:numFmt w:val="bullet"/>
      <w:lvlText w:val="•"/>
      <w:lvlJc w:val="left"/>
      <w:pPr>
        <w:ind w:left="9439" w:hanging="352"/>
      </w:pPr>
    </w:lvl>
  </w:abstractNum>
  <w:abstractNum w:abstractNumId="6" w15:restartNumberingAfterBreak="0">
    <w:nsid w:val="00000408"/>
    <w:multiLevelType w:val="multilevel"/>
    <w:tmpl w:val="0000088B"/>
    <w:lvl w:ilvl="0">
      <w:numFmt w:val="bullet"/>
      <w:lvlText w:val="•"/>
      <w:lvlJc w:val="left"/>
      <w:pPr>
        <w:ind w:left="1996" w:hanging="352"/>
      </w:pPr>
      <w:rPr>
        <w:rFonts w:ascii="Times New Roman" w:hAnsi="Times New Roman" w:cs="Times New Roman"/>
        <w:b w:val="0"/>
        <w:bCs w:val="0"/>
        <w:color w:val="1D1D1D"/>
        <w:w w:val="115"/>
        <w:sz w:val="30"/>
        <w:szCs w:val="30"/>
      </w:rPr>
    </w:lvl>
    <w:lvl w:ilvl="1">
      <w:numFmt w:val="bullet"/>
      <w:lvlText w:val="•"/>
      <w:lvlJc w:val="left"/>
      <w:pPr>
        <w:ind w:left="2926" w:hanging="352"/>
      </w:pPr>
    </w:lvl>
    <w:lvl w:ilvl="2">
      <w:numFmt w:val="bullet"/>
      <w:lvlText w:val="•"/>
      <w:lvlJc w:val="left"/>
      <w:pPr>
        <w:ind w:left="3857" w:hanging="352"/>
      </w:pPr>
    </w:lvl>
    <w:lvl w:ilvl="3">
      <w:numFmt w:val="bullet"/>
      <w:lvlText w:val="•"/>
      <w:lvlJc w:val="left"/>
      <w:pPr>
        <w:ind w:left="4787" w:hanging="352"/>
      </w:pPr>
    </w:lvl>
    <w:lvl w:ilvl="4">
      <w:numFmt w:val="bullet"/>
      <w:lvlText w:val="•"/>
      <w:lvlJc w:val="left"/>
      <w:pPr>
        <w:ind w:left="5717" w:hanging="352"/>
      </w:pPr>
    </w:lvl>
    <w:lvl w:ilvl="5">
      <w:numFmt w:val="bullet"/>
      <w:lvlText w:val="•"/>
      <w:lvlJc w:val="left"/>
      <w:pPr>
        <w:ind w:left="6648" w:hanging="352"/>
      </w:pPr>
    </w:lvl>
    <w:lvl w:ilvl="6">
      <w:numFmt w:val="bullet"/>
      <w:lvlText w:val="•"/>
      <w:lvlJc w:val="left"/>
      <w:pPr>
        <w:ind w:left="7578" w:hanging="352"/>
      </w:pPr>
    </w:lvl>
    <w:lvl w:ilvl="7">
      <w:numFmt w:val="bullet"/>
      <w:lvlText w:val="•"/>
      <w:lvlJc w:val="left"/>
      <w:pPr>
        <w:ind w:left="8509" w:hanging="352"/>
      </w:pPr>
    </w:lvl>
    <w:lvl w:ilvl="8">
      <w:numFmt w:val="bullet"/>
      <w:lvlText w:val="•"/>
      <w:lvlJc w:val="left"/>
      <w:pPr>
        <w:ind w:left="9439" w:hanging="352"/>
      </w:pPr>
    </w:lvl>
  </w:abstractNum>
  <w:abstractNum w:abstractNumId="7" w15:restartNumberingAfterBreak="0">
    <w:nsid w:val="00000409"/>
    <w:multiLevelType w:val="multilevel"/>
    <w:tmpl w:val="0000088C"/>
    <w:lvl w:ilvl="0">
      <w:numFmt w:val="bullet"/>
      <w:lvlText w:val="•"/>
      <w:lvlJc w:val="left"/>
      <w:pPr>
        <w:ind w:left="1996" w:hanging="345"/>
      </w:pPr>
      <w:rPr>
        <w:rFonts w:ascii="Arial" w:hAnsi="Arial" w:cs="Arial"/>
        <w:b w:val="0"/>
        <w:bCs w:val="0"/>
        <w:color w:val="1D1D1D"/>
        <w:w w:val="122"/>
        <w:sz w:val="28"/>
        <w:szCs w:val="28"/>
      </w:rPr>
    </w:lvl>
    <w:lvl w:ilvl="1">
      <w:numFmt w:val="bullet"/>
      <w:lvlText w:val="•"/>
      <w:lvlJc w:val="left"/>
      <w:pPr>
        <w:ind w:left="2926" w:hanging="345"/>
      </w:pPr>
    </w:lvl>
    <w:lvl w:ilvl="2">
      <w:numFmt w:val="bullet"/>
      <w:lvlText w:val="•"/>
      <w:lvlJc w:val="left"/>
      <w:pPr>
        <w:ind w:left="3857" w:hanging="345"/>
      </w:pPr>
    </w:lvl>
    <w:lvl w:ilvl="3">
      <w:numFmt w:val="bullet"/>
      <w:lvlText w:val="•"/>
      <w:lvlJc w:val="left"/>
      <w:pPr>
        <w:ind w:left="4787" w:hanging="345"/>
      </w:pPr>
    </w:lvl>
    <w:lvl w:ilvl="4">
      <w:numFmt w:val="bullet"/>
      <w:lvlText w:val="•"/>
      <w:lvlJc w:val="left"/>
      <w:pPr>
        <w:ind w:left="5717" w:hanging="345"/>
      </w:pPr>
    </w:lvl>
    <w:lvl w:ilvl="5">
      <w:numFmt w:val="bullet"/>
      <w:lvlText w:val="•"/>
      <w:lvlJc w:val="left"/>
      <w:pPr>
        <w:ind w:left="6648" w:hanging="345"/>
      </w:pPr>
    </w:lvl>
    <w:lvl w:ilvl="6">
      <w:numFmt w:val="bullet"/>
      <w:lvlText w:val="•"/>
      <w:lvlJc w:val="left"/>
      <w:pPr>
        <w:ind w:left="7578" w:hanging="345"/>
      </w:pPr>
    </w:lvl>
    <w:lvl w:ilvl="7">
      <w:numFmt w:val="bullet"/>
      <w:lvlText w:val="•"/>
      <w:lvlJc w:val="left"/>
      <w:pPr>
        <w:ind w:left="8509" w:hanging="345"/>
      </w:pPr>
    </w:lvl>
    <w:lvl w:ilvl="8">
      <w:numFmt w:val="bullet"/>
      <w:lvlText w:val="•"/>
      <w:lvlJc w:val="left"/>
      <w:pPr>
        <w:ind w:left="9439" w:hanging="345"/>
      </w:pPr>
    </w:lvl>
  </w:abstractNum>
  <w:abstractNum w:abstractNumId="8" w15:restartNumberingAfterBreak="0">
    <w:nsid w:val="0000040A"/>
    <w:multiLevelType w:val="multilevel"/>
    <w:tmpl w:val="0000088D"/>
    <w:lvl w:ilvl="0">
      <w:numFmt w:val="bullet"/>
      <w:lvlText w:val="•"/>
      <w:lvlJc w:val="left"/>
      <w:pPr>
        <w:ind w:left="1996" w:hanging="352"/>
      </w:pPr>
      <w:rPr>
        <w:rFonts w:ascii="Times New Roman" w:hAnsi="Times New Roman" w:cs="Times New Roman"/>
        <w:b w:val="0"/>
        <w:bCs w:val="0"/>
        <w:color w:val="1D1D1D"/>
        <w:w w:val="113"/>
        <w:sz w:val="28"/>
        <w:szCs w:val="28"/>
      </w:rPr>
    </w:lvl>
    <w:lvl w:ilvl="1">
      <w:numFmt w:val="bullet"/>
      <w:lvlText w:val="•"/>
      <w:lvlJc w:val="left"/>
      <w:pPr>
        <w:ind w:left="2926" w:hanging="352"/>
      </w:pPr>
    </w:lvl>
    <w:lvl w:ilvl="2">
      <w:numFmt w:val="bullet"/>
      <w:lvlText w:val="•"/>
      <w:lvlJc w:val="left"/>
      <w:pPr>
        <w:ind w:left="3857" w:hanging="352"/>
      </w:pPr>
    </w:lvl>
    <w:lvl w:ilvl="3">
      <w:numFmt w:val="bullet"/>
      <w:lvlText w:val="•"/>
      <w:lvlJc w:val="left"/>
      <w:pPr>
        <w:ind w:left="4787" w:hanging="352"/>
      </w:pPr>
    </w:lvl>
    <w:lvl w:ilvl="4">
      <w:numFmt w:val="bullet"/>
      <w:lvlText w:val="•"/>
      <w:lvlJc w:val="left"/>
      <w:pPr>
        <w:ind w:left="5717" w:hanging="352"/>
      </w:pPr>
    </w:lvl>
    <w:lvl w:ilvl="5">
      <w:numFmt w:val="bullet"/>
      <w:lvlText w:val="•"/>
      <w:lvlJc w:val="left"/>
      <w:pPr>
        <w:ind w:left="6648" w:hanging="352"/>
      </w:pPr>
    </w:lvl>
    <w:lvl w:ilvl="6">
      <w:numFmt w:val="bullet"/>
      <w:lvlText w:val="•"/>
      <w:lvlJc w:val="left"/>
      <w:pPr>
        <w:ind w:left="7578" w:hanging="352"/>
      </w:pPr>
    </w:lvl>
    <w:lvl w:ilvl="7">
      <w:numFmt w:val="bullet"/>
      <w:lvlText w:val="•"/>
      <w:lvlJc w:val="left"/>
      <w:pPr>
        <w:ind w:left="8509" w:hanging="352"/>
      </w:pPr>
    </w:lvl>
    <w:lvl w:ilvl="8">
      <w:numFmt w:val="bullet"/>
      <w:lvlText w:val="•"/>
      <w:lvlJc w:val="left"/>
      <w:pPr>
        <w:ind w:left="9439" w:hanging="352"/>
      </w:pPr>
    </w:lvl>
  </w:abstractNum>
  <w:abstractNum w:abstractNumId="9" w15:restartNumberingAfterBreak="0">
    <w:nsid w:val="0000040B"/>
    <w:multiLevelType w:val="multilevel"/>
    <w:tmpl w:val="0000088E"/>
    <w:lvl w:ilvl="0">
      <w:numFmt w:val="bullet"/>
      <w:lvlText w:val="•"/>
      <w:lvlJc w:val="left"/>
      <w:pPr>
        <w:ind w:left="2003" w:hanging="360"/>
      </w:pPr>
      <w:rPr>
        <w:rFonts w:ascii="Arial" w:hAnsi="Arial" w:cs="Arial"/>
        <w:b w:val="0"/>
        <w:bCs w:val="0"/>
        <w:color w:val="1D1D1D"/>
        <w:w w:val="122"/>
        <w:sz w:val="28"/>
        <w:szCs w:val="28"/>
      </w:rPr>
    </w:lvl>
    <w:lvl w:ilvl="1">
      <w:numFmt w:val="bullet"/>
      <w:lvlText w:val="•"/>
      <w:lvlJc w:val="left"/>
      <w:pPr>
        <w:ind w:left="2933" w:hanging="360"/>
      </w:pPr>
    </w:lvl>
    <w:lvl w:ilvl="2">
      <w:numFmt w:val="bullet"/>
      <w:lvlText w:val="•"/>
      <w:lvlJc w:val="left"/>
      <w:pPr>
        <w:ind w:left="3863" w:hanging="360"/>
      </w:pPr>
    </w:lvl>
    <w:lvl w:ilvl="3">
      <w:numFmt w:val="bullet"/>
      <w:lvlText w:val="•"/>
      <w:lvlJc w:val="left"/>
      <w:pPr>
        <w:ind w:left="4792" w:hanging="360"/>
      </w:pPr>
    </w:lvl>
    <w:lvl w:ilvl="4">
      <w:numFmt w:val="bullet"/>
      <w:lvlText w:val="•"/>
      <w:lvlJc w:val="left"/>
      <w:pPr>
        <w:ind w:left="5722" w:hanging="360"/>
      </w:pPr>
    </w:lvl>
    <w:lvl w:ilvl="5">
      <w:numFmt w:val="bullet"/>
      <w:lvlText w:val="•"/>
      <w:lvlJc w:val="left"/>
      <w:pPr>
        <w:ind w:left="6651" w:hanging="360"/>
      </w:pPr>
    </w:lvl>
    <w:lvl w:ilvl="6">
      <w:numFmt w:val="bullet"/>
      <w:lvlText w:val="•"/>
      <w:lvlJc w:val="left"/>
      <w:pPr>
        <w:ind w:left="7581" w:hanging="360"/>
      </w:pPr>
    </w:lvl>
    <w:lvl w:ilvl="7">
      <w:numFmt w:val="bullet"/>
      <w:lvlText w:val="•"/>
      <w:lvlJc w:val="left"/>
      <w:pPr>
        <w:ind w:left="8511" w:hanging="360"/>
      </w:pPr>
    </w:lvl>
    <w:lvl w:ilvl="8">
      <w:numFmt w:val="bullet"/>
      <w:lvlText w:val="•"/>
      <w:lvlJc w:val="left"/>
      <w:pPr>
        <w:ind w:left="9440" w:hanging="360"/>
      </w:pPr>
    </w:lvl>
  </w:abstractNum>
  <w:abstractNum w:abstractNumId="10" w15:restartNumberingAfterBreak="0">
    <w:nsid w:val="0000040C"/>
    <w:multiLevelType w:val="multilevel"/>
    <w:tmpl w:val="0000088F"/>
    <w:lvl w:ilvl="0">
      <w:numFmt w:val="bullet"/>
      <w:lvlText w:val="•"/>
      <w:lvlJc w:val="left"/>
      <w:pPr>
        <w:ind w:left="2018" w:hanging="352"/>
      </w:pPr>
      <w:rPr>
        <w:rFonts w:ascii="Times New Roman" w:hAnsi="Times New Roman" w:cs="Times New Roman"/>
        <w:b w:val="0"/>
        <w:bCs w:val="0"/>
        <w:color w:val="1D1D1D"/>
        <w:w w:val="113"/>
        <w:sz w:val="28"/>
        <w:szCs w:val="28"/>
      </w:rPr>
    </w:lvl>
    <w:lvl w:ilvl="1">
      <w:numFmt w:val="bullet"/>
      <w:lvlText w:val="•"/>
      <w:lvlJc w:val="left"/>
      <w:pPr>
        <w:ind w:left="2946" w:hanging="352"/>
      </w:pPr>
    </w:lvl>
    <w:lvl w:ilvl="2">
      <w:numFmt w:val="bullet"/>
      <w:lvlText w:val="•"/>
      <w:lvlJc w:val="left"/>
      <w:pPr>
        <w:ind w:left="3874" w:hanging="352"/>
      </w:pPr>
    </w:lvl>
    <w:lvl w:ilvl="3">
      <w:numFmt w:val="bullet"/>
      <w:lvlText w:val="•"/>
      <w:lvlJc w:val="left"/>
      <w:pPr>
        <w:ind w:left="4802" w:hanging="352"/>
      </w:pPr>
    </w:lvl>
    <w:lvl w:ilvl="4">
      <w:numFmt w:val="bullet"/>
      <w:lvlText w:val="•"/>
      <w:lvlJc w:val="left"/>
      <w:pPr>
        <w:ind w:left="5730" w:hanging="352"/>
      </w:pPr>
    </w:lvl>
    <w:lvl w:ilvl="5">
      <w:numFmt w:val="bullet"/>
      <w:lvlText w:val="•"/>
      <w:lvlJc w:val="left"/>
      <w:pPr>
        <w:ind w:left="6659" w:hanging="352"/>
      </w:pPr>
    </w:lvl>
    <w:lvl w:ilvl="6">
      <w:numFmt w:val="bullet"/>
      <w:lvlText w:val="•"/>
      <w:lvlJc w:val="left"/>
      <w:pPr>
        <w:ind w:left="7587" w:hanging="352"/>
      </w:pPr>
    </w:lvl>
    <w:lvl w:ilvl="7">
      <w:numFmt w:val="bullet"/>
      <w:lvlText w:val="•"/>
      <w:lvlJc w:val="left"/>
      <w:pPr>
        <w:ind w:left="8515" w:hanging="352"/>
      </w:pPr>
    </w:lvl>
    <w:lvl w:ilvl="8">
      <w:numFmt w:val="bullet"/>
      <w:lvlText w:val="•"/>
      <w:lvlJc w:val="left"/>
      <w:pPr>
        <w:ind w:left="9443" w:hanging="352"/>
      </w:pPr>
    </w:lvl>
  </w:abstractNum>
  <w:abstractNum w:abstractNumId="11" w15:restartNumberingAfterBreak="0">
    <w:nsid w:val="0000040D"/>
    <w:multiLevelType w:val="multilevel"/>
    <w:tmpl w:val="00000890"/>
    <w:lvl w:ilvl="0">
      <w:numFmt w:val="bullet"/>
      <w:lvlText w:val="•"/>
      <w:lvlJc w:val="left"/>
      <w:pPr>
        <w:ind w:left="2018" w:hanging="352"/>
      </w:pPr>
      <w:rPr>
        <w:rFonts w:ascii="Times New Roman" w:hAnsi="Times New Roman" w:cs="Times New Roman"/>
        <w:b w:val="0"/>
        <w:bCs w:val="0"/>
        <w:color w:val="1D1D1D"/>
        <w:w w:val="115"/>
        <w:sz w:val="30"/>
        <w:szCs w:val="30"/>
      </w:rPr>
    </w:lvl>
    <w:lvl w:ilvl="1">
      <w:numFmt w:val="bullet"/>
      <w:lvlText w:val="•"/>
      <w:lvlJc w:val="left"/>
      <w:pPr>
        <w:ind w:left="2946" w:hanging="352"/>
      </w:pPr>
    </w:lvl>
    <w:lvl w:ilvl="2">
      <w:numFmt w:val="bullet"/>
      <w:lvlText w:val="•"/>
      <w:lvlJc w:val="left"/>
      <w:pPr>
        <w:ind w:left="3874" w:hanging="352"/>
      </w:pPr>
    </w:lvl>
    <w:lvl w:ilvl="3">
      <w:numFmt w:val="bullet"/>
      <w:lvlText w:val="•"/>
      <w:lvlJc w:val="left"/>
      <w:pPr>
        <w:ind w:left="4802" w:hanging="352"/>
      </w:pPr>
    </w:lvl>
    <w:lvl w:ilvl="4">
      <w:numFmt w:val="bullet"/>
      <w:lvlText w:val="•"/>
      <w:lvlJc w:val="left"/>
      <w:pPr>
        <w:ind w:left="5730" w:hanging="352"/>
      </w:pPr>
    </w:lvl>
    <w:lvl w:ilvl="5">
      <w:numFmt w:val="bullet"/>
      <w:lvlText w:val="•"/>
      <w:lvlJc w:val="left"/>
      <w:pPr>
        <w:ind w:left="6659" w:hanging="352"/>
      </w:pPr>
    </w:lvl>
    <w:lvl w:ilvl="6">
      <w:numFmt w:val="bullet"/>
      <w:lvlText w:val="•"/>
      <w:lvlJc w:val="left"/>
      <w:pPr>
        <w:ind w:left="7587" w:hanging="352"/>
      </w:pPr>
    </w:lvl>
    <w:lvl w:ilvl="7">
      <w:numFmt w:val="bullet"/>
      <w:lvlText w:val="•"/>
      <w:lvlJc w:val="left"/>
      <w:pPr>
        <w:ind w:left="8515" w:hanging="352"/>
      </w:pPr>
    </w:lvl>
    <w:lvl w:ilvl="8">
      <w:numFmt w:val="bullet"/>
      <w:lvlText w:val="•"/>
      <w:lvlJc w:val="left"/>
      <w:pPr>
        <w:ind w:left="9443" w:hanging="352"/>
      </w:pPr>
    </w:lvl>
  </w:abstractNum>
  <w:abstractNum w:abstractNumId="12" w15:restartNumberingAfterBreak="0">
    <w:nsid w:val="0000040E"/>
    <w:multiLevelType w:val="multilevel"/>
    <w:tmpl w:val="00000891"/>
    <w:lvl w:ilvl="0">
      <w:numFmt w:val="bullet"/>
      <w:lvlText w:val="•"/>
      <w:lvlJc w:val="left"/>
      <w:pPr>
        <w:ind w:left="2025" w:hanging="360"/>
      </w:pPr>
      <w:rPr>
        <w:rFonts w:ascii="Times New Roman" w:hAnsi="Times New Roman" w:cs="Times New Roman"/>
        <w:b w:val="0"/>
        <w:bCs w:val="0"/>
        <w:color w:val="1D1D1D"/>
        <w:w w:val="124"/>
        <w:sz w:val="28"/>
        <w:szCs w:val="28"/>
      </w:rPr>
    </w:lvl>
    <w:lvl w:ilvl="1">
      <w:numFmt w:val="bullet"/>
      <w:lvlText w:val="•"/>
      <w:lvlJc w:val="left"/>
      <w:pPr>
        <w:ind w:left="2952" w:hanging="360"/>
      </w:pPr>
    </w:lvl>
    <w:lvl w:ilvl="2">
      <w:numFmt w:val="bullet"/>
      <w:lvlText w:val="•"/>
      <w:lvlJc w:val="left"/>
      <w:pPr>
        <w:ind w:left="3880" w:hanging="360"/>
      </w:pPr>
    </w:lvl>
    <w:lvl w:ilvl="3">
      <w:numFmt w:val="bullet"/>
      <w:lvlText w:val="•"/>
      <w:lvlJc w:val="left"/>
      <w:pPr>
        <w:ind w:left="4807" w:hanging="360"/>
      </w:pPr>
    </w:lvl>
    <w:lvl w:ilvl="4">
      <w:numFmt w:val="bullet"/>
      <w:lvlText w:val="•"/>
      <w:lvlJc w:val="left"/>
      <w:pPr>
        <w:ind w:left="5735" w:hanging="360"/>
      </w:pPr>
    </w:lvl>
    <w:lvl w:ilvl="5">
      <w:numFmt w:val="bullet"/>
      <w:lvlText w:val="•"/>
      <w:lvlJc w:val="left"/>
      <w:pPr>
        <w:ind w:left="6662" w:hanging="360"/>
      </w:pPr>
    </w:lvl>
    <w:lvl w:ilvl="6">
      <w:numFmt w:val="bullet"/>
      <w:lvlText w:val="•"/>
      <w:lvlJc w:val="left"/>
      <w:pPr>
        <w:ind w:left="7590" w:hanging="360"/>
      </w:pPr>
    </w:lvl>
    <w:lvl w:ilvl="7">
      <w:numFmt w:val="bullet"/>
      <w:lvlText w:val="•"/>
      <w:lvlJc w:val="left"/>
      <w:pPr>
        <w:ind w:left="8517" w:hanging="360"/>
      </w:pPr>
    </w:lvl>
    <w:lvl w:ilvl="8">
      <w:numFmt w:val="bullet"/>
      <w:lvlText w:val="•"/>
      <w:lvlJc w:val="left"/>
      <w:pPr>
        <w:ind w:left="9445" w:hanging="360"/>
      </w:pPr>
    </w:lvl>
  </w:abstractNum>
  <w:abstractNum w:abstractNumId="13" w15:restartNumberingAfterBreak="0">
    <w:nsid w:val="0000040F"/>
    <w:multiLevelType w:val="multilevel"/>
    <w:tmpl w:val="00000892"/>
    <w:lvl w:ilvl="0">
      <w:numFmt w:val="bullet"/>
      <w:lvlText w:val="•"/>
      <w:lvlJc w:val="left"/>
      <w:pPr>
        <w:ind w:left="2002" w:hanging="360"/>
      </w:pPr>
      <w:rPr>
        <w:rFonts w:ascii="Times New Roman" w:hAnsi="Times New Roman" w:cs="Times New Roman"/>
        <w:b w:val="0"/>
        <w:bCs w:val="0"/>
        <w:color w:val="1D1D1D"/>
        <w:w w:val="115"/>
        <w:sz w:val="30"/>
        <w:szCs w:val="30"/>
      </w:rPr>
    </w:lvl>
    <w:lvl w:ilvl="1">
      <w:numFmt w:val="bullet"/>
      <w:lvlText w:val="•"/>
      <w:lvlJc w:val="left"/>
      <w:pPr>
        <w:ind w:left="2932" w:hanging="360"/>
      </w:pPr>
    </w:lvl>
    <w:lvl w:ilvl="2">
      <w:numFmt w:val="bullet"/>
      <w:lvlText w:val="•"/>
      <w:lvlJc w:val="left"/>
      <w:pPr>
        <w:ind w:left="3861" w:hanging="360"/>
      </w:pPr>
    </w:lvl>
    <w:lvl w:ilvl="3">
      <w:numFmt w:val="bullet"/>
      <w:lvlText w:val="•"/>
      <w:lvlJc w:val="left"/>
      <w:pPr>
        <w:ind w:left="4791" w:hanging="360"/>
      </w:pPr>
    </w:lvl>
    <w:lvl w:ilvl="4">
      <w:numFmt w:val="bullet"/>
      <w:lvlText w:val="•"/>
      <w:lvlJc w:val="left"/>
      <w:pPr>
        <w:ind w:left="5721" w:hanging="360"/>
      </w:pPr>
    </w:lvl>
    <w:lvl w:ilvl="5">
      <w:numFmt w:val="bullet"/>
      <w:lvlText w:val="•"/>
      <w:lvlJc w:val="left"/>
      <w:pPr>
        <w:ind w:left="6651" w:hanging="360"/>
      </w:pPr>
    </w:lvl>
    <w:lvl w:ilvl="6">
      <w:numFmt w:val="bullet"/>
      <w:lvlText w:val="•"/>
      <w:lvlJc w:val="left"/>
      <w:pPr>
        <w:ind w:left="7580" w:hanging="360"/>
      </w:pPr>
    </w:lvl>
    <w:lvl w:ilvl="7">
      <w:numFmt w:val="bullet"/>
      <w:lvlText w:val="•"/>
      <w:lvlJc w:val="left"/>
      <w:pPr>
        <w:ind w:left="8510" w:hanging="360"/>
      </w:pPr>
    </w:lvl>
    <w:lvl w:ilvl="8">
      <w:numFmt w:val="bullet"/>
      <w:lvlText w:val="•"/>
      <w:lvlJc w:val="left"/>
      <w:pPr>
        <w:ind w:left="9440" w:hanging="360"/>
      </w:pPr>
    </w:lvl>
  </w:abstractNum>
  <w:abstractNum w:abstractNumId="14" w15:restartNumberingAfterBreak="0">
    <w:nsid w:val="00000410"/>
    <w:multiLevelType w:val="multilevel"/>
    <w:tmpl w:val="00000893"/>
    <w:lvl w:ilvl="0">
      <w:numFmt w:val="bullet"/>
      <w:lvlText w:val="•"/>
      <w:lvlJc w:val="left"/>
      <w:pPr>
        <w:ind w:left="2016" w:hanging="352"/>
      </w:pPr>
      <w:rPr>
        <w:rFonts w:ascii="Times New Roman" w:hAnsi="Times New Roman" w:cs="Times New Roman"/>
        <w:b w:val="0"/>
        <w:bCs w:val="0"/>
        <w:color w:val="1C1C1C"/>
        <w:w w:val="113"/>
        <w:sz w:val="28"/>
        <w:szCs w:val="28"/>
      </w:rPr>
    </w:lvl>
    <w:lvl w:ilvl="1">
      <w:numFmt w:val="bullet"/>
      <w:lvlText w:val="•"/>
      <w:lvlJc w:val="left"/>
      <w:pPr>
        <w:ind w:left="2948" w:hanging="352"/>
      </w:pPr>
    </w:lvl>
    <w:lvl w:ilvl="2">
      <w:numFmt w:val="bullet"/>
      <w:lvlText w:val="•"/>
      <w:lvlJc w:val="left"/>
      <w:pPr>
        <w:ind w:left="3881" w:hanging="352"/>
      </w:pPr>
    </w:lvl>
    <w:lvl w:ilvl="3">
      <w:numFmt w:val="bullet"/>
      <w:lvlText w:val="•"/>
      <w:lvlJc w:val="left"/>
      <w:pPr>
        <w:ind w:left="4813" w:hanging="352"/>
      </w:pPr>
    </w:lvl>
    <w:lvl w:ilvl="4">
      <w:numFmt w:val="bullet"/>
      <w:lvlText w:val="•"/>
      <w:lvlJc w:val="left"/>
      <w:pPr>
        <w:ind w:left="5745" w:hanging="352"/>
      </w:pPr>
    </w:lvl>
    <w:lvl w:ilvl="5">
      <w:numFmt w:val="bullet"/>
      <w:lvlText w:val="•"/>
      <w:lvlJc w:val="left"/>
      <w:pPr>
        <w:ind w:left="6678" w:hanging="352"/>
      </w:pPr>
    </w:lvl>
    <w:lvl w:ilvl="6">
      <w:numFmt w:val="bullet"/>
      <w:lvlText w:val="•"/>
      <w:lvlJc w:val="left"/>
      <w:pPr>
        <w:ind w:left="7610" w:hanging="352"/>
      </w:pPr>
    </w:lvl>
    <w:lvl w:ilvl="7">
      <w:numFmt w:val="bullet"/>
      <w:lvlText w:val="•"/>
      <w:lvlJc w:val="left"/>
      <w:pPr>
        <w:ind w:left="8543" w:hanging="352"/>
      </w:pPr>
    </w:lvl>
    <w:lvl w:ilvl="8">
      <w:numFmt w:val="bullet"/>
      <w:lvlText w:val="•"/>
      <w:lvlJc w:val="left"/>
      <w:pPr>
        <w:ind w:left="9475" w:hanging="352"/>
      </w:pPr>
    </w:lvl>
  </w:abstractNum>
  <w:abstractNum w:abstractNumId="15" w15:restartNumberingAfterBreak="0">
    <w:nsid w:val="00000411"/>
    <w:multiLevelType w:val="multilevel"/>
    <w:tmpl w:val="00000894"/>
    <w:lvl w:ilvl="0">
      <w:numFmt w:val="bullet"/>
      <w:lvlText w:val="•"/>
      <w:lvlJc w:val="left"/>
      <w:pPr>
        <w:ind w:left="2016" w:hanging="360"/>
      </w:pPr>
      <w:rPr>
        <w:rFonts w:ascii="Times New Roman" w:hAnsi="Times New Roman" w:cs="Times New Roman"/>
        <w:b w:val="0"/>
        <w:bCs w:val="0"/>
        <w:color w:val="1C1C1C"/>
        <w:w w:val="115"/>
        <w:sz w:val="30"/>
        <w:szCs w:val="30"/>
      </w:rPr>
    </w:lvl>
    <w:lvl w:ilvl="1">
      <w:numFmt w:val="bullet"/>
      <w:lvlText w:val="•"/>
      <w:lvlJc w:val="left"/>
      <w:pPr>
        <w:ind w:left="2948" w:hanging="360"/>
      </w:pPr>
    </w:lvl>
    <w:lvl w:ilvl="2">
      <w:numFmt w:val="bullet"/>
      <w:lvlText w:val="•"/>
      <w:lvlJc w:val="left"/>
      <w:pPr>
        <w:ind w:left="3881" w:hanging="360"/>
      </w:pPr>
    </w:lvl>
    <w:lvl w:ilvl="3">
      <w:numFmt w:val="bullet"/>
      <w:lvlText w:val="•"/>
      <w:lvlJc w:val="left"/>
      <w:pPr>
        <w:ind w:left="4813" w:hanging="360"/>
      </w:pPr>
    </w:lvl>
    <w:lvl w:ilvl="4">
      <w:numFmt w:val="bullet"/>
      <w:lvlText w:val="•"/>
      <w:lvlJc w:val="left"/>
      <w:pPr>
        <w:ind w:left="5745" w:hanging="360"/>
      </w:pPr>
    </w:lvl>
    <w:lvl w:ilvl="5">
      <w:numFmt w:val="bullet"/>
      <w:lvlText w:val="•"/>
      <w:lvlJc w:val="left"/>
      <w:pPr>
        <w:ind w:left="6678" w:hanging="360"/>
      </w:pPr>
    </w:lvl>
    <w:lvl w:ilvl="6">
      <w:numFmt w:val="bullet"/>
      <w:lvlText w:val="•"/>
      <w:lvlJc w:val="left"/>
      <w:pPr>
        <w:ind w:left="7610" w:hanging="360"/>
      </w:pPr>
    </w:lvl>
    <w:lvl w:ilvl="7">
      <w:numFmt w:val="bullet"/>
      <w:lvlText w:val="•"/>
      <w:lvlJc w:val="left"/>
      <w:pPr>
        <w:ind w:left="8543" w:hanging="360"/>
      </w:pPr>
    </w:lvl>
    <w:lvl w:ilvl="8">
      <w:numFmt w:val="bullet"/>
      <w:lvlText w:val="•"/>
      <w:lvlJc w:val="left"/>
      <w:pPr>
        <w:ind w:left="9475" w:hanging="360"/>
      </w:pPr>
    </w:lvl>
  </w:abstractNum>
  <w:abstractNum w:abstractNumId="16" w15:restartNumberingAfterBreak="0">
    <w:nsid w:val="00000412"/>
    <w:multiLevelType w:val="multilevel"/>
    <w:tmpl w:val="00000895"/>
    <w:lvl w:ilvl="0">
      <w:numFmt w:val="bullet"/>
      <w:lvlText w:val="•"/>
      <w:lvlJc w:val="left"/>
      <w:pPr>
        <w:ind w:left="2016" w:hanging="360"/>
      </w:pPr>
      <w:rPr>
        <w:rFonts w:ascii="Times New Roman" w:hAnsi="Times New Roman" w:cs="Times New Roman"/>
        <w:b w:val="0"/>
        <w:bCs w:val="0"/>
        <w:color w:val="1C1C1C"/>
        <w:w w:val="124"/>
        <w:sz w:val="28"/>
        <w:szCs w:val="28"/>
      </w:rPr>
    </w:lvl>
    <w:lvl w:ilvl="1">
      <w:numFmt w:val="bullet"/>
      <w:lvlText w:val="•"/>
      <w:lvlJc w:val="left"/>
      <w:pPr>
        <w:ind w:left="2948" w:hanging="360"/>
      </w:pPr>
    </w:lvl>
    <w:lvl w:ilvl="2">
      <w:numFmt w:val="bullet"/>
      <w:lvlText w:val="•"/>
      <w:lvlJc w:val="left"/>
      <w:pPr>
        <w:ind w:left="3881" w:hanging="360"/>
      </w:pPr>
    </w:lvl>
    <w:lvl w:ilvl="3">
      <w:numFmt w:val="bullet"/>
      <w:lvlText w:val="•"/>
      <w:lvlJc w:val="left"/>
      <w:pPr>
        <w:ind w:left="4813" w:hanging="360"/>
      </w:pPr>
    </w:lvl>
    <w:lvl w:ilvl="4">
      <w:numFmt w:val="bullet"/>
      <w:lvlText w:val="•"/>
      <w:lvlJc w:val="left"/>
      <w:pPr>
        <w:ind w:left="5745" w:hanging="360"/>
      </w:pPr>
    </w:lvl>
    <w:lvl w:ilvl="5">
      <w:numFmt w:val="bullet"/>
      <w:lvlText w:val="•"/>
      <w:lvlJc w:val="left"/>
      <w:pPr>
        <w:ind w:left="6678" w:hanging="360"/>
      </w:pPr>
    </w:lvl>
    <w:lvl w:ilvl="6">
      <w:numFmt w:val="bullet"/>
      <w:lvlText w:val="•"/>
      <w:lvlJc w:val="left"/>
      <w:pPr>
        <w:ind w:left="7610" w:hanging="360"/>
      </w:pPr>
    </w:lvl>
    <w:lvl w:ilvl="7">
      <w:numFmt w:val="bullet"/>
      <w:lvlText w:val="•"/>
      <w:lvlJc w:val="left"/>
      <w:pPr>
        <w:ind w:left="8543" w:hanging="360"/>
      </w:pPr>
    </w:lvl>
    <w:lvl w:ilvl="8">
      <w:numFmt w:val="bullet"/>
      <w:lvlText w:val="•"/>
      <w:lvlJc w:val="left"/>
      <w:pPr>
        <w:ind w:left="9475" w:hanging="360"/>
      </w:pPr>
    </w:lvl>
  </w:abstractNum>
  <w:abstractNum w:abstractNumId="17" w15:restartNumberingAfterBreak="0">
    <w:nsid w:val="00000413"/>
    <w:multiLevelType w:val="multilevel"/>
    <w:tmpl w:val="00000896"/>
    <w:lvl w:ilvl="0">
      <w:numFmt w:val="bullet"/>
      <w:lvlText w:val="•"/>
      <w:lvlJc w:val="left"/>
      <w:pPr>
        <w:ind w:left="2023" w:hanging="360"/>
      </w:pPr>
      <w:rPr>
        <w:rFonts w:ascii="Times New Roman" w:hAnsi="Times New Roman" w:cs="Times New Roman"/>
        <w:b w:val="0"/>
        <w:bCs w:val="0"/>
        <w:color w:val="1C1C1C"/>
        <w:w w:val="106"/>
        <w:sz w:val="30"/>
        <w:szCs w:val="30"/>
      </w:rPr>
    </w:lvl>
    <w:lvl w:ilvl="1">
      <w:numFmt w:val="bullet"/>
      <w:lvlText w:val="•"/>
      <w:lvlJc w:val="left"/>
      <w:pPr>
        <w:ind w:left="2955" w:hanging="360"/>
      </w:pPr>
    </w:lvl>
    <w:lvl w:ilvl="2">
      <w:numFmt w:val="bullet"/>
      <w:lvlText w:val="•"/>
      <w:lvlJc w:val="left"/>
      <w:pPr>
        <w:ind w:left="3887" w:hanging="360"/>
      </w:pPr>
    </w:lvl>
    <w:lvl w:ilvl="3">
      <w:numFmt w:val="bullet"/>
      <w:lvlText w:val="•"/>
      <w:lvlJc w:val="left"/>
      <w:pPr>
        <w:ind w:left="4818" w:hanging="360"/>
      </w:pPr>
    </w:lvl>
    <w:lvl w:ilvl="4">
      <w:numFmt w:val="bullet"/>
      <w:lvlText w:val="•"/>
      <w:lvlJc w:val="left"/>
      <w:pPr>
        <w:ind w:left="5750" w:hanging="360"/>
      </w:pPr>
    </w:lvl>
    <w:lvl w:ilvl="5">
      <w:numFmt w:val="bullet"/>
      <w:lvlText w:val="•"/>
      <w:lvlJc w:val="left"/>
      <w:pPr>
        <w:ind w:left="6681" w:hanging="360"/>
      </w:pPr>
    </w:lvl>
    <w:lvl w:ilvl="6">
      <w:numFmt w:val="bullet"/>
      <w:lvlText w:val="•"/>
      <w:lvlJc w:val="left"/>
      <w:pPr>
        <w:ind w:left="7613" w:hanging="360"/>
      </w:pPr>
    </w:lvl>
    <w:lvl w:ilvl="7">
      <w:numFmt w:val="bullet"/>
      <w:lvlText w:val="•"/>
      <w:lvlJc w:val="left"/>
      <w:pPr>
        <w:ind w:left="8545" w:hanging="360"/>
      </w:pPr>
    </w:lvl>
    <w:lvl w:ilvl="8">
      <w:numFmt w:val="bullet"/>
      <w:lvlText w:val="•"/>
      <w:lvlJc w:val="left"/>
      <w:pPr>
        <w:ind w:left="9476" w:hanging="360"/>
      </w:pPr>
    </w:lvl>
  </w:abstractNum>
  <w:abstractNum w:abstractNumId="18" w15:restartNumberingAfterBreak="0">
    <w:nsid w:val="00000414"/>
    <w:multiLevelType w:val="multilevel"/>
    <w:tmpl w:val="00000897"/>
    <w:lvl w:ilvl="0">
      <w:numFmt w:val="bullet"/>
      <w:lvlText w:val="•"/>
      <w:lvlJc w:val="left"/>
      <w:pPr>
        <w:ind w:left="2031" w:hanging="360"/>
      </w:pPr>
      <w:rPr>
        <w:rFonts w:ascii="Arial" w:hAnsi="Arial" w:cs="Arial"/>
        <w:b w:val="0"/>
        <w:bCs w:val="0"/>
        <w:color w:val="1C1C1C"/>
        <w:w w:val="122"/>
        <w:sz w:val="28"/>
        <w:szCs w:val="28"/>
      </w:rPr>
    </w:lvl>
    <w:lvl w:ilvl="1">
      <w:numFmt w:val="bullet"/>
      <w:lvlText w:val="•"/>
      <w:lvlJc w:val="left"/>
      <w:pPr>
        <w:ind w:left="2961" w:hanging="360"/>
      </w:pPr>
    </w:lvl>
    <w:lvl w:ilvl="2">
      <w:numFmt w:val="bullet"/>
      <w:lvlText w:val="•"/>
      <w:lvlJc w:val="left"/>
      <w:pPr>
        <w:ind w:left="3892" w:hanging="360"/>
      </w:pPr>
    </w:lvl>
    <w:lvl w:ilvl="3">
      <w:numFmt w:val="bullet"/>
      <w:lvlText w:val="•"/>
      <w:lvlJc w:val="left"/>
      <w:pPr>
        <w:ind w:left="4823" w:hanging="360"/>
      </w:pPr>
    </w:lvl>
    <w:lvl w:ilvl="4">
      <w:numFmt w:val="bullet"/>
      <w:lvlText w:val="•"/>
      <w:lvlJc w:val="left"/>
      <w:pPr>
        <w:ind w:left="5754" w:hanging="360"/>
      </w:pPr>
    </w:lvl>
    <w:lvl w:ilvl="5">
      <w:numFmt w:val="bullet"/>
      <w:lvlText w:val="•"/>
      <w:lvlJc w:val="left"/>
      <w:pPr>
        <w:ind w:left="6685" w:hanging="360"/>
      </w:pPr>
    </w:lvl>
    <w:lvl w:ilvl="6">
      <w:numFmt w:val="bullet"/>
      <w:lvlText w:val="•"/>
      <w:lvlJc w:val="left"/>
      <w:pPr>
        <w:ind w:left="7616" w:hanging="360"/>
      </w:pPr>
    </w:lvl>
    <w:lvl w:ilvl="7">
      <w:numFmt w:val="bullet"/>
      <w:lvlText w:val="•"/>
      <w:lvlJc w:val="left"/>
      <w:pPr>
        <w:ind w:left="8547" w:hanging="360"/>
      </w:pPr>
    </w:lvl>
    <w:lvl w:ilvl="8">
      <w:numFmt w:val="bullet"/>
      <w:lvlText w:val="•"/>
      <w:lvlJc w:val="left"/>
      <w:pPr>
        <w:ind w:left="9478" w:hanging="360"/>
      </w:pPr>
    </w:lvl>
  </w:abstractNum>
  <w:abstractNum w:abstractNumId="19" w15:restartNumberingAfterBreak="0">
    <w:nsid w:val="00000416"/>
    <w:multiLevelType w:val="multilevel"/>
    <w:tmpl w:val="00000899"/>
    <w:lvl w:ilvl="0">
      <w:numFmt w:val="bullet"/>
      <w:lvlText w:val="•"/>
      <w:lvlJc w:val="left"/>
      <w:pPr>
        <w:ind w:left="2031" w:hanging="360"/>
      </w:pPr>
      <w:rPr>
        <w:rFonts w:ascii="Times New Roman" w:hAnsi="Times New Roman" w:cs="Times New Roman"/>
        <w:b w:val="0"/>
        <w:bCs w:val="0"/>
        <w:color w:val="1C1C1C"/>
        <w:w w:val="108"/>
        <w:sz w:val="32"/>
        <w:szCs w:val="32"/>
      </w:rPr>
    </w:lvl>
    <w:lvl w:ilvl="1">
      <w:numFmt w:val="bullet"/>
      <w:lvlText w:val="•"/>
      <w:lvlJc w:val="left"/>
      <w:pPr>
        <w:ind w:left="2961" w:hanging="360"/>
      </w:pPr>
    </w:lvl>
    <w:lvl w:ilvl="2">
      <w:numFmt w:val="bullet"/>
      <w:lvlText w:val="•"/>
      <w:lvlJc w:val="left"/>
      <w:pPr>
        <w:ind w:left="3892" w:hanging="360"/>
      </w:pPr>
    </w:lvl>
    <w:lvl w:ilvl="3">
      <w:numFmt w:val="bullet"/>
      <w:lvlText w:val="•"/>
      <w:lvlJc w:val="left"/>
      <w:pPr>
        <w:ind w:left="4823" w:hanging="360"/>
      </w:pPr>
    </w:lvl>
    <w:lvl w:ilvl="4">
      <w:numFmt w:val="bullet"/>
      <w:lvlText w:val="•"/>
      <w:lvlJc w:val="left"/>
      <w:pPr>
        <w:ind w:left="5754" w:hanging="360"/>
      </w:pPr>
    </w:lvl>
    <w:lvl w:ilvl="5">
      <w:numFmt w:val="bullet"/>
      <w:lvlText w:val="•"/>
      <w:lvlJc w:val="left"/>
      <w:pPr>
        <w:ind w:left="6685" w:hanging="360"/>
      </w:pPr>
    </w:lvl>
    <w:lvl w:ilvl="6">
      <w:numFmt w:val="bullet"/>
      <w:lvlText w:val="•"/>
      <w:lvlJc w:val="left"/>
      <w:pPr>
        <w:ind w:left="7616" w:hanging="360"/>
      </w:pPr>
    </w:lvl>
    <w:lvl w:ilvl="7">
      <w:numFmt w:val="bullet"/>
      <w:lvlText w:val="•"/>
      <w:lvlJc w:val="left"/>
      <w:pPr>
        <w:ind w:left="8547" w:hanging="360"/>
      </w:pPr>
    </w:lvl>
    <w:lvl w:ilvl="8">
      <w:numFmt w:val="bullet"/>
      <w:lvlText w:val="•"/>
      <w:lvlJc w:val="left"/>
      <w:pPr>
        <w:ind w:left="9478" w:hanging="360"/>
      </w:pPr>
    </w:lvl>
  </w:abstractNum>
  <w:abstractNum w:abstractNumId="20" w15:restartNumberingAfterBreak="0">
    <w:nsid w:val="00000417"/>
    <w:multiLevelType w:val="multilevel"/>
    <w:tmpl w:val="0000089A"/>
    <w:lvl w:ilvl="0">
      <w:numFmt w:val="bullet"/>
      <w:lvlText w:val="•"/>
      <w:lvlJc w:val="left"/>
      <w:pPr>
        <w:ind w:left="2031" w:hanging="360"/>
      </w:pPr>
      <w:rPr>
        <w:rFonts w:ascii="Times New Roman" w:hAnsi="Times New Roman" w:cs="Times New Roman"/>
        <w:b w:val="0"/>
        <w:bCs w:val="0"/>
        <w:color w:val="1C1C1C"/>
        <w:w w:val="115"/>
        <w:sz w:val="30"/>
        <w:szCs w:val="30"/>
      </w:rPr>
    </w:lvl>
    <w:lvl w:ilvl="1">
      <w:numFmt w:val="bullet"/>
      <w:lvlText w:val="•"/>
      <w:lvlJc w:val="left"/>
      <w:pPr>
        <w:ind w:left="2961" w:hanging="360"/>
      </w:pPr>
    </w:lvl>
    <w:lvl w:ilvl="2">
      <w:numFmt w:val="bullet"/>
      <w:lvlText w:val="•"/>
      <w:lvlJc w:val="left"/>
      <w:pPr>
        <w:ind w:left="3892" w:hanging="360"/>
      </w:pPr>
    </w:lvl>
    <w:lvl w:ilvl="3">
      <w:numFmt w:val="bullet"/>
      <w:lvlText w:val="•"/>
      <w:lvlJc w:val="left"/>
      <w:pPr>
        <w:ind w:left="4823" w:hanging="360"/>
      </w:pPr>
    </w:lvl>
    <w:lvl w:ilvl="4">
      <w:numFmt w:val="bullet"/>
      <w:lvlText w:val="•"/>
      <w:lvlJc w:val="left"/>
      <w:pPr>
        <w:ind w:left="5754" w:hanging="360"/>
      </w:pPr>
    </w:lvl>
    <w:lvl w:ilvl="5">
      <w:numFmt w:val="bullet"/>
      <w:lvlText w:val="•"/>
      <w:lvlJc w:val="left"/>
      <w:pPr>
        <w:ind w:left="6685" w:hanging="360"/>
      </w:pPr>
    </w:lvl>
    <w:lvl w:ilvl="6">
      <w:numFmt w:val="bullet"/>
      <w:lvlText w:val="•"/>
      <w:lvlJc w:val="left"/>
      <w:pPr>
        <w:ind w:left="7616" w:hanging="360"/>
      </w:pPr>
    </w:lvl>
    <w:lvl w:ilvl="7">
      <w:numFmt w:val="bullet"/>
      <w:lvlText w:val="•"/>
      <w:lvlJc w:val="left"/>
      <w:pPr>
        <w:ind w:left="8547" w:hanging="360"/>
      </w:pPr>
    </w:lvl>
    <w:lvl w:ilvl="8">
      <w:numFmt w:val="bullet"/>
      <w:lvlText w:val="•"/>
      <w:lvlJc w:val="left"/>
      <w:pPr>
        <w:ind w:left="9478" w:hanging="360"/>
      </w:pPr>
    </w:lvl>
  </w:abstractNum>
  <w:abstractNum w:abstractNumId="21" w15:restartNumberingAfterBreak="0">
    <w:nsid w:val="00000418"/>
    <w:multiLevelType w:val="multilevel"/>
    <w:tmpl w:val="0000089B"/>
    <w:lvl w:ilvl="0">
      <w:numFmt w:val="bullet"/>
      <w:lvlText w:val="•"/>
      <w:lvlJc w:val="left"/>
      <w:pPr>
        <w:ind w:left="2031" w:hanging="360"/>
      </w:pPr>
      <w:rPr>
        <w:rFonts w:ascii="Arial" w:hAnsi="Arial" w:cs="Arial"/>
        <w:b w:val="0"/>
        <w:bCs w:val="0"/>
        <w:color w:val="1C1C1C"/>
        <w:w w:val="122"/>
        <w:sz w:val="28"/>
        <w:szCs w:val="28"/>
      </w:rPr>
    </w:lvl>
    <w:lvl w:ilvl="1">
      <w:numFmt w:val="bullet"/>
      <w:lvlText w:val="•"/>
      <w:lvlJc w:val="left"/>
      <w:pPr>
        <w:ind w:left="2961" w:hanging="360"/>
      </w:pPr>
    </w:lvl>
    <w:lvl w:ilvl="2">
      <w:numFmt w:val="bullet"/>
      <w:lvlText w:val="•"/>
      <w:lvlJc w:val="left"/>
      <w:pPr>
        <w:ind w:left="3892" w:hanging="360"/>
      </w:pPr>
    </w:lvl>
    <w:lvl w:ilvl="3">
      <w:numFmt w:val="bullet"/>
      <w:lvlText w:val="•"/>
      <w:lvlJc w:val="left"/>
      <w:pPr>
        <w:ind w:left="4823" w:hanging="360"/>
      </w:pPr>
    </w:lvl>
    <w:lvl w:ilvl="4">
      <w:numFmt w:val="bullet"/>
      <w:lvlText w:val="•"/>
      <w:lvlJc w:val="left"/>
      <w:pPr>
        <w:ind w:left="5754" w:hanging="360"/>
      </w:pPr>
    </w:lvl>
    <w:lvl w:ilvl="5">
      <w:numFmt w:val="bullet"/>
      <w:lvlText w:val="•"/>
      <w:lvlJc w:val="left"/>
      <w:pPr>
        <w:ind w:left="6685" w:hanging="360"/>
      </w:pPr>
    </w:lvl>
    <w:lvl w:ilvl="6">
      <w:numFmt w:val="bullet"/>
      <w:lvlText w:val="•"/>
      <w:lvlJc w:val="left"/>
      <w:pPr>
        <w:ind w:left="7616" w:hanging="360"/>
      </w:pPr>
    </w:lvl>
    <w:lvl w:ilvl="7">
      <w:numFmt w:val="bullet"/>
      <w:lvlText w:val="•"/>
      <w:lvlJc w:val="left"/>
      <w:pPr>
        <w:ind w:left="8547" w:hanging="360"/>
      </w:pPr>
    </w:lvl>
    <w:lvl w:ilvl="8">
      <w:numFmt w:val="bullet"/>
      <w:lvlText w:val="•"/>
      <w:lvlJc w:val="left"/>
      <w:pPr>
        <w:ind w:left="9478" w:hanging="360"/>
      </w:pPr>
    </w:lvl>
  </w:abstractNum>
  <w:abstractNum w:abstractNumId="22" w15:restartNumberingAfterBreak="0">
    <w:nsid w:val="00000419"/>
    <w:multiLevelType w:val="multilevel"/>
    <w:tmpl w:val="0000089C"/>
    <w:lvl w:ilvl="0">
      <w:numFmt w:val="bullet"/>
      <w:lvlText w:val="•"/>
      <w:lvlJc w:val="left"/>
      <w:pPr>
        <w:ind w:left="2031" w:hanging="352"/>
      </w:pPr>
      <w:rPr>
        <w:rFonts w:ascii="Times New Roman" w:hAnsi="Times New Roman" w:cs="Times New Roman"/>
        <w:b w:val="0"/>
        <w:bCs w:val="0"/>
        <w:color w:val="1C1C1C"/>
        <w:w w:val="106"/>
        <w:sz w:val="30"/>
        <w:szCs w:val="30"/>
      </w:rPr>
    </w:lvl>
    <w:lvl w:ilvl="1">
      <w:numFmt w:val="bullet"/>
      <w:lvlText w:val="•"/>
      <w:lvlJc w:val="left"/>
      <w:pPr>
        <w:ind w:left="2961" w:hanging="352"/>
      </w:pPr>
    </w:lvl>
    <w:lvl w:ilvl="2">
      <w:numFmt w:val="bullet"/>
      <w:lvlText w:val="•"/>
      <w:lvlJc w:val="left"/>
      <w:pPr>
        <w:ind w:left="3892" w:hanging="352"/>
      </w:pPr>
    </w:lvl>
    <w:lvl w:ilvl="3">
      <w:numFmt w:val="bullet"/>
      <w:lvlText w:val="•"/>
      <w:lvlJc w:val="left"/>
      <w:pPr>
        <w:ind w:left="4823" w:hanging="352"/>
      </w:pPr>
    </w:lvl>
    <w:lvl w:ilvl="4">
      <w:numFmt w:val="bullet"/>
      <w:lvlText w:val="•"/>
      <w:lvlJc w:val="left"/>
      <w:pPr>
        <w:ind w:left="5754" w:hanging="352"/>
      </w:pPr>
    </w:lvl>
    <w:lvl w:ilvl="5">
      <w:numFmt w:val="bullet"/>
      <w:lvlText w:val="•"/>
      <w:lvlJc w:val="left"/>
      <w:pPr>
        <w:ind w:left="6685" w:hanging="352"/>
      </w:pPr>
    </w:lvl>
    <w:lvl w:ilvl="6">
      <w:numFmt w:val="bullet"/>
      <w:lvlText w:val="•"/>
      <w:lvlJc w:val="left"/>
      <w:pPr>
        <w:ind w:left="7616" w:hanging="352"/>
      </w:pPr>
    </w:lvl>
    <w:lvl w:ilvl="7">
      <w:numFmt w:val="bullet"/>
      <w:lvlText w:val="•"/>
      <w:lvlJc w:val="left"/>
      <w:pPr>
        <w:ind w:left="8547" w:hanging="352"/>
      </w:pPr>
    </w:lvl>
    <w:lvl w:ilvl="8">
      <w:numFmt w:val="bullet"/>
      <w:lvlText w:val="•"/>
      <w:lvlJc w:val="left"/>
      <w:pPr>
        <w:ind w:left="9478" w:hanging="352"/>
      </w:pPr>
    </w:lvl>
  </w:abstractNum>
  <w:abstractNum w:abstractNumId="23" w15:restartNumberingAfterBreak="0">
    <w:nsid w:val="0000041A"/>
    <w:multiLevelType w:val="multilevel"/>
    <w:tmpl w:val="0000089D"/>
    <w:lvl w:ilvl="0">
      <w:numFmt w:val="bullet"/>
      <w:lvlText w:val="•"/>
      <w:lvlJc w:val="left"/>
      <w:pPr>
        <w:ind w:left="2038" w:hanging="352"/>
      </w:pPr>
      <w:rPr>
        <w:rFonts w:ascii="Times New Roman" w:hAnsi="Times New Roman" w:cs="Times New Roman"/>
        <w:b w:val="0"/>
        <w:bCs w:val="0"/>
        <w:color w:val="1C1C1C"/>
        <w:w w:val="113"/>
        <w:sz w:val="28"/>
        <w:szCs w:val="28"/>
      </w:rPr>
    </w:lvl>
    <w:lvl w:ilvl="1">
      <w:numFmt w:val="bullet"/>
      <w:lvlText w:val="•"/>
      <w:lvlJc w:val="left"/>
      <w:pPr>
        <w:ind w:left="2968" w:hanging="352"/>
      </w:pPr>
    </w:lvl>
    <w:lvl w:ilvl="2">
      <w:numFmt w:val="bullet"/>
      <w:lvlText w:val="•"/>
      <w:lvlJc w:val="left"/>
      <w:pPr>
        <w:ind w:left="3898" w:hanging="352"/>
      </w:pPr>
    </w:lvl>
    <w:lvl w:ilvl="3">
      <w:numFmt w:val="bullet"/>
      <w:lvlText w:val="•"/>
      <w:lvlJc w:val="left"/>
      <w:pPr>
        <w:ind w:left="4828" w:hanging="352"/>
      </w:pPr>
    </w:lvl>
    <w:lvl w:ilvl="4">
      <w:numFmt w:val="bullet"/>
      <w:lvlText w:val="•"/>
      <w:lvlJc w:val="left"/>
      <w:pPr>
        <w:ind w:left="5758" w:hanging="352"/>
      </w:pPr>
    </w:lvl>
    <w:lvl w:ilvl="5">
      <w:numFmt w:val="bullet"/>
      <w:lvlText w:val="•"/>
      <w:lvlJc w:val="left"/>
      <w:pPr>
        <w:ind w:left="6689" w:hanging="352"/>
      </w:pPr>
    </w:lvl>
    <w:lvl w:ilvl="6">
      <w:numFmt w:val="bullet"/>
      <w:lvlText w:val="•"/>
      <w:lvlJc w:val="left"/>
      <w:pPr>
        <w:ind w:left="7619" w:hanging="352"/>
      </w:pPr>
    </w:lvl>
    <w:lvl w:ilvl="7">
      <w:numFmt w:val="bullet"/>
      <w:lvlText w:val="•"/>
      <w:lvlJc w:val="left"/>
      <w:pPr>
        <w:ind w:left="8549" w:hanging="352"/>
      </w:pPr>
    </w:lvl>
    <w:lvl w:ilvl="8">
      <w:numFmt w:val="bullet"/>
      <w:lvlText w:val="•"/>
      <w:lvlJc w:val="left"/>
      <w:pPr>
        <w:ind w:left="9479" w:hanging="352"/>
      </w:pPr>
    </w:lvl>
  </w:abstractNum>
  <w:abstractNum w:abstractNumId="24" w15:restartNumberingAfterBreak="0">
    <w:nsid w:val="0000041B"/>
    <w:multiLevelType w:val="multilevel"/>
    <w:tmpl w:val="0000089E"/>
    <w:lvl w:ilvl="0">
      <w:numFmt w:val="bullet"/>
      <w:lvlText w:val="•"/>
      <w:lvlJc w:val="left"/>
      <w:pPr>
        <w:ind w:left="2045" w:hanging="360"/>
      </w:pPr>
      <w:rPr>
        <w:rFonts w:ascii="Arial" w:hAnsi="Arial" w:cs="Arial"/>
        <w:b w:val="0"/>
        <w:bCs w:val="0"/>
        <w:color w:val="1C1C1C"/>
        <w:w w:val="122"/>
        <w:sz w:val="28"/>
        <w:szCs w:val="28"/>
      </w:rPr>
    </w:lvl>
    <w:lvl w:ilvl="1">
      <w:numFmt w:val="bullet"/>
      <w:lvlText w:val="•"/>
      <w:lvlJc w:val="left"/>
      <w:pPr>
        <w:ind w:left="2536" w:hanging="360"/>
      </w:pPr>
    </w:lvl>
    <w:lvl w:ilvl="2">
      <w:numFmt w:val="bullet"/>
      <w:lvlText w:val="•"/>
      <w:lvlJc w:val="left"/>
      <w:pPr>
        <w:ind w:left="3027" w:hanging="360"/>
      </w:pPr>
    </w:lvl>
    <w:lvl w:ilvl="3">
      <w:numFmt w:val="bullet"/>
      <w:lvlText w:val="•"/>
      <w:lvlJc w:val="left"/>
      <w:pPr>
        <w:ind w:left="3518" w:hanging="360"/>
      </w:pPr>
    </w:lvl>
    <w:lvl w:ilvl="4">
      <w:numFmt w:val="bullet"/>
      <w:lvlText w:val="•"/>
      <w:lvlJc w:val="left"/>
      <w:pPr>
        <w:ind w:left="4009" w:hanging="360"/>
      </w:pPr>
    </w:lvl>
    <w:lvl w:ilvl="5">
      <w:numFmt w:val="bullet"/>
      <w:lvlText w:val="•"/>
      <w:lvlJc w:val="left"/>
      <w:pPr>
        <w:ind w:left="4500" w:hanging="360"/>
      </w:pPr>
    </w:lvl>
    <w:lvl w:ilvl="6">
      <w:numFmt w:val="bullet"/>
      <w:lvlText w:val="•"/>
      <w:lvlJc w:val="left"/>
      <w:pPr>
        <w:ind w:left="4992" w:hanging="360"/>
      </w:pPr>
    </w:lvl>
    <w:lvl w:ilvl="7">
      <w:numFmt w:val="bullet"/>
      <w:lvlText w:val="•"/>
      <w:lvlJc w:val="left"/>
      <w:pPr>
        <w:ind w:left="5483" w:hanging="360"/>
      </w:pPr>
    </w:lvl>
    <w:lvl w:ilvl="8">
      <w:numFmt w:val="bullet"/>
      <w:lvlText w:val="•"/>
      <w:lvlJc w:val="left"/>
      <w:pPr>
        <w:ind w:left="5974" w:hanging="360"/>
      </w:pPr>
    </w:lvl>
  </w:abstractNum>
  <w:abstractNum w:abstractNumId="25" w15:restartNumberingAfterBreak="0">
    <w:nsid w:val="0000041C"/>
    <w:multiLevelType w:val="multilevel"/>
    <w:tmpl w:val="0000089F"/>
    <w:lvl w:ilvl="0">
      <w:numFmt w:val="bullet"/>
      <w:lvlText w:val="•"/>
      <w:lvlJc w:val="left"/>
      <w:pPr>
        <w:ind w:left="2045" w:hanging="360"/>
      </w:pPr>
      <w:rPr>
        <w:rFonts w:ascii="Times New Roman" w:hAnsi="Times New Roman" w:cs="Times New Roman"/>
        <w:b w:val="0"/>
        <w:bCs w:val="0"/>
        <w:color w:val="1C1C1C"/>
        <w:w w:val="108"/>
        <w:sz w:val="32"/>
        <w:szCs w:val="32"/>
      </w:rPr>
    </w:lvl>
    <w:lvl w:ilvl="1">
      <w:numFmt w:val="bullet"/>
      <w:lvlText w:val="•"/>
      <w:lvlJc w:val="left"/>
      <w:pPr>
        <w:ind w:left="2974" w:hanging="360"/>
      </w:pPr>
    </w:lvl>
    <w:lvl w:ilvl="2">
      <w:numFmt w:val="bullet"/>
      <w:lvlText w:val="•"/>
      <w:lvlJc w:val="left"/>
      <w:pPr>
        <w:ind w:left="3904" w:hanging="360"/>
      </w:pPr>
    </w:lvl>
    <w:lvl w:ilvl="3">
      <w:numFmt w:val="bullet"/>
      <w:lvlText w:val="•"/>
      <w:lvlJc w:val="left"/>
      <w:pPr>
        <w:ind w:left="4833" w:hanging="360"/>
      </w:pPr>
    </w:lvl>
    <w:lvl w:ilvl="4">
      <w:numFmt w:val="bullet"/>
      <w:lvlText w:val="•"/>
      <w:lvlJc w:val="left"/>
      <w:pPr>
        <w:ind w:left="5763" w:hanging="360"/>
      </w:pPr>
    </w:lvl>
    <w:lvl w:ilvl="5">
      <w:numFmt w:val="bullet"/>
      <w:lvlText w:val="•"/>
      <w:lvlJc w:val="left"/>
      <w:pPr>
        <w:ind w:left="6692" w:hanging="360"/>
      </w:pPr>
    </w:lvl>
    <w:lvl w:ilvl="6">
      <w:numFmt w:val="bullet"/>
      <w:lvlText w:val="•"/>
      <w:lvlJc w:val="left"/>
      <w:pPr>
        <w:ind w:left="7622" w:hanging="360"/>
      </w:pPr>
    </w:lvl>
    <w:lvl w:ilvl="7">
      <w:numFmt w:val="bullet"/>
      <w:lvlText w:val="•"/>
      <w:lvlJc w:val="left"/>
      <w:pPr>
        <w:ind w:left="8551" w:hanging="360"/>
      </w:pPr>
    </w:lvl>
    <w:lvl w:ilvl="8">
      <w:numFmt w:val="bullet"/>
      <w:lvlText w:val="•"/>
      <w:lvlJc w:val="left"/>
      <w:pPr>
        <w:ind w:left="9481" w:hanging="360"/>
      </w:pPr>
    </w:lvl>
  </w:abstractNum>
  <w:abstractNum w:abstractNumId="26" w15:restartNumberingAfterBreak="0">
    <w:nsid w:val="0000041D"/>
    <w:multiLevelType w:val="multilevel"/>
    <w:tmpl w:val="000008A0"/>
    <w:lvl w:ilvl="0">
      <w:numFmt w:val="bullet"/>
      <w:lvlText w:val="•"/>
      <w:lvlJc w:val="left"/>
      <w:pPr>
        <w:ind w:left="1988" w:hanging="346"/>
      </w:pPr>
      <w:rPr>
        <w:rFonts w:ascii="Times New Roman" w:hAnsi="Times New Roman" w:cs="Times New Roman"/>
        <w:b w:val="0"/>
        <w:bCs w:val="0"/>
        <w:color w:val="111111"/>
        <w:w w:val="139"/>
        <w:sz w:val="23"/>
        <w:szCs w:val="23"/>
      </w:rPr>
    </w:lvl>
    <w:lvl w:ilvl="1">
      <w:numFmt w:val="bullet"/>
      <w:lvlText w:val="•"/>
      <w:lvlJc w:val="left"/>
      <w:pPr>
        <w:ind w:left="2697" w:hanging="346"/>
      </w:pPr>
    </w:lvl>
    <w:lvl w:ilvl="2">
      <w:numFmt w:val="bullet"/>
      <w:lvlText w:val="•"/>
      <w:lvlJc w:val="left"/>
      <w:pPr>
        <w:ind w:left="3406" w:hanging="346"/>
      </w:pPr>
    </w:lvl>
    <w:lvl w:ilvl="3">
      <w:numFmt w:val="bullet"/>
      <w:lvlText w:val="•"/>
      <w:lvlJc w:val="left"/>
      <w:pPr>
        <w:ind w:left="4115" w:hanging="346"/>
      </w:pPr>
    </w:lvl>
    <w:lvl w:ilvl="4">
      <w:numFmt w:val="bullet"/>
      <w:lvlText w:val="•"/>
      <w:lvlJc w:val="left"/>
      <w:pPr>
        <w:ind w:left="4825" w:hanging="346"/>
      </w:pPr>
    </w:lvl>
    <w:lvl w:ilvl="5">
      <w:numFmt w:val="bullet"/>
      <w:lvlText w:val="•"/>
      <w:lvlJc w:val="left"/>
      <w:pPr>
        <w:ind w:left="5534" w:hanging="346"/>
      </w:pPr>
    </w:lvl>
    <w:lvl w:ilvl="6">
      <w:numFmt w:val="bullet"/>
      <w:lvlText w:val="•"/>
      <w:lvlJc w:val="left"/>
      <w:pPr>
        <w:ind w:left="6243" w:hanging="346"/>
      </w:pPr>
    </w:lvl>
    <w:lvl w:ilvl="7">
      <w:numFmt w:val="bullet"/>
      <w:lvlText w:val="•"/>
      <w:lvlJc w:val="left"/>
      <w:pPr>
        <w:ind w:left="6953" w:hanging="346"/>
      </w:pPr>
    </w:lvl>
    <w:lvl w:ilvl="8">
      <w:numFmt w:val="bullet"/>
      <w:lvlText w:val="•"/>
      <w:lvlJc w:val="left"/>
      <w:pPr>
        <w:ind w:left="7662" w:hanging="346"/>
      </w:pPr>
    </w:lvl>
  </w:abstractNum>
  <w:abstractNum w:abstractNumId="27" w15:restartNumberingAfterBreak="0">
    <w:nsid w:val="0000041E"/>
    <w:multiLevelType w:val="multilevel"/>
    <w:tmpl w:val="000008A1"/>
    <w:lvl w:ilvl="0">
      <w:numFmt w:val="bullet"/>
      <w:lvlText w:val="•"/>
      <w:lvlJc w:val="left"/>
      <w:pPr>
        <w:ind w:left="1982" w:hanging="360"/>
      </w:pPr>
      <w:rPr>
        <w:rFonts w:ascii="Times New Roman" w:hAnsi="Times New Roman" w:cs="Times New Roman"/>
        <w:b w:val="0"/>
        <w:bCs w:val="0"/>
        <w:color w:val="1D1D1D"/>
        <w:w w:val="151"/>
        <w:sz w:val="23"/>
        <w:szCs w:val="23"/>
      </w:rPr>
    </w:lvl>
    <w:lvl w:ilvl="1">
      <w:numFmt w:val="bullet"/>
      <w:lvlText w:val="•"/>
      <w:lvlJc w:val="left"/>
      <w:pPr>
        <w:ind w:left="2914" w:hanging="360"/>
      </w:pPr>
    </w:lvl>
    <w:lvl w:ilvl="2">
      <w:numFmt w:val="bullet"/>
      <w:lvlText w:val="•"/>
      <w:lvlJc w:val="left"/>
      <w:pPr>
        <w:ind w:left="3845" w:hanging="360"/>
      </w:pPr>
    </w:lvl>
    <w:lvl w:ilvl="3">
      <w:numFmt w:val="bullet"/>
      <w:lvlText w:val="•"/>
      <w:lvlJc w:val="left"/>
      <w:pPr>
        <w:ind w:left="4777" w:hanging="360"/>
      </w:pPr>
    </w:lvl>
    <w:lvl w:ilvl="4">
      <w:numFmt w:val="bullet"/>
      <w:lvlText w:val="•"/>
      <w:lvlJc w:val="left"/>
      <w:pPr>
        <w:ind w:left="5709" w:hanging="360"/>
      </w:pPr>
    </w:lvl>
    <w:lvl w:ilvl="5">
      <w:numFmt w:val="bullet"/>
      <w:lvlText w:val="•"/>
      <w:lvlJc w:val="left"/>
      <w:pPr>
        <w:ind w:left="6641" w:hanging="360"/>
      </w:pPr>
    </w:lvl>
    <w:lvl w:ilvl="6">
      <w:numFmt w:val="bullet"/>
      <w:lvlText w:val="•"/>
      <w:lvlJc w:val="left"/>
      <w:pPr>
        <w:ind w:left="7572" w:hanging="360"/>
      </w:pPr>
    </w:lvl>
    <w:lvl w:ilvl="7">
      <w:numFmt w:val="bullet"/>
      <w:lvlText w:val="•"/>
      <w:lvlJc w:val="left"/>
      <w:pPr>
        <w:ind w:left="8504" w:hanging="360"/>
      </w:pPr>
    </w:lvl>
    <w:lvl w:ilvl="8">
      <w:numFmt w:val="bullet"/>
      <w:lvlText w:val="•"/>
      <w:lvlJc w:val="left"/>
      <w:pPr>
        <w:ind w:left="9436" w:hanging="360"/>
      </w:pPr>
    </w:lvl>
  </w:abstractNum>
  <w:abstractNum w:abstractNumId="28" w15:restartNumberingAfterBreak="0">
    <w:nsid w:val="114F37BC"/>
    <w:multiLevelType w:val="hybridMultilevel"/>
    <w:tmpl w:val="E6AE62BE"/>
    <w:lvl w:ilvl="0" w:tplc="8BFCA7D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9B73DC8"/>
    <w:multiLevelType w:val="hybridMultilevel"/>
    <w:tmpl w:val="B588C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573D5D"/>
    <w:multiLevelType w:val="hybridMultilevel"/>
    <w:tmpl w:val="9CDC32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971921"/>
    <w:multiLevelType w:val="hybridMultilevel"/>
    <w:tmpl w:val="B4D4D28E"/>
    <w:lvl w:ilvl="0" w:tplc="B260B942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E2700C"/>
    <w:multiLevelType w:val="hybridMultilevel"/>
    <w:tmpl w:val="94F62E5E"/>
    <w:lvl w:ilvl="0" w:tplc="8BFCA7D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830F2D"/>
    <w:multiLevelType w:val="hybridMultilevel"/>
    <w:tmpl w:val="DDC2E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A677EA"/>
    <w:multiLevelType w:val="hybridMultilevel"/>
    <w:tmpl w:val="37B6B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B16B87"/>
    <w:multiLevelType w:val="hybridMultilevel"/>
    <w:tmpl w:val="D450A9A8"/>
    <w:lvl w:ilvl="0" w:tplc="01184836">
      <w:start w:val="1"/>
      <w:numFmt w:val="bullet"/>
      <w:lvlText w:val="•"/>
      <w:lvlJc w:val="left"/>
      <w:pPr>
        <w:ind w:left="929" w:hanging="352"/>
      </w:pPr>
      <w:rPr>
        <w:rFonts w:ascii="Times New Roman" w:eastAsia="Times New Roman" w:hAnsi="Times New Roman" w:hint="default"/>
        <w:color w:val="010101"/>
        <w:w w:val="158"/>
        <w:sz w:val="23"/>
        <w:szCs w:val="23"/>
      </w:rPr>
    </w:lvl>
    <w:lvl w:ilvl="1" w:tplc="B840F9AC">
      <w:start w:val="1"/>
      <w:numFmt w:val="bullet"/>
      <w:lvlText w:val="•"/>
      <w:lvlJc w:val="left"/>
      <w:pPr>
        <w:ind w:left="1804" w:hanging="352"/>
      </w:pPr>
      <w:rPr>
        <w:rFonts w:hint="default"/>
      </w:rPr>
    </w:lvl>
    <w:lvl w:ilvl="2" w:tplc="C2E2FBD6">
      <w:start w:val="1"/>
      <w:numFmt w:val="bullet"/>
      <w:lvlText w:val="•"/>
      <w:lvlJc w:val="left"/>
      <w:pPr>
        <w:ind w:left="2679" w:hanging="352"/>
      </w:pPr>
      <w:rPr>
        <w:rFonts w:hint="default"/>
      </w:rPr>
    </w:lvl>
    <w:lvl w:ilvl="3" w:tplc="EEE4252E">
      <w:start w:val="1"/>
      <w:numFmt w:val="bullet"/>
      <w:lvlText w:val="•"/>
      <w:lvlJc w:val="left"/>
      <w:pPr>
        <w:ind w:left="3554" w:hanging="352"/>
      </w:pPr>
      <w:rPr>
        <w:rFonts w:hint="default"/>
      </w:rPr>
    </w:lvl>
    <w:lvl w:ilvl="4" w:tplc="CBCCDBF2">
      <w:start w:val="1"/>
      <w:numFmt w:val="bullet"/>
      <w:lvlText w:val="•"/>
      <w:lvlJc w:val="left"/>
      <w:pPr>
        <w:ind w:left="4429" w:hanging="352"/>
      </w:pPr>
      <w:rPr>
        <w:rFonts w:hint="default"/>
      </w:rPr>
    </w:lvl>
    <w:lvl w:ilvl="5" w:tplc="937C7D26">
      <w:start w:val="1"/>
      <w:numFmt w:val="bullet"/>
      <w:lvlText w:val="•"/>
      <w:lvlJc w:val="left"/>
      <w:pPr>
        <w:ind w:left="5304" w:hanging="352"/>
      </w:pPr>
      <w:rPr>
        <w:rFonts w:hint="default"/>
      </w:rPr>
    </w:lvl>
    <w:lvl w:ilvl="6" w:tplc="A7F872B4">
      <w:start w:val="1"/>
      <w:numFmt w:val="bullet"/>
      <w:lvlText w:val="•"/>
      <w:lvlJc w:val="left"/>
      <w:pPr>
        <w:ind w:left="6179" w:hanging="352"/>
      </w:pPr>
      <w:rPr>
        <w:rFonts w:hint="default"/>
      </w:rPr>
    </w:lvl>
    <w:lvl w:ilvl="7" w:tplc="CCB284F0">
      <w:start w:val="1"/>
      <w:numFmt w:val="bullet"/>
      <w:lvlText w:val="•"/>
      <w:lvlJc w:val="left"/>
      <w:pPr>
        <w:ind w:left="7054" w:hanging="352"/>
      </w:pPr>
      <w:rPr>
        <w:rFonts w:hint="default"/>
      </w:rPr>
    </w:lvl>
    <w:lvl w:ilvl="8" w:tplc="718CA2BE">
      <w:start w:val="1"/>
      <w:numFmt w:val="bullet"/>
      <w:lvlText w:val="•"/>
      <w:lvlJc w:val="left"/>
      <w:pPr>
        <w:ind w:left="7929" w:hanging="352"/>
      </w:pPr>
      <w:rPr>
        <w:rFonts w:hint="default"/>
      </w:rPr>
    </w:lvl>
  </w:abstractNum>
  <w:abstractNum w:abstractNumId="36" w15:restartNumberingAfterBreak="0">
    <w:nsid w:val="4A7A7C0F"/>
    <w:multiLevelType w:val="hybridMultilevel"/>
    <w:tmpl w:val="2996B996"/>
    <w:lvl w:ilvl="0" w:tplc="8BFCA7D4">
      <w:start w:val="1"/>
      <w:numFmt w:val="bullet"/>
      <w:lvlText w:val="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7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8" w15:restartNumberingAfterBreak="0">
    <w:nsid w:val="60E57125"/>
    <w:multiLevelType w:val="hybridMultilevel"/>
    <w:tmpl w:val="E2325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A67E34"/>
    <w:multiLevelType w:val="hybridMultilevel"/>
    <w:tmpl w:val="E2D82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442D1F"/>
    <w:multiLevelType w:val="hybridMultilevel"/>
    <w:tmpl w:val="7DF24F96"/>
    <w:lvl w:ilvl="0" w:tplc="7E6A299A">
      <w:start w:val="1"/>
      <w:numFmt w:val="bullet"/>
      <w:lvlText w:val="•"/>
      <w:lvlJc w:val="left"/>
      <w:pPr>
        <w:ind w:left="823" w:hanging="357"/>
      </w:pPr>
      <w:rPr>
        <w:rFonts w:ascii="Times New Roman" w:eastAsia="Times New Roman" w:hAnsi="Times New Roman" w:hint="default"/>
        <w:color w:val="050505"/>
        <w:w w:val="158"/>
        <w:sz w:val="23"/>
        <w:szCs w:val="23"/>
      </w:rPr>
    </w:lvl>
    <w:lvl w:ilvl="1" w:tplc="6F048020">
      <w:start w:val="1"/>
      <w:numFmt w:val="bullet"/>
      <w:lvlText w:val="•"/>
      <w:lvlJc w:val="left"/>
      <w:pPr>
        <w:ind w:left="3243" w:hanging="347"/>
      </w:pPr>
      <w:rPr>
        <w:rFonts w:ascii="Times New Roman" w:eastAsia="Times New Roman" w:hAnsi="Times New Roman" w:hint="default"/>
        <w:color w:val="050505"/>
        <w:w w:val="125"/>
        <w:sz w:val="23"/>
        <w:szCs w:val="23"/>
      </w:rPr>
    </w:lvl>
    <w:lvl w:ilvl="2" w:tplc="D2E89DCE">
      <w:start w:val="1"/>
      <w:numFmt w:val="bullet"/>
      <w:lvlText w:val="•"/>
      <w:lvlJc w:val="left"/>
      <w:pPr>
        <w:ind w:left="4621" w:hanging="347"/>
      </w:pPr>
      <w:rPr>
        <w:rFonts w:ascii="Times New Roman" w:eastAsia="Times New Roman" w:hAnsi="Times New Roman" w:hint="default"/>
        <w:color w:val="050505"/>
        <w:w w:val="133"/>
        <w:sz w:val="23"/>
        <w:szCs w:val="23"/>
      </w:rPr>
    </w:lvl>
    <w:lvl w:ilvl="3" w:tplc="939C2BAC">
      <w:start w:val="1"/>
      <w:numFmt w:val="bullet"/>
      <w:lvlText w:val="•"/>
      <w:lvlJc w:val="left"/>
      <w:pPr>
        <w:ind w:left="5194" w:hanging="347"/>
      </w:pPr>
      <w:rPr>
        <w:rFonts w:hint="default"/>
      </w:rPr>
    </w:lvl>
    <w:lvl w:ilvl="4" w:tplc="F2F2DAEE">
      <w:start w:val="1"/>
      <w:numFmt w:val="bullet"/>
      <w:lvlText w:val="•"/>
      <w:lvlJc w:val="left"/>
      <w:pPr>
        <w:ind w:left="5766" w:hanging="347"/>
      </w:pPr>
      <w:rPr>
        <w:rFonts w:hint="default"/>
      </w:rPr>
    </w:lvl>
    <w:lvl w:ilvl="5" w:tplc="6792DE42">
      <w:start w:val="1"/>
      <w:numFmt w:val="bullet"/>
      <w:lvlText w:val="•"/>
      <w:lvlJc w:val="left"/>
      <w:pPr>
        <w:ind w:left="6338" w:hanging="347"/>
      </w:pPr>
      <w:rPr>
        <w:rFonts w:hint="default"/>
      </w:rPr>
    </w:lvl>
    <w:lvl w:ilvl="6" w:tplc="0BB68A9C">
      <w:start w:val="1"/>
      <w:numFmt w:val="bullet"/>
      <w:lvlText w:val="•"/>
      <w:lvlJc w:val="left"/>
      <w:pPr>
        <w:ind w:left="6910" w:hanging="347"/>
      </w:pPr>
      <w:rPr>
        <w:rFonts w:hint="default"/>
      </w:rPr>
    </w:lvl>
    <w:lvl w:ilvl="7" w:tplc="07E8B516">
      <w:start w:val="1"/>
      <w:numFmt w:val="bullet"/>
      <w:lvlText w:val="•"/>
      <w:lvlJc w:val="left"/>
      <w:pPr>
        <w:ind w:left="7483" w:hanging="347"/>
      </w:pPr>
      <w:rPr>
        <w:rFonts w:hint="default"/>
      </w:rPr>
    </w:lvl>
    <w:lvl w:ilvl="8" w:tplc="BAA0FB7C">
      <w:start w:val="1"/>
      <w:numFmt w:val="bullet"/>
      <w:lvlText w:val="•"/>
      <w:lvlJc w:val="left"/>
      <w:pPr>
        <w:ind w:left="8055" w:hanging="347"/>
      </w:pPr>
      <w:rPr>
        <w:rFonts w:hint="default"/>
      </w:rPr>
    </w:lvl>
  </w:abstractNum>
  <w:abstractNum w:abstractNumId="41" w15:restartNumberingAfterBreak="0">
    <w:nsid w:val="7F011570"/>
    <w:multiLevelType w:val="hybridMultilevel"/>
    <w:tmpl w:val="285C9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805790">
    <w:abstractNumId w:val="37"/>
  </w:num>
  <w:num w:numId="2" w16cid:durableId="348795825">
    <w:abstractNumId w:val="38"/>
  </w:num>
  <w:num w:numId="3" w16cid:durableId="1011835707">
    <w:abstractNumId w:val="29"/>
  </w:num>
  <w:num w:numId="4" w16cid:durableId="549849966">
    <w:abstractNumId w:val="33"/>
  </w:num>
  <w:num w:numId="5" w16cid:durableId="761994114">
    <w:abstractNumId w:val="34"/>
  </w:num>
  <w:num w:numId="6" w16cid:durableId="322508400">
    <w:abstractNumId w:val="39"/>
  </w:num>
  <w:num w:numId="7" w16cid:durableId="68574464">
    <w:abstractNumId w:val="41"/>
  </w:num>
  <w:num w:numId="8" w16cid:durableId="478964736">
    <w:abstractNumId w:val="28"/>
  </w:num>
  <w:num w:numId="9" w16cid:durableId="2119331284">
    <w:abstractNumId w:val="36"/>
  </w:num>
  <w:num w:numId="10" w16cid:durableId="716130302">
    <w:abstractNumId w:val="32"/>
  </w:num>
  <w:num w:numId="11" w16cid:durableId="673924170">
    <w:abstractNumId w:val="0"/>
  </w:num>
  <w:num w:numId="12" w16cid:durableId="460541684">
    <w:abstractNumId w:val="2"/>
  </w:num>
  <w:num w:numId="13" w16cid:durableId="672998909">
    <w:abstractNumId w:val="1"/>
  </w:num>
  <w:num w:numId="14" w16cid:durableId="436603074">
    <w:abstractNumId w:val="3"/>
  </w:num>
  <w:num w:numId="15" w16cid:durableId="445195574">
    <w:abstractNumId w:val="4"/>
  </w:num>
  <w:num w:numId="16" w16cid:durableId="1096749398">
    <w:abstractNumId w:val="27"/>
  </w:num>
  <w:num w:numId="17" w16cid:durableId="871039344">
    <w:abstractNumId w:val="9"/>
  </w:num>
  <w:num w:numId="18" w16cid:durableId="1690909181">
    <w:abstractNumId w:val="8"/>
  </w:num>
  <w:num w:numId="19" w16cid:durableId="1633367400">
    <w:abstractNumId w:val="7"/>
  </w:num>
  <w:num w:numId="20" w16cid:durableId="294678961">
    <w:abstractNumId w:val="6"/>
  </w:num>
  <w:num w:numId="21" w16cid:durableId="1835106092">
    <w:abstractNumId w:val="5"/>
  </w:num>
  <w:num w:numId="22" w16cid:durableId="399327837">
    <w:abstractNumId w:val="13"/>
  </w:num>
  <w:num w:numId="23" w16cid:durableId="636692458">
    <w:abstractNumId w:val="12"/>
  </w:num>
  <w:num w:numId="24" w16cid:durableId="114065113">
    <w:abstractNumId w:val="11"/>
  </w:num>
  <w:num w:numId="25" w16cid:durableId="522935501">
    <w:abstractNumId w:val="10"/>
  </w:num>
  <w:num w:numId="26" w16cid:durableId="1661887109">
    <w:abstractNumId w:val="17"/>
  </w:num>
  <w:num w:numId="27" w16cid:durableId="1618290713">
    <w:abstractNumId w:val="16"/>
  </w:num>
  <w:num w:numId="28" w16cid:durableId="144393438">
    <w:abstractNumId w:val="15"/>
  </w:num>
  <w:num w:numId="29" w16cid:durableId="698704083">
    <w:abstractNumId w:val="14"/>
  </w:num>
  <w:num w:numId="30" w16cid:durableId="1460223655">
    <w:abstractNumId w:val="18"/>
  </w:num>
  <w:num w:numId="31" w16cid:durableId="1152790269">
    <w:abstractNumId w:val="19"/>
  </w:num>
  <w:num w:numId="32" w16cid:durableId="1625575219">
    <w:abstractNumId w:val="21"/>
  </w:num>
  <w:num w:numId="33" w16cid:durableId="395326806">
    <w:abstractNumId w:val="20"/>
  </w:num>
  <w:num w:numId="34" w16cid:durableId="1918243864">
    <w:abstractNumId w:val="22"/>
  </w:num>
  <w:num w:numId="35" w16cid:durableId="2129280279">
    <w:abstractNumId w:val="24"/>
  </w:num>
  <w:num w:numId="36" w16cid:durableId="1647467877">
    <w:abstractNumId w:val="25"/>
  </w:num>
  <w:num w:numId="37" w16cid:durableId="632833803">
    <w:abstractNumId w:val="23"/>
  </w:num>
  <w:num w:numId="38" w16cid:durableId="790055885">
    <w:abstractNumId w:val="26"/>
  </w:num>
  <w:num w:numId="39" w16cid:durableId="797605069">
    <w:abstractNumId w:val="40"/>
  </w:num>
  <w:num w:numId="40" w16cid:durableId="228735897">
    <w:abstractNumId w:val="35"/>
  </w:num>
  <w:num w:numId="41" w16cid:durableId="498926309">
    <w:abstractNumId w:val="30"/>
  </w:num>
  <w:num w:numId="42" w16cid:durableId="103114929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o:colormru v:ext="edit" colors="#e1e1e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05"/>
    <w:rsid w:val="0007284E"/>
    <w:rsid w:val="00072FB3"/>
    <w:rsid w:val="00084377"/>
    <w:rsid w:val="000B0487"/>
    <w:rsid w:val="000E5CC5"/>
    <w:rsid w:val="00120522"/>
    <w:rsid w:val="00122C6A"/>
    <w:rsid w:val="00124E5A"/>
    <w:rsid w:val="00145763"/>
    <w:rsid w:val="00153325"/>
    <w:rsid w:val="001654B4"/>
    <w:rsid w:val="00265310"/>
    <w:rsid w:val="00280500"/>
    <w:rsid w:val="002B411E"/>
    <w:rsid w:val="002B44BC"/>
    <w:rsid w:val="002C0B16"/>
    <w:rsid w:val="002C5B1E"/>
    <w:rsid w:val="002E456F"/>
    <w:rsid w:val="003001BD"/>
    <w:rsid w:val="00303933"/>
    <w:rsid w:val="00330F60"/>
    <w:rsid w:val="00337FDE"/>
    <w:rsid w:val="00350FA9"/>
    <w:rsid w:val="00360364"/>
    <w:rsid w:val="003614E6"/>
    <w:rsid w:val="003641E4"/>
    <w:rsid w:val="003977A0"/>
    <w:rsid w:val="003F098F"/>
    <w:rsid w:val="003F2D61"/>
    <w:rsid w:val="00405E53"/>
    <w:rsid w:val="004159D6"/>
    <w:rsid w:val="0042790A"/>
    <w:rsid w:val="00433DB7"/>
    <w:rsid w:val="004463A4"/>
    <w:rsid w:val="00457D62"/>
    <w:rsid w:val="00485AE4"/>
    <w:rsid w:val="0049157C"/>
    <w:rsid w:val="004E125C"/>
    <w:rsid w:val="004E4E7D"/>
    <w:rsid w:val="004E5D2D"/>
    <w:rsid w:val="005127C8"/>
    <w:rsid w:val="005453B1"/>
    <w:rsid w:val="005B5E84"/>
    <w:rsid w:val="005D0B02"/>
    <w:rsid w:val="005F71DE"/>
    <w:rsid w:val="00600DD7"/>
    <w:rsid w:val="006209A1"/>
    <w:rsid w:val="00625846"/>
    <w:rsid w:val="006279C3"/>
    <w:rsid w:val="006318B4"/>
    <w:rsid w:val="006670F5"/>
    <w:rsid w:val="006A3D0E"/>
    <w:rsid w:val="006E33C0"/>
    <w:rsid w:val="006F164B"/>
    <w:rsid w:val="00725CC8"/>
    <w:rsid w:val="007337A8"/>
    <w:rsid w:val="00743D98"/>
    <w:rsid w:val="00750096"/>
    <w:rsid w:val="00762848"/>
    <w:rsid w:val="0077733A"/>
    <w:rsid w:val="007819D5"/>
    <w:rsid w:val="0078494B"/>
    <w:rsid w:val="007C6DB5"/>
    <w:rsid w:val="007D6F47"/>
    <w:rsid w:val="007E1A39"/>
    <w:rsid w:val="007F607F"/>
    <w:rsid w:val="00814262"/>
    <w:rsid w:val="00834D1A"/>
    <w:rsid w:val="008523E9"/>
    <w:rsid w:val="008F17CB"/>
    <w:rsid w:val="0092075E"/>
    <w:rsid w:val="00992D52"/>
    <w:rsid w:val="009B0377"/>
    <w:rsid w:val="009B1296"/>
    <w:rsid w:val="009D2A46"/>
    <w:rsid w:val="009E6BDA"/>
    <w:rsid w:val="00A00D7C"/>
    <w:rsid w:val="00A41638"/>
    <w:rsid w:val="00AC0927"/>
    <w:rsid w:val="00AE2AE8"/>
    <w:rsid w:val="00AF4E05"/>
    <w:rsid w:val="00AF6639"/>
    <w:rsid w:val="00B1131C"/>
    <w:rsid w:val="00B218EE"/>
    <w:rsid w:val="00B34252"/>
    <w:rsid w:val="00B43203"/>
    <w:rsid w:val="00B505A6"/>
    <w:rsid w:val="00B512C7"/>
    <w:rsid w:val="00B51B0F"/>
    <w:rsid w:val="00CB0994"/>
    <w:rsid w:val="00CB6F39"/>
    <w:rsid w:val="00CC0792"/>
    <w:rsid w:val="00CD590C"/>
    <w:rsid w:val="00D03B74"/>
    <w:rsid w:val="00D1753F"/>
    <w:rsid w:val="00D263E3"/>
    <w:rsid w:val="00D47EFF"/>
    <w:rsid w:val="00D8253A"/>
    <w:rsid w:val="00DF171B"/>
    <w:rsid w:val="00E2373D"/>
    <w:rsid w:val="00E23D77"/>
    <w:rsid w:val="00E35485"/>
    <w:rsid w:val="00EA1994"/>
    <w:rsid w:val="00EB591E"/>
    <w:rsid w:val="00ED2E0B"/>
    <w:rsid w:val="00EE6525"/>
    <w:rsid w:val="00F078C1"/>
    <w:rsid w:val="00F17941"/>
    <w:rsid w:val="00F36E30"/>
    <w:rsid w:val="00F62B8D"/>
    <w:rsid w:val="00F70DBB"/>
    <w:rsid w:val="00FB1245"/>
    <w:rsid w:val="00FD5875"/>
    <w:rsid w:val="00FF1922"/>
    <w:rsid w:val="00FF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1e1e1"/>
    </o:shapedefaults>
    <o:shapelayout v:ext="edit">
      <o:idmap v:ext="edit" data="2"/>
    </o:shapelayout>
  </w:shapeDefaults>
  <w:decimalSymbol w:val="."/>
  <w:listSeparator w:val=","/>
  <w14:docId w14:val="732083D7"/>
  <w15:chartTrackingRefBased/>
  <w15:docId w15:val="{039E4BF0-FC76-4C26-80FF-5EBC641C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49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92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Heading5Char">
    <w:name w:val="Heading 5 Char"/>
    <w:link w:val="Heading5"/>
    <w:uiPriority w:val="9"/>
    <w:semiHidden/>
    <w:rsid w:val="00AC0927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field-text">
    <w:name w:val="field-text"/>
    <w:basedOn w:val="DefaultParagraphFont"/>
    <w:rsid w:val="00AC0927"/>
  </w:style>
  <w:style w:type="character" w:customStyle="1" w:styleId="experience-date-locale">
    <w:name w:val="experience-date-locale"/>
    <w:basedOn w:val="DefaultParagraphFont"/>
    <w:rsid w:val="00AC0927"/>
  </w:style>
  <w:style w:type="paragraph" w:styleId="ListParagraph">
    <w:name w:val="List Paragraph"/>
    <w:basedOn w:val="Normal"/>
    <w:uiPriority w:val="34"/>
    <w:qFormat/>
    <w:rsid w:val="00D47EFF"/>
    <w:pPr>
      <w:widowControl/>
      <w:autoSpaceDE/>
      <w:autoSpaceDN/>
      <w:adjustRightInd/>
      <w:ind w:left="720"/>
      <w:contextualSpacing/>
    </w:pPr>
    <w:rPr>
      <w:rFonts w:ascii="Calibri" w:hAnsi="Calibri"/>
      <w:sz w:val="22"/>
      <w:szCs w:val="22"/>
    </w:rPr>
  </w:style>
  <w:style w:type="character" w:styleId="Hyperlink">
    <w:name w:val="Hyperlink"/>
    <w:uiPriority w:val="99"/>
    <w:unhideWhenUsed/>
    <w:rsid w:val="001654B4"/>
    <w:rPr>
      <w:color w:val="0000FF"/>
      <w:u w:val="single"/>
    </w:rPr>
  </w:style>
  <w:style w:type="character" w:customStyle="1" w:styleId="Heading4Char">
    <w:name w:val="Heading 4 Char"/>
    <w:link w:val="Heading4"/>
    <w:uiPriority w:val="9"/>
    <w:rsid w:val="0078494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ocality">
    <w:name w:val="locality"/>
    <w:basedOn w:val="DefaultParagraphFont"/>
    <w:rsid w:val="0078494B"/>
  </w:style>
  <w:style w:type="paragraph" w:styleId="BalloonText">
    <w:name w:val="Balloon Text"/>
    <w:basedOn w:val="Normal"/>
    <w:link w:val="BalloonTextChar"/>
    <w:uiPriority w:val="99"/>
    <w:semiHidden/>
    <w:unhideWhenUsed/>
    <w:rsid w:val="00B51B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51B0F"/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457D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7D6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7D6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D6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57D62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F62B8D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92075E"/>
    <w:rPr>
      <w:sz w:val="24"/>
      <w:szCs w:val="24"/>
    </w:rPr>
  </w:style>
  <w:style w:type="paragraph" w:styleId="Revision">
    <w:name w:val="Revision"/>
    <w:hidden/>
    <w:uiPriority w:val="99"/>
    <w:semiHidden/>
    <w:rsid w:val="00B50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80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FAABB-8F69-4DB6-B259-6B7AC1433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1618</Words>
  <Characters>10215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11810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Nancy Candelaria</cp:lastModifiedBy>
  <cp:revision>3</cp:revision>
  <cp:lastPrinted>2017-05-02T16:23:00Z</cp:lastPrinted>
  <dcterms:created xsi:type="dcterms:W3CDTF">2024-10-25T14:21:00Z</dcterms:created>
  <dcterms:modified xsi:type="dcterms:W3CDTF">2024-11-05T13:59:00Z</dcterms:modified>
</cp:coreProperties>
</file>