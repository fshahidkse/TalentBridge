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31C" w:rsidRPr="0012734D" w:rsidRDefault="00B1131C" w:rsidP="0012734D">
      <w:pPr>
        <w:jc w:val="both"/>
        <w:rPr>
          <w:rFonts w:ascii="Arial" w:hAnsi="Arial" w:cs="Arial"/>
          <w:b/>
        </w:rPr>
      </w:pPr>
      <w:r w:rsidRPr="0012734D">
        <w:rPr>
          <w:rFonts w:ascii="Arial" w:hAnsi="Arial" w:cs="Arial"/>
          <w:b/>
        </w:rPr>
        <w:t>EDUCATION</w:t>
      </w:r>
    </w:p>
    <w:p w:rsidR="004F41D8" w:rsidRDefault="004F41D8" w:rsidP="004F41D8">
      <w:pPr>
        <w:widowControl/>
        <w:rPr>
          <w:rFonts w:ascii="Arial" w:hAnsi="Arial" w:cs="Arial"/>
        </w:rPr>
      </w:pPr>
      <w:r w:rsidRPr="004F41D8">
        <w:rPr>
          <w:rFonts w:ascii="Arial" w:hAnsi="Arial" w:cs="Arial"/>
        </w:rPr>
        <w:t>B</w:t>
      </w:r>
      <w:r w:rsidR="00555DB8">
        <w:rPr>
          <w:rFonts w:ascii="Arial" w:hAnsi="Arial" w:cs="Arial"/>
        </w:rPr>
        <w:t xml:space="preserve">S / </w:t>
      </w:r>
      <w:r w:rsidRPr="004F41D8">
        <w:rPr>
          <w:rFonts w:ascii="Arial" w:hAnsi="Arial" w:cs="Arial"/>
        </w:rPr>
        <w:t>Civil Engineering, SUNY</w:t>
      </w:r>
      <w:r>
        <w:rPr>
          <w:rFonts w:ascii="Arial" w:hAnsi="Arial" w:cs="Arial"/>
        </w:rPr>
        <w:t xml:space="preserve">, </w:t>
      </w:r>
      <w:r w:rsidRPr="004F41D8">
        <w:rPr>
          <w:rFonts w:ascii="Arial" w:hAnsi="Arial" w:cs="Arial"/>
        </w:rPr>
        <w:t>Buffalo, 2014</w:t>
      </w:r>
    </w:p>
    <w:p w:rsidR="007C540E" w:rsidRDefault="007C540E" w:rsidP="004F41D8">
      <w:pPr>
        <w:widowControl/>
        <w:rPr>
          <w:rFonts w:ascii="Arial" w:hAnsi="Arial" w:cs="Arial"/>
        </w:rPr>
      </w:pPr>
    </w:p>
    <w:p w:rsidR="007C540E" w:rsidRPr="007C540E" w:rsidRDefault="007C540E" w:rsidP="004F41D8">
      <w:pPr>
        <w:widowControl/>
        <w:rPr>
          <w:rFonts w:ascii="Arial" w:hAnsi="Arial" w:cs="Arial"/>
          <w:b/>
          <w:bCs/>
        </w:rPr>
      </w:pPr>
      <w:r w:rsidRPr="007C540E">
        <w:rPr>
          <w:rFonts w:ascii="Arial" w:hAnsi="Arial" w:cs="Arial"/>
          <w:b/>
          <w:bCs/>
        </w:rPr>
        <w:t>PROFESSIONAL LICENSE</w:t>
      </w:r>
    </w:p>
    <w:p w:rsidR="007C540E" w:rsidRPr="004F41D8" w:rsidRDefault="007C540E" w:rsidP="004F41D8">
      <w:pPr>
        <w:widowControl/>
        <w:rPr>
          <w:rFonts w:ascii="Arial" w:hAnsi="Arial" w:cs="Arial"/>
        </w:rPr>
      </w:pPr>
      <w:r>
        <w:rPr>
          <w:rFonts w:ascii="Arial" w:hAnsi="Arial" w:cs="Arial"/>
        </w:rPr>
        <w:t xml:space="preserve">Professional Engineer </w:t>
      </w:r>
      <w:r w:rsidR="000A434B">
        <w:rPr>
          <w:rFonts w:ascii="Arial" w:hAnsi="Arial" w:cs="Arial"/>
        </w:rPr>
        <w:t>–</w:t>
      </w:r>
      <w:r>
        <w:rPr>
          <w:rFonts w:ascii="Arial" w:hAnsi="Arial" w:cs="Arial"/>
        </w:rPr>
        <w:t xml:space="preserve"> NY</w:t>
      </w:r>
      <w:r w:rsidR="000A434B">
        <w:rPr>
          <w:rFonts w:ascii="Arial" w:hAnsi="Arial" w:cs="Arial"/>
        </w:rPr>
        <w:t xml:space="preserve"> #104277</w:t>
      </w:r>
      <w:r>
        <w:rPr>
          <w:rFonts w:ascii="Arial" w:hAnsi="Arial" w:cs="Arial"/>
        </w:rPr>
        <w:t>, CT</w:t>
      </w:r>
      <w:r w:rsidR="00AA5D02">
        <w:rPr>
          <w:rFonts w:ascii="Arial" w:hAnsi="Arial" w:cs="Arial"/>
        </w:rPr>
        <w:t xml:space="preserve"> (Inactive)</w:t>
      </w:r>
    </w:p>
    <w:p w:rsidR="004F41D8" w:rsidRPr="007C540E" w:rsidRDefault="004F41D8" w:rsidP="004F41D8">
      <w:pPr>
        <w:widowControl/>
        <w:rPr>
          <w:rFonts w:ascii="Arial" w:hAnsi="Arial" w:cs="Arial"/>
        </w:rPr>
      </w:pPr>
    </w:p>
    <w:p w:rsidR="003C056C" w:rsidRPr="0012734D" w:rsidRDefault="00AC0927" w:rsidP="004F41D8">
      <w:pPr>
        <w:jc w:val="both"/>
        <w:rPr>
          <w:rFonts w:ascii="Arial" w:hAnsi="Arial" w:cs="Arial"/>
          <w:b/>
        </w:rPr>
      </w:pPr>
      <w:r w:rsidRPr="0012734D">
        <w:rPr>
          <w:rFonts w:ascii="Arial" w:hAnsi="Arial" w:cs="Arial"/>
          <w:b/>
        </w:rPr>
        <w:t xml:space="preserve">PROFESSIONAL </w:t>
      </w:r>
      <w:r w:rsidR="003C056C" w:rsidRPr="0012734D">
        <w:rPr>
          <w:rFonts w:ascii="Arial" w:hAnsi="Arial" w:cs="Arial"/>
          <w:b/>
        </w:rPr>
        <w:t>CERTIFICATION</w:t>
      </w:r>
      <w:r w:rsidR="00D53552" w:rsidRPr="00D53552">
        <w:rPr>
          <w:rFonts w:ascii="Arial" w:hAnsi="Arial" w:cs="Arial"/>
          <w:b/>
        </w:rPr>
        <w:t xml:space="preserve"> </w:t>
      </w:r>
      <w:r w:rsidR="00D53552" w:rsidRPr="0012734D">
        <w:rPr>
          <w:rFonts w:ascii="Arial" w:hAnsi="Arial" w:cs="Arial"/>
          <w:b/>
        </w:rPr>
        <w:t>/</w:t>
      </w:r>
      <w:r w:rsidR="00D53552">
        <w:rPr>
          <w:rFonts w:ascii="Arial" w:hAnsi="Arial" w:cs="Arial"/>
          <w:b/>
        </w:rPr>
        <w:t xml:space="preserve"> </w:t>
      </w:r>
      <w:r w:rsidR="00D53552" w:rsidRPr="0012734D">
        <w:rPr>
          <w:rFonts w:ascii="Arial" w:hAnsi="Arial" w:cs="Arial"/>
          <w:b/>
        </w:rPr>
        <w:t xml:space="preserve">REGISTRATION </w:t>
      </w:r>
    </w:p>
    <w:p w:rsidR="000A434B" w:rsidRDefault="000A434B" w:rsidP="004F41D8">
      <w:pPr>
        <w:widowControl/>
        <w:rPr>
          <w:rFonts w:ascii="Arial" w:hAnsi="Arial" w:cs="Arial"/>
        </w:rPr>
      </w:pPr>
      <w:r>
        <w:rPr>
          <w:rFonts w:ascii="Arial" w:hAnsi="Arial" w:cs="Arial"/>
        </w:rPr>
        <w:t>NYCDDC Water Main Inspection Certificate</w:t>
      </w:r>
      <w:r w:rsidR="00555DB8">
        <w:rPr>
          <w:rFonts w:ascii="Arial" w:hAnsi="Arial" w:cs="Arial"/>
        </w:rPr>
        <w:t xml:space="preserve"> (issued: </w:t>
      </w:r>
      <w:r>
        <w:rPr>
          <w:rFonts w:ascii="Arial" w:hAnsi="Arial" w:cs="Arial"/>
        </w:rPr>
        <w:t>9/21/2023</w:t>
      </w:r>
      <w:r w:rsidR="00555DB8">
        <w:rPr>
          <w:rFonts w:ascii="Arial" w:hAnsi="Arial" w:cs="Arial"/>
        </w:rPr>
        <w:t>)</w:t>
      </w:r>
    </w:p>
    <w:p w:rsidR="004F41D8" w:rsidRPr="004F41D8" w:rsidRDefault="004F41D8" w:rsidP="004F41D8">
      <w:pPr>
        <w:widowControl/>
        <w:rPr>
          <w:rFonts w:ascii="Arial" w:hAnsi="Arial" w:cs="Arial"/>
        </w:rPr>
      </w:pPr>
      <w:r w:rsidRPr="004F41D8">
        <w:rPr>
          <w:rFonts w:ascii="Arial" w:hAnsi="Arial" w:cs="Arial"/>
        </w:rPr>
        <w:t>OSHA 30-Hour</w:t>
      </w:r>
      <w:r w:rsidR="00555DB8">
        <w:rPr>
          <w:rFonts w:ascii="Arial" w:hAnsi="Arial" w:cs="Arial"/>
        </w:rPr>
        <w:t xml:space="preserve"> (</w:t>
      </w:r>
      <w:r w:rsidR="000A434B">
        <w:rPr>
          <w:rFonts w:ascii="Arial" w:hAnsi="Arial" w:cs="Arial"/>
        </w:rPr>
        <w:t>issued: 6/16/2020</w:t>
      </w:r>
      <w:r w:rsidR="00555DB8">
        <w:rPr>
          <w:rFonts w:ascii="Arial" w:hAnsi="Arial" w:cs="Arial"/>
        </w:rPr>
        <w:t>)</w:t>
      </w:r>
    </w:p>
    <w:p w:rsidR="004F41D8" w:rsidRPr="004F41D8" w:rsidRDefault="004F41D8" w:rsidP="004F41D8">
      <w:pPr>
        <w:widowControl/>
        <w:rPr>
          <w:rFonts w:ascii="Arial" w:hAnsi="Arial" w:cs="Arial"/>
        </w:rPr>
      </w:pPr>
      <w:r w:rsidRPr="004F41D8">
        <w:rPr>
          <w:rFonts w:ascii="Arial" w:hAnsi="Arial" w:cs="Arial"/>
        </w:rPr>
        <w:t>ACI Grade 1</w:t>
      </w:r>
      <w:r w:rsidR="00555DB8">
        <w:rPr>
          <w:rFonts w:ascii="Arial" w:hAnsi="Arial" w:cs="Arial"/>
        </w:rPr>
        <w:t xml:space="preserve"> (</w:t>
      </w:r>
      <w:r w:rsidR="000A434B">
        <w:rPr>
          <w:rFonts w:ascii="Arial" w:hAnsi="Arial" w:cs="Arial"/>
        </w:rPr>
        <w:t>expires</w:t>
      </w:r>
      <w:r w:rsidR="00555DB8">
        <w:rPr>
          <w:rFonts w:ascii="Arial" w:hAnsi="Arial" w:cs="Arial"/>
        </w:rPr>
        <w:t>:</w:t>
      </w:r>
      <w:r w:rsidR="000A434B">
        <w:rPr>
          <w:rFonts w:ascii="Arial" w:hAnsi="Arial" w:cs="Arial"/>
        </w:rPr>
        <w:t xml:space="preserve"> 9/24/2029</w:t>
      </w:r>
      <w:r w:rsidR="00555DB8">
        <w:rPr>
          <w:rFonts w:ascii="Arial" w:hAnsi="Arial" w:cs="Arial"/>
        </w:rPr>
        <w:t>)</w:t>
      </w:r>
    </w:p>
    <w:p w:rsidR="004F41D8" w:rsidRPr="004F41D8" w:rsidRDefault="004F41D8" w:rsidP="004F41D8">
      <w:pPr>
        <w:widowControl/>
        <w:rPr>
          <w:rFonts w:ascii="Arial" w:hAnsi="Arial" w:cs="Arial"/>
        </w:rPr>
      </w:pPr>
      <w:r w:rsidRPr="004F41D8">
        <w:rPr>
          <w:rFonts w:ascii="Arial" w:hAnsi="Arial" w:cs="Arial"/>
        </w:rPr>
        <w:t>NYSDOT Site Manager</w:t>
      </w:r>
      <w:r>
        <w:rPr>
          <w:rFonts w:ascii="Arial" w:hAnsi="Arial" w:cs="Arial"/>
        </w:rPr>
        <w:t xml:space="preserve">, </w:t>
      </w:r>
      <w:r w:rsidRPr="004F41D8">
        <w:rPr>
          <w:rFonts w:ascii="Arial" w:hAnsi="Arial" w:cs="Arial"/>
        </w:rPr>
        <w:t>Trained (2</w:t>
      </w:r>
      <w:r w:rsidR="00AB3026">
        <w:rPr>
          <w:rFonts w:ascii="Arial" w:hAnsi="Arial" w:cs="Arial"/>
        </w:rPr>
        <w:t xml:space="preserve"> </w:t>
      </w:r>
      <w:r w:rsidRPr="004F41D8">
        <w:rPr>
          <w:rFonts w:ascii="Arial" w:hAnsi="Arial" w:cs="Arial"/>
        </w:rPr>
        <w:t>day</w:t>
      </w:r>
      <w:r w:rsidR="00AB3026">
        <w:rPr>
          <w:rFonts w:ascii="Arial" w:hAnsi="Arial" w:cs="Arial"/>
        </w:rPr>
        <w:t>s</w:t>
      </w:r>
      <w:r w:rsidRPr="004F41D8">
        <w:rPr>
          <w:rFonts w:ascii="Arial" w:hAnsi="Arial" w:cs="Arial"/>
        </w:rPr>
        <w:t>)</w:t>
      </w:r>
    </w:p>
    <w:p w:rsidR="00887735" w:rsidRDefault="004F41D8" w:rsidP="004F41D8">
      <w:pPr>
        <w:jc w:val="both"/>
        <w:rPr>
          <w:rFonts w:ascii="Arial" w:hAnsi="Arial" w:cs="Arial"/>
        </w:rPr>
      </w:pPr>
      <w:r w:rsidRPr="004F41D8">
        <w:rPr>
          <w:rFonts w:ascii="Arial" w:hAnsi="Arial" w:cs="Arial"/>
        </w:rPr>
        <w:t>AMPP-BCI-1</w:t>
      </w:r>
    </w:p>
    <w:p w:rsidR="004F41D8" w:rsidRPr="004F41D8" w:rsidRDefault="004F41D8" w:rsidP="004F41D8">
      <w:pPr>
        <w:jc w:val="both"/>
        <w:rPr>
          <w:rFonts w:ascii="Arial" w:eastAsia="Apex New Book" w:hAnsi="Arial" w:cs="Arial"/>
        </w:rPr>
      </w:pPr>
    </w:p>
    <w:p w:rsidR="00CF3202" w:rsidRDefault="00CF3202" w:rsidP="0012734D">
      <w:pPr>
        <w:jc w:val="both"/>
        <w:rPr>
          <w:rFonts w:ascii="Arial" w:hAnsi="Arial" w:cs="Arial"/>
          <w:b/>
        </w:rPr>
      </w:pPr>
      <w:r>
        <w:rPr>
          <w:rFonts w:ascii="Arial" w:hAnsi="Arial" w:cs="Arial"/>
          <w:b/>
        </w:rPr>
        <w:t>WORK HISTORY</w:t>
      </w:r>
    </w:p>
    <w:p w:rsidR="00CF3202" w:rsidRDefault="00CF3202" w:rsidP="0012734D">
      <w:pPr>
        <w:jc w:val="both"/>
        <w:rPr>
          <w:rFonts w:ascii="Arial" w:hAnsi="Arial" w:cs="Arial"/>
          <w:bCs/>
        </w:rPr>
      </w:pPr>
      <w:r>
        <w:rPr>
          <w:rFonts w:ascii="Arial" w:hAnsi="Arial" w:cs="Arial"/>
          <w:bCs/>
        </w:rPr>
        <w:t>KS Engineers (03/2023 – present)</w:t>
      </w:r>
    </w:p>
    <w:p w:rsidR="00CF3202" w:rsidRDefault="00CF3202" w:rsidP="0012734D">
      <w:pPr>
        <w:jc w:val="both"/>
        <w:rPr>
          <w:rFonts w:ascii="Arial" w:hAnsi="Arial" w:cs="Arial"/>
          <w:bCs/>
        </w:rPr>
      </w:pPr>
      <w:r>
        <w:rPr>
          <w:rFonts w:ascii="Arial" w:hAnsi="Arial" w:cs="Arial"/>
          <w:bCs/>
        </w:rPr>
        <w:t>AI Engineers</w:t>
      </w:r>
      <w:r w:rsidR="000A434B">
        <w:rPr>
          <w:rFonts w:ascii="Arial" w:hAnsi="Arial" w:cs="Arial"/>
          <w:bCs/>
        </w:rPr>
        <w:t xml:space="preserve"> (2021 – 03/2023)</w:t>
      </w:r>
    </w:p>
    <w:p w:rsidR="000A434B" w:rsidRPr="00CF3202" w:rsidRDefault="000A434B" w:rsidP="0012734D">
      <w:pPr>
        <w:jc w:val="both"/>
        <w:rPr>
          <w:rFonts w:ascii="Arial" w:hAnsi="Arial" w:cs="Arial"/>
          <w:bCs/>
        </w:rPr>
      </w:pPr>
      <w:r w:rsidRPr="000A434B">
        <w:rPr>
          <w:rFonts w:ascii="Arial" w:hAnsi="Arial" w:cs="Arial"/>
          <w:bCs/>
        </w:rPr>
        <w:t>Universal Builder Supply, New Rochelle, NY (2020-2021)</w:t>
      </w:r>
    </w:p>
    <w:p w:rsidR="00CF3202" w:rsidRPr="00CF3202" w:rsidRDefault="000A434B" w:rsidP="0012734D">
      <w:pPr>
        <w:jc w:val="both"/>
        <w:rPr>
          <w:rFonts w:ascii="Arial" w:hAnsi="Arial" w:cs="Arial"/>
          <w:bCs/>
        </w:rPr>
      </w:pPr>
      <w:r>
        <w:rPr>
          <w:rFonts w:ascii="Arial" w:hAnsi="Arial" w:cs="Arial"/>
          <w:bCs/>
        </w:rPr>
        <w:t>S</w:t>
      </w:r>
      <w:r w:rsidRPr="000A434B">
        <w:rPr>
          <w:rFonts w:ascii="Arial" w:hAnsi="Arial" w:cs="Arial"/>
          <w:bCs/>
        </w:rPr>
        <w:t>oil Mechanics, Seaford, NY (2020)</w:t>
      </w:r>
    </w:p>
    <w:p w:rsidR="00CF3202" w:rsidRDefault="000A434B" w:rsidP="0012734D">
      <w:pPr>
        <w:jc w:val="both"/>
        <w:rPr>
          <w:rFonts w:ascii="Arial" w:hAnsi="Arial" w:cs="Arial"/>
          <w:bCs/>
        </w:rPr>
      </w:pPr>
      <w:r>
        <w:rPr>
          <w:rFonts w:ascii="Arial" w:hAnsi="Arial" w:cs="Arial"/>
          <w:bCs/>
        </w:rPr>
        <w:t>B</w:t>
      </w:r>
      <w:r w:rsidRPr="000A434B">
        <w:rPr>
          <w:rFonts w:ascii="Arial" w:hAnsi="Arial" w:cs="Arial"/>
          <w:bCs/>
        </w:rPr>
        <w:t>ecker Engineering PC, Lynbrook NY (2020)</w:t>
      </w:r>
    </w:p>
    <w:p w:rsidR="000A434B" w:rsidRDefault="000A434B" w:rsidP="0012734D">
      <w:pPr>
        <w:jc w:val="both"/>
        <w:rPr>
          <w:rFonts w:ascii="Arial" w:hAnsi="Arial" w:cs="Arial"/>
          <w:bCs/>
        </w:rPr>
      </w:pPr>
      <w:r>
        <w:rPr>
          <w:rFonts w:ascii="Arial" w:hAnsi="Arial" w:cs="Arial"/>
          <w:bCs/>
        </w:rPr>
        <w:t>A</w:t>
      </w:r>
      <w:r w:rsidRPr="000A434B">
        <w:rPr>
          <w:rFonts w:ascii="Arial" w:hAnsi="Arial" w:cs="Arial"/>
          <w:bCs/>
        </w:rPr>
        <w:t>fridi Associates, Melville, NY (2019-2020)</w:t>
      </w:r>
    </w:p>
    <w:p w:rsidR="000A434B" w:rsidRDefault="000A434B" w:rsidP="0012734D">
      <w:pPr>
        <w:jc w:val="both"/>
        <w:rPr>
          <w:rFonts w:ascii="Arial" w:hAnsi="Arial" w:cs="Arial"/>
          <w:bCs/>
        </w:rPr>
      </w:pPr>
      <w:r w:rsidRPr="000A434B">
        <w:rPr>
          <w:rFonts w:ascii="Arial" w:hAnsi="Arial" w:cs="Arial"/>
          <w:bCs/>
        </w:rPr>
        <w:t>United Hoisting &amp; Scaffolding, Long Island City, NY (2017-2019)</w:t>
      </w:r>
    </w:p>
    <w:p w:rsidR="000A434B" w:rsidRDefault="000A434B" w:rsidP="0012734D">
      <w:pPr>
        <w:jc w:val="both"/>
        <w:rPr>
          <w:rFonts w:ascii="Arial" w:hAnsi="Arial" w:cs="Arial"/>
          <w:bCs/>
        </w:rPr>
      </w:pPr>
      <w:r>
        <w:rPr>
          <w:rFonts w:ascii="Arial" w:hAnsi="Arial" w:cs="Arial"/>
          <w:bCs/>
        </w:rPr>
        <w:t>P</w:t>
      </w:r>
      <w:r w:rsidRPr="000A434B">
        <w:rPr>
          <w:rFonts w:ascii="Arial" w:hAnsi="Arial" w:cs="Arial"/>
          <w:bCs/>
        </w:rPr>
        <w:t>eri USA, East Rutherford, NJ (2014-2017)</w:t>
      </w:r>
    </w:p>
    <w:p w:rsidR="00CF3202" w:rsidRDefault="00CF3202" w:rsidP="0012734D">
      <w:pPr>
        <w:jc w:val="both"/>
        <w:rPr>
          <w:rFonts w:ascii="Arial" w:hAnsi="Arial" w:cs="Arial"/>
          <w:b/>
        </w:rPr>
      </w:pPr>
    </w:p>
    <w:p w:rsidR="008523E9" w:rsidRPr="0012734D" w:rsidRDefault="00AC0927" w:rsidP="0012734D">
      <w:pPr>
        <w:jc w:val="both"/>
        <w:rPr>
          <w:rFonts w:ascii="Arial" w:hAnsi="Arial" w:cs="Arial"/>
          <w:b/>
        </w:rPr>
      </w:pPr>
      <w:r w:rsidRPr="0012734D">
        <w:rPr>
          <w:rFonts w:ascii="Arial" w:hAnsi="Arial" w:cs="Arial"/>
          <w:b/>
        </w:rPr>
        <w:t>EXPERIENCE SUMMARY</w:t>
      </w:r>
    </w:p>
    <w:p w:rsidR="004F41D8" w:rsidRDefault="004F41D8" w:rsidP="004F41D8">
      <w:pPr>
        <w:widowControl/>
        <w:jc w:val="both"/>
        <w:rPr>
          <w:rFonts w:ascii="Arial" w:hAnsi="Arial" w:cs="Arial"/>
        </w:rPr>
      </w:pPr>
      <w:r w:rsidRPr="004F41D8">
        <w:rPr>
          <w:rFonts w:ascii="Arial" w:hAnsi="Arial" w:cs="Arial"/>
        </w:rPr>
        <w:t xml:space="preserve">Mr. Qureshi has </w:t>
      </w:r>
      <w:r w:rsidR="00AB3026">
        <w:rPr>
          <w:rFonts w:ascii="Arial" w:hAnsi="Arial" w:cs="Arial"/>
        </w:rPr>
        <w:t>more than</w:t>
      </w:r>
      <w:r w:rsidRPr="004F41D8">
        <w:rPr>
          <w:rFonts w:ascii="Arial" w:hAnsi="Arial" w:cs="Arial"/>
        </w:rPr>
        <w:t xml:space="preserve"> </w:t>
      </w:r>
      <w:r w:rsidR="00AB3026">
        <w:rPr>
          <w:rFonts w:ascii="Arial" w:hAnsi="Arial" w:cs="Arial"/>
        </w:rPr>
        <w:t>ten</w:t>
      </w:r>
      <w:r w:rsidRPr="004F41D8">
        <w:rPr>
          <w:rFonts w:ascii="Arial" w:hAnsi="Arial" w:cs="Arial"/>
        </w:rPr>
        <w:t xml:space="preserve"> years of experience in civil engineering, structural</w:t>
      </w:r>
      <w:r>
        <w:rPr>
          <w:rFonts w:ascii="Arial" w:hAnsi="Arial" w:cs="Arial"/>
        </w:rPr>
        <w:t xml:space="preserve"> </w:t>
      </w:r>
      <w:r w:rsidRPr="004F41D8">
        <w:rPr>
          <w:rFonts w:ascii="Arial" w:hAnsi="Arial" w:cs="Arial"/>
        </w:rPr>
        <w:t>engineering</w:t>
      </w:r>
      <w:r w:rsidR="007C540E" w:rsidRPr="004F41D8">
        <w:rPr>
          <w:rFonts w:ascii="Arial" w:hAnsi="Arial" w:cs="Arial"/>
        </w:rPr>
        <w:t>, and project</w:t>
      </w:r>
      <w:r w:rsidRPr="004F41D8">
        <w:rPr>
          <w:rFonts w:ascii="Arial" w:hAnsi="Arial" w:cs="Arial"/>
        </w:rPr>
        <w:t xml:space="preserve"> management on projects throughout NY, </w:t>
      </w:r>
      <w:r w:rsidR="00513A83" w:rsidRPr="004F41D8">
        <w:rPr>
          <w:rFonts w:ascii="Arial" w:hAnsi="Arial" w:cs="Arial"/>
        </w:rPr>
        <w:t>CT,</w:t>
      </w:r>
      <w:r w:rsidRPr="004F41D8">
        <w:rPr>
          <w:rFonts w:ascii="Arial" w:hAnsi="Arial" w:cs="Arial"/>
        </w:rPr>
        <w:t xml:space="preserve"> and NJ.</w:t>
      </w:r>
      <w:r>
        <w:rPr>
          <w:rFonts w:ascii="Arial" w:hAnsi="Arial" w:cs="Arial"/>
        </w:rPr>
        <w:t xml:space="preserve"> </w:t>
      </w:r>
      <w:r w:rsidRPr="004F41D8">
        <w:rPr>
          <w:rFonts w:ascii="Arial" w:hAnsi="Arial" w:cs="Arial"/>
        </w:rPr>
        <w:t xml:space="preserve">He has significant experience in </w:t>
      </w:r>
      <w:r>
        <w:rPr>
          <w:rFonts w:ascii="Arial" w:hAnsi="Arial" w:cs="Arial"/>
        </w:rPr>
        <w:t>c</w:t>
      </w:r>
      <w:r w:rsidRPr="004F41D8">
        <w:rPr>
          <w:rFonts w:ascii="Arial" w:hAnsi="Arial" w:cs="Arial"/>
        </w:rPr>
        <w:t xml:space="preserve">onstruction, </w:t>
      </w:r>
      <w:r>
        <w:rPr>
          <w:rFonts w:ascii="Arial" w:hAnsi="Arial" w:cs="Arial"/>
        </w:rPr>
        <w:t>s</w:t>
      </w:r>
      <w:r w:rsidRPr="004F41D8">
        <w:rPr>
          <w:rFonts w:ascii="Arial" w:hAnsi="Arial" w:cs="Arial"/>
        </w:rPr>
        <w:t>tructural design work,</w:t>
      </w:r>
      <w:r>
        <w:rPr>
          <w:rFonts w:ascii="Arial" w:hAnsi="Arial" w:cs="Arial"/>
        </w:rPr>
        <w:t xml:space="preserve"> </w:t>
      </w:r>
      <w:r w:rsidRPr="004F41D8">
        <w:rPr>
          <w:rFonts w:ascii="Arial" w:hAnsi="Arial" w:cs="Arial"/>
        </w:rPr>
        <w:t xml:space="preserve">planning, scheduling, cost estimating, and material selection. </w:t>
      </w:r>
    </w:p>
    <w:p w:rsidR="00C96C70" w:rsidRDefault="00C96C70" w:rsidP="004F41D8">
      <w:pPr>
        <w:widowControl/>
        <w:jc w:val="both"/>
        <w:rPr>
          <w:rFonts w:ascii="Arial" w:hAnsi="Arial" w:cs="Arial"/>
        </w:rPr>
      </w:pPr>
    </w:p>
    <w:p w:rsidR="00CF3202" w:rsidRPr="00167763" w:rsidRDefault="00CF3202" w:rsidP="00CF3202">
      <w:pPr>
        <w:jc w:val="both"/>
        <w:rPr>
          <w:rFonts w:ascii="Arial" w:hAnsi="Arial" w:cs="Arial"/>
          <w:sz w:val="19"/>
          <w:szCs w:val="19"/>
        </w:rPr>
      </w:pPr>
      <w:r w:rsidRPr="00C3420A">
        <w:rPr>
          <w:rFonts w:ascii="Arial" w:hAnsi="Arial" w:cs="Arial"/>
          <w:b/>
          <w:bCs/>
          <w:kern w:val="20"/>
          <w:sz w:val="19"/>
        </w:rPr>
        <w:t xml:space="preserve">New York City Department of Transportation (NYCDOT), </w:t>
      </w:r>
      <w:r w:rsidRPr="00C3420A">
        <w:rPr>
          <w:rFonts w:ascii="Arial" w:hAnsi="Arial" w:cs="Arial"/>
          <w:b/>
          <w:kern w:val="20"/>
          <w:sz w:val="19"/>
          <w:szCs w:val="19"/>
        </w:rPr>
        <w:t xml:space="preserve">HBCR03BA, REI Services in Connection with Component Rehabilitation of 9 Bridges in the Boroughs of the Bronx, Brooklyn, and Queens, NY </w:t>
      </w:r>
      <w:r>
        <w:rPr>
          <w:rFonts w:ascii="Arial" w:hAnsi="Arial" w:cs="Arial"/>
          <w:bCs/>
          <w:kern w:val="20"/>
          <w:sz w:val="19"/>
          <w:szCs w:val="19"/>
        </w:rPr>
        <w:t>–</w:t>
      </w:r>
      <w:r w:rsidRPr="00C3420A">
        <w:rPr>
          <w:rFonts w:ascii="Arial" w:hAnsi="Arial" w:cs="Arial"/>
          <w:bCs/>
          <w:kern w:val="20"/>
          <w:sz w:val="19"/>
        </w:rPr>
        <w:t xml:space="preserve"> </w:t>
      </w:r>
      <w:r>
        <w:rPr>
          <w:rFonts w:ascii="Arial" w:hAnsi="Arial" w:cs="Arial"/>
          <w:bCs/>
          <w:kern w:val="20"/>
          <w:sz w:val="19"/>
        </w:rPr>
        <w:t>Office Engineer on this $4 million project.</w:t>
      </w:r>
      <w:r w:rsidRPr="00C3420A">
        <w:rPr>
          <w:rFonts w:ascii="Arial" w:hAnsi="Arial" w:cs="Arial"/>
          <w:bCs/>
          <w:kern w:val="20"/>
          <w:sz w:val="19"/>
        </w:rPr>
        <w:t xml:space="preserve"> </w:t>
      </w:r>
      <w:r>
        <w:rPr>
          <w:rFonts w:ascii="Arial" w:hAnsi="Arial" w:cs="Arial"/>
          <w:bCs/>
          <w:kern w:val="20"/>
          <w:sz w:val="19"/>
        </w:rPr>
        <w:t>T</w:t>
      </w:r>
      <w:r w:rsidRPr="00C3420A">
        <w:rPr>
          <w:rFonts w:ascii="Arial" w:hAnsi="Arial" w:cs="Arial"/>
          <w:bCs/>
          <w:kern w:val="20"/>
          <w:sz w:val="19"/>
        </w:rPr>
        <w:t>he</w:t>
      </w:r>
      <w:r w:rsidRPr="00C3420A">
        <w:rPr>
          <w:rFonts w:ascii="Arial" w:hAnsi="Arial" w:cs="Arial"/>
          <w:color w:val="000000"/>
          <w:sz w:val="19"/>
          <w:szCs w:val="19"/>
        </w:rPr>
        <w:t xml:space="preserve"> work to be performed on these bridges </w:t>
      </w:r>
      <w:r>
        <w:rPr>
          <w:rFonts w:ascii="Arial" w:hAnsi="Arial" w:cs="Arial"/>
          <w:color w:val="000000"/>
          <w:sz w:val="19"/>
          <w:szCs w:val="19"/>
        </w:rPr>
        <w:t>is</w:t>
      </w:r>
      <w:r w:rsidRPr="00C3420A">
        <w:rPr>
          <w:rFonts w:ascii="Arial" w:hAnsi="Arial" w:cs="Arial"/>
          <w:color w:val="000000"/>
          <w:sz w:val="19"/>
          <w:szCs w:val="19"/>
        </w:rPr>
        <w:t xml:space="preserve"> primarily routine roadway and structural work. It includes: bridge railing and fencing replacement, abutment rehabilitation, concrete rehabilitation for substructures, underdeck, and underside of arch/rigid frame; sidewalk and median replacement, approach slab replacement, utility relocation, masonry repointing and replacement, electrical and lighting rehabilitation and replacement, milling, resurfacing and waterproofing, joint rehabilitation and replacement, Work Zone Traffic Control (WZTC), miscellaneous rehabilitation work, and clearing and grubbing as needed.</w:t>
      </w:r>
      <w:r w:rsidRPr="00375CC8">
        <w:rPr>
          <w:rFonts w:ascii="Arial" w:hAnsi="Arial" w:cs="Arial"/>
          <w:sz w:val="19"/>
          <w:szCs w:val="19"/>
        </w:rPr>
        <w:t xml:space="preserve"> </w:t>
      </w:r>
      <w:r w:rsidRPr="00EA1478">
        <w:rPr>
          <w:rFonts w:ascii="Arial" w:hAnsi="Arial" w:cs="Arial"/>
          <w:sz w:val="19"/>
          <w:szCs w:val="19"/>
        </w:rPr>
        <w:t xml:space="preserve">Mr. </w:t>
      </w:r>
      <w:r>
        <w:rPr>
          <w:rFonts w:ascii="Arial" w:hAnsi="Arial" w:cs="Arial"/>
          <w:sz w:val="19"/>
          <w:szCs w:val="19"/>
        </w:rPr>
        <w:t>Qureshi</w:t>
      </w:r>
      <w:r w:rsidRPr="00EA1478">
        <w:rPr>
          <w:rFonts w:ascii="Arial" w:hAnsi="Arial" w:cs="Arial"/>
          <w:sz w:val="19"/>
          <w:szCs w:val="19"/>
        </w:rPr>
        <w:t xml:space="preserve"> </w:t>
      </w:r>
      <w:r>
        <w:rPr>
          <w:rFonts w:ascii="Arial" w:hAnsi="Arial" w:cs="Arial"/>
          <w:sz w:val="19"/>
          <w:szCs w:val="19"/>
        </w:rPr>
        <w:t xml:space="preserve">is </w:t>
      </w:r>
      <w:r w:rsidRPr="009713A8">
        <w:rPr>
          <w:rFonts w:ascii="Arial" w:hAnsi="Arial" w:cs="Arial"/>
          <w:color w:val="000000"/>
        </w:rPr>
        <w:t>responsible for providing administrative support for the project team</w:t>
      </w:r>
      <w:r>
        <w:rPr>
          <w:rFonts w:ascii="Arial" w:hAnsi="Arial" w:cs="Arial"/>
          <w:color w:val="000000"/>
        </w:rPr>
        <w:t>,</w:t>
      </w:r>
      <w:r w:rsidRPr="009713A8">
        <w:rPr>
          <w:rFonts w:ascii="Arial" w:hAnsi="Arial" w:cs="Arial"/>
          <w:color w:val="000000"/>
        </w:rPr>
        <w:t xml:space="preserve"> assisting with RFI’s, </w:t>
      </w:r>
      <w:r>
        <w:rPr>
          <w:rFonts w:ascii="Arial" w:hAnsi="Arial" w:cs="Arial"/>
          <w:color w:val="000000"/>
        </w:rPr>
        <w:t>s</w:t>
      </w:r>
      <w:r w:rsidRPr="009713A8">
        <w:rPr>
          <w:rFonts w:ascii="Arial" w:hAnsi="Arial" w:cs="Arial"/>
          <w:color w:val="000000"/>
        </w:rPr>
        <w:t>ubmittals, change</w:t>
      </w:r>
      <w:r>
        <w:rPr>
          <w:rFonts w:ascii="Arial" w:hAnsi="Arial" w:cs="Arial"/>
          <w:color w:val="000000"/>
        </w:rPr>
        <w:t xml:space="preserve"> </w:t>
      </w:r>
      <w:r w:rsidRPr="009713A8">
        <w:rPr>
          <w:rFonts w:ascii="Arial" w:hAnsi="Arial" w:cs="Arial"/>
          <w:color w:val="000000"/>
        </w:rPr>
        <w:t xml:space="preserve">orders, </w:t>
      </w:r>
      <w:r>
        <w:rPr>
          <w:rFonts w:ascii="Arial" w:hAnsi="Arial" w:cs="Arial"/>
          <w:color w:val="000000"/>
        </w:rPr>
        <w:t xml:space="preserve">and </w:t>
      </w:r>
      <w:r w:rsidRPr="009713A8">
        <w:rPr>
          <w:rFonts w:ascii="Arial" w:hAnsi="Arial" w:cs="Arial"/>
          <w:color w:val="000000"/>
        </w:rPr>
        <w:t>response letters. His duties also include</w:t>
      </w:r>
      <w:r>
        <w:rPr>
          <w:rFonts w:ascii="Arial" w:hAnsi="Arial" w:cs="Arial"/>
          <w:color w:val="000000"/>
        </w:rPr>
        <w:t>d</w:t>
      </w:r>
      <w:r w:rsidRPr="009713A8">
        <w:rPr>
          <w:rFonts w:ascii="Arial" w:hAnsi="Arial" w:cs="Arial"/>
          <w:color w:val="000000"/>
        </w:rPr>
        <w:t xml:space="preserve"> monitoring progress</w:t>
      </w:r>
      <w:r>
        <w:rPr>
          <w:rFonts w:ascii="Arial" w:hAnsi="Arial" w:cs="Arial"/>
          <w:color w:val="000000"/>
        </w:rPr>
        <w:t xml:space="preserve"> </w:t>
      </w:r>
      <w:r w:rsidRPr="009713A8">
        <w:rPr>
          <w:rFonts w:ascii="Arial" w:hAnsi="Arial" w:cs="Arial"/>
          <w:color w:val="000000"/>
        </w:rPr>
        <w:t xml:space="preserve">and processing reports </w:t>
      </w:r>
      <w:r>
        <w:rPr>
          <w:rFonts w:ascii="Arial" w:hAnsi="Arial" w:cs="Arial"/>
          <w:color w:val="000000"/>
        </w:rPr>
        <w:t>and</w:t>
      </w:r>
      <w:r w:rsidRPr="009713A8">
        <w:rPr>
          <w:rFonts w:ascii="Arial" w:hAnsi="Arial" w:cs="Arial"/>
          <w:color w:val="000000"/>
        </w:rPr>
        <w:t xml:space="preserve"> required documentation. </w:t>
      </w:r>
      <w:r>
        <w:rPr>
          <w:rFonts w:ascii="Arial" w:hAnsi="Arial" w:cs="Arial"/>
          <w:color w:val="000000"/>
        </w:rPr>
        <w:t>A</w:t>
      </w:r>
      <w:r w:rsidRPr="009713A8">
        <w:rPr>
          <w:rFonts w:ascii="Arial" w:hAnsi="Arial" w:cs="Arial"/>
          <w:color w:val="000000"/>
        </w:rPr>
        <w:t>lso coordinates</w:t>
      </w:r>
      <w:r>
        <w:rPr>
          <w:rFonts w:ascii="Arial" w:hAnsi="Arial" w:cs="Arial"/>
          <w:color w:val="000000"/>
        </w:rPr>
        <w:t xml:space="preserve"> </w:t>
      </w:r>
      <w:r w:rsidRPr="009713A8">
        <w:rPr>
          <w:rFonts w:ascii="Arial" w:hAnsi="Arial" w:cs="Arial"/>
          <w:color w:val="000000"/>
        </w:rPr>
        <w:t>monthly progress meetings and maintains all required project records.</w:t>
      </w:r>
      <w:r>
        <w:rPr>
          <w:rFonts w:ascii="Arial" w:hAnsi="Arial" w:cs="Arial"/>
          <w:color w:val="000000"/>
        </w:rPr>
        <w:t xml:space="preserve"> </w:t>
      </w:r>
      <w:r w:rsidRPr="009713A8">
        <w:rPr>
          <w:rFonts w:ascii="Arial" w:hAnsi="Arial" w:cs="Arial"/>
          <w:color w:val="000000"/>
        </w:rPr>
        <w:t xml:space="preserve">He </w:t>
      </w:r>
      <w:r>
        <w:rPr>
          <w:rFonts w:ascii="Arial" w:hAnsi="Arial" w:cs="Arial"/>
          <w:color w:val="000000"/>
        </w:rPr>
        <w:t xml:space="preserve">was </w:t>
      </w:r>
      <w:r w:rsidRPr="009713A8">
        <w:rPr>
          <w:rFonts w:ascii="Arial" w:hAnsi="Arial" w:cs="Arial"/>
          <w:color w:val="000000"/>
        </w:rPr>
        <w:t>also responsible for making contractor payments throughout the</w:t>
      </w:r>
      <w:r>
        <w:rPr>
          <w:rFonts w:ascii="Arial" w:hAnsi="Arial" w:cs="Arial"/>
          <w:color w:val="000000"/>
        </w:rPr>
        <w:t xml:space="preserve"> </w:t>
      </w:r>
      <w:r w:rsidRPr="009713A8">
        <w:rPr>
          <w:rFonts w:ascii="Arial" w:hAnsi="Arial" w:cs="Arial"/>
          <w:color w:val="000000"/>
        </w:rPr>
        <w:t>project</w:t>
      </w:r>
      <w:r w:rsidRPr="00C3420A">
        <w:rPr>
          <w:rFonts w:ascii="Arial" w:hAnsi="Arial" w:cs="Arial"/>
          <w:kern w:val="20"/>
          <w:sz w:val="19"/>
          <w:szCs w:val="19"/>
        </w:rPr>
        <w:t xml:space="preserve"> (</w:t>
      </w:r>
      <w:r>
        <w:rPr>
          <w:rFonts w:ascii="Arial" w:hAnsi="Arial" w:cs="Arial"/>
          <w:kern w:val="20"/>
          <w:sz w:val="19"/>
          <w:szCs w:val="19"/>
        </w:rPr>
        <w:t>7/</w:t>
      </w:r>
      <w:r w:rsidRPr="00167763">
        <w:rPr>
          <w:rFonts w:ascii="Arial" w:hAnsi="Arial" w:cs="Arial"/>
          <w:sz w:val="19"/>
          <w:szCs w:val="19"/>
        </w:rPr>
        <w:t>202</w:t>
      </w:r>
      <w:r>
        <w:rPr>
          <w:rFonts w:ascii="Arial" w:hAnsi="Arial" w:cs="Arial"/>
          <w:sz w:val="19"/>
          <w:szCs w:val="19"/>
        </w:rPr>
        <w:t>4</w:t>
      </w:r>
      <w:r w:rsidRPr="00167763">
        <w:rPr>
          <w:rFonts w:ascii="Arial" w:hAnsi="Arial" w:cs="Arial"/>
          <w:sz w:val="19"/>
          <w:szCs w:val="19"/>
        </w:rPr>
        <w:t xml:space="preserve"> </w:t>
      </w:r>
      <w:r>
        <w:rPr>
          <w:rFonts w:ascii="Arial" w:hAnsi="Arial" w:cs="Arial"/>
          <w:sz w:val="19"/>
          <w:szCs w:val="19"/>
        </w:rPr>
        <w:t>-</w:t>
      </w:r>
      <w:r w:rsidRPr="00167763">
        <w:rPr>
          <w:rFonts w:ascii="Arial" w:hAnsi="Arial" w:cs="Arial"/>
          <w:sz w:val="19"/>
          <w:szCs w:val="19"/>
        </w:rPr>
        <w:t xml:space="preserve"> </w:t>
      </w:r>
      <w:r w:rsidRPr="0057354E">
        <w:rPr>
          <w:rFonts w:ascii="Arial" w:hAnsi="Arial" w:cs="Arial"/>
          <w:sz w:val="19"/>
          <w:szCs w:val="19"/>
        </w:rPr>
        <w:t>Present</w:t>
      </w:r>
      <w:r w:rsidRPr="00C3420A">
        <w:rPr>
          <w:rFonts w:ascii="Arial" w:hAnsi="Arial" w:cs="Arial"/>
          <w:bCs/>
          <w:kern w:val="20"/>
          <w:sz w:val="19"/>
        </w:rPr>
        <w:t>)</w:t>
      </w:r>
    </w:p>
    <w:p w:rsidR="00CF3202" w:rsidRDefault="00CF3202" w:rsidP="00DF4062">
      <w:pPr>
        <w:jc w:val="both"/>
        <w:rPr>
          <w:rFonts w:ascii="Arial" w:hAnsi="Arial" w:cs="Arial"/>
          <w:b/>
          <w:bCs/>
          <w:color w:val="030303"/>
          <w:sz w:val="19"/>
          <w:szCs w:val="19"/>
        </w:rPr>
      </w:pPr>
    </w:p>
    <w:p w:rsidR="00DF4062" w:rsidRPr="00A27E06" w:rsidRDefault="00555DB8" w:rsidP="00DF4062">
      <w:pPr>
        <w:jc w:val="both"/>
        <w:rPr>
          <w:rFonts w:ascii="Arial" w:hAnsi="Arial" w:cs="Arial"/>
          <w:sz w:val="19"/>
          <w:szCs w:val="19"/>
        </w:rPr>
      </w:pPr>
      <w:r w:rsidRPr="00555DB8">
        <w:rPr>
          <w:rFonts w:ascii="Arial" w:hAnsi="Arial" w:cs="Arial"/>
          <w:b/>
          <w:bCs/>
          <w:color w:val="030303"/>
          <w:sz w:val="19"/>
          <w:szCs w:val="19"/>
        </w:rPr>
        <w:t xml:space="preserve">New York City Department of Design and Construction (NYCDDC), </w:t>
      </w:r>
      <w:r w:rsidR="00DF4062" w:rsidRPr="00A27E06">
        <w:rPr>
          <w:rFonts w:ascii="Arial" w:hAnsi="Arial" w:cs="Arial"/>
          <w:b/>
          <w:bCs/>
          <w:color w:val="030303"/>
          <w:sz w:val="19"/>
          <w:szCs w:val="19"/>
        </w:rPr>
        <w:t>HWPR20K3, REI Services for Rehabilitation of Pedestrian Ramps at Designated Locations in</w:t>
      </w:r>
      <w:r w:rsidR="00DF4062">
        <w:rPr>
          <w:rFonts w:ascii="Arial" w:hAnsi="Arial" w:cs="Arial"/>
          <w:b/>
          <w:bCs/>
          <w:color w:val="030303"/>
          <w:sz w:val="19"/>
          <w:szCs w:val="19"/>
        </w:rPr>
        <w:t xml:space="preserve"> B</w:t>
      </w:r>
      <w:r w:rsidR="00DF4062" w:rsidRPr="00A27E06">
        <w:rPr>
          <w:rFonts w:ascii="Arial" w:hAnsi="Arial" w:cs="Arial"/>
          <w:b/>
          <w:bCs/>
          <w:color w:val="030303"/>
          <w:sz w:val="19"/>
          <w:szCs w:val="19"/>
        </w:rPr>
        <w:t>orough of Brooklyn, NY</w:t>
      </w:r>
      <w:r w:rsidR="00DF4062" w:rsidRPr="00A27E06">
        <w:rPr>
          <w:rFonts w:ascii="Arial" w:hAnsi="Arial" w:cs="Arial"/>
          <w:color w:val="030303"/>
          <w:sz w:val="19"/>
          <w:szCs w:val="19"/>
        </w:rPr>
        <w:t xml:space="preserve"> </w:t>
      </w:r>
      <w:r w:rsidR="00DF4062">
        <w:rPr>
          <w:rFonts w:ascii="Arial" w:hAnsi="Arial" w:cs="Arial"/>
          <w:color w:val="030303"/>
          <w:sz w:val="19"/>
          <w:szCs w:val="19"/>
        </w:rPr>
        <w:t>-</w:t>
      </w:r>
      <w:r w:rsidR="00DF4062" w:rsidRPr="00A27E06">
        <w:rPr>
          <w:rFonts w:ascii="Arial" w:hAnsi="Arial" w:cs="Arial"/>
          <w:color w:val="030303"/>
          <w:sz w:val="19"/>
          <w:szCs w:val="19"/>
        </w:rPr>
        <w:t xml:space="preserve"> </w:t>
      </w:r>
      <w:r w:rsidR="00DF4062">
        <w:rPr>
          <w:rFonts w:ascii="Arial" w:hAnsi="Arial" w:cs="Arial"/>
          <w:color w:val="030303"/>
          <w:sz w:val="19"/>
          <w:szCs w:val="19"/>
        </w:rPr>
        <w:t xml:space="preserve">Office Engineer </w:t>
      </w:r>
      <w:r w:rsidR="00DF4062" w:rsidRPr="00A27E06">
        <w:rPr>
          <w:rFonts w:ascii="Arial" w:hAnsi="Arial" w:cs="Arial"/>
          <w:color w:val="030303"/>
          <w:sz w:val="19"/>
          <w:szCs w:val="19"/>
        </w:rPr>
        <w:t xml:space="preserve">on </w:t>
      </w:r>
      <w:r w:rsidR="00DF4062">
        <w:rPr>
          <w:rFonts w:ascii="Arial" w:hAnsi="Arial" w:cs="Arial"/>
          <w:color w:val="030303"/>
          <w:sz w:val="19"/>
          <w:szCs w:val="19"/>
        </w:rPr>
        <w:t>the NYCDDC approximately</w:t>
      </w:r>
      <w:r w:rsidR="00DF4062" w:rsidRPr="00A27E06">
        <w:rPr>
          <w:rFonts w:ascii="Arial" w:hAnsi="Arial" w:cs="Arial"/>
          <w:color w:val="030303"/>
          <w:sz w:val="19"/>
          <w:szCs w:val="19"/>
        </w:rPr>
        <w:t xml:space="preserve"> </w:t>
      </w:r>
      <w:r w:rsidR="00DF4062">
        <w:rPr>
          <w:rFonts w:ascii="Arial" w:hAnsi="Arial" w:cs="Arial"/>
          <w:color w:val="030303"/>
          <w:sz w:val="19"/>
          <w:szCs w:val="19"/>
        </w:rPr>
        <w:t>$6</w:t>
      </w:r>
      <w:r w:rsidR="00DF4062" w:rsidRPr="00A27E06">
        <w:rPr>
          <w:rFonts w:ascii="Arial" w:hAnsi="Arial" w:cs="Arial"/>
          <w:color w:val="030303"/>
          <w:sz w:val="19"/>
          <w:szCs w:val="19"/>
        </w:rPr>
        <w:t xml:space="preserve"> million project </w:t>
      </w:r>
      <w:r w:rsidR="00DF4062" w:rsidRPr="00A27E06">
        <w:rPr>
          <w:rFonts w:ascii="Arial" w:hAnsi="Arial" w:cs="Arial"/>
          <w:color w:val="000000"/>
          <w:sz w:val="19"/>
          <w:szCs w:val="19"/>
        </w:rPr>
        <w:t xml:space="preserve">to </w:t>
      </w:r>
      <w:r w:rsidR="00DF4062">
        <w:rPr>
          <w:rFonts w:ascii="Arial" w:hAnsi="Arial" w:cs="Arial"/>
          <w:color w:val="000000"/>
          <w:sz w:val="19"/>
          <w:szCs w:val="19"/>
        </w:rPr>
        <w:t>upgrade and install new</w:t>
      </w:r>
      <w:r w:rsidR="00DF4062" w:rsidRPr="00A27E06">
        <w:rPr>
          <w:rFonts w:ascii="Arial" w:hAnsi="Arial" w:cs="Arial"/>
          <w:color w:val="000000"/>
          <w:sz w:val="19"/>
          <w:szCs w:val="19"/>
        </w:rPr>
        <w:t xml:space="preserve"> pedestrian safety ramps at</w:t>
      </w:r>
      <w:r w:rsidR="00DF4062">
        <w:rPr>
          <w:rFonts w:ascii="Arial" w:hAnsi="Arial" w:cs="Arial"/>
          <w:color w:val="000000"/>
          <w:sz w:val="19"/>
          <w:szCs w:val="19"/>
        </w:rPr>
        <w:t xml:space="preserve"> </w:t>
      </w:r>
      <w:r w:rsidR="00DF4062" w:rsidRPr="00A27E06">
        <w:rPr>
          <w:rFonts w:ascii="Arial" w:hAnsi="Arial" w:cs="Arial"/>
          <w:color w:val="000000"/>
          <w:sz w:val="19"/>
          <w:szCs w:val="19"/>
        </w:rPr>
        <w:t>designated locations in Brooklyn. These pedestrian ramps are located at intersections or midblock. The work includes</w:t>
      </w:r>
      <w:r w:rsidR="00DF4062">
        <w:rPr>
          <w:rFonts w:ascii="Arial" w:hAnsi="Arial" w:cs="Arial"/>
          <w:color w:val="000000"/>
          <w:sz w:val="19"/>
          <w:szCs w:val="19"/>
        </w:rPr>
        <w:t xml:space="preserve"> </w:t>
      </w:r>
      <w:r w:rsidR="00DF4062" w:rsidRPr="00A27E06">
        <w:rPr>
          <w:rFonts w:ascii="Arial" w:hAnsi="Arial" w:cs="Arial"/>
          <w:color w:val="000000"/>
          <w:sz w:val="19"/>
          <w:szCs w:val="19"/>
        </w:rPr>
        <w:t>replacement of existing pedestrian ramps to comply with ADA specifications, installation of detectable warning surface,</w:t>
      </w:r>
      <w:r w:rsidR="00DF4062">
        <w:rPr>
          <w:rFonts w:ascii="Arial" w:hAnsi="Arial" w:cs="Arial"/>
          <w:color w:val="000000"/>
          <w:sz w:val="19"/>
          <w:szCs w:val="19"/>
        </w:rPr>
        <w:t xml:space="preserve"> </w:t>
      </w:r>
      <w:r w:rsidR="00DF4062" w:rsidRPr="00A27E06">
        <w:rPr>
          <w:rFonts w:ascii="Arial" w:hAnsi="Arial" w:cs="Arial"/>
          <w:color w:val="000000"/>
          <w:sz w:val="19"/>
          <w:szCs w:val="19"/>
        </w:rPr>
        <w:t xml:space="preserve">steel faced concrete curb, pigmented sidewalk, asphaltic concrete mixture, tree </w:t>
      </w:r>
      <w:r w:rsidR="00DF4062">
        <w:rPr>
          <w:rFonts w:ascii="Arial" w:hAnsi="Arial" w:cs="Arial"/>
          <w:color w:val="000000"/>
          <w:sz w:val="19"/>
          <w:szCs w:val="19"/>
        </w:rPr>
        <w:t>protection</w:t>
      </w:r>
      <w:r w:rsidR="00DF4062" w:rsidRPr="00A27E06">
        <w:rPr>
          <w:rFonts w:ascii="Arial" w:hAnsi="Arial" w:cs="Arial"/>
          <w:color w:val="000000"/>
          <w:sz w:val="19"/>
          <w:szCs w:val="19"/>
        </w:rPr>
        <w:t>, tree planting, and pavement</w:t>
      </w:r>
      <w:r w:rsidR="00DF4062">
        <w:rPr>
          <w:rFonts w:ascii="Arial" w:hAnsi="Arial" w:cs="Arial"/>
          <w:color w:val="000000"/>
          <w:sz w:val="19"/>
          <w:szCs w:val="19"/>
        </w:rPr>
        <w:t xml:space="preserve"> </w:t>
      </w:r>
      <w:r w:rsidR="00DF4062" w:rsidRPr="00A27E06">
        <w:rPr>
          <w:rFonts w:ascii="Arial" w:hAnsi="Arial" w:cs="Arial"/>
          <w:color w:val="000000"/>
          <w:sz w:val="19"/>
          <w:szCs w:val="19"/>
        </w:rPr>
        <w:t>markings. Curb sidewalk replacement outside the general vicinity of the corner quadrant or midblock area may also be</w:t>
      </w:r>
      <w:r w:rsidR="00DF4062">
        <w:rPr>
          <w:rFonts w:ascii="Arial" w:hAnsi="Arial" w:cs="Arial"/>
          <w:color w:val="000000"/>
          <w:sz w:val="19"/>
          <w:szCs w:val="19"/>
        </w:rPr>
        <w:t xml:space="preserve"> </w:t>
      </w:r>
      <w:r w:rsidR="00DF4062" w:rsidRPr="00A27E06">
        <w:rPr>
          <w:rFonts w:ascii="Arial" w:hAnsi="Arial" w:cs="Arial"/>
          <w:color w:val="000000"/>
          <w:sz w:val="19"/>
          <w:szCs w:val="19"/>
        </w:rPr>
        <w:t>vital to construct these ramps to meet ADA requirement. Utility relocation and/or utility facility modifications as required</w:t>
      </w:r>
      <w:r w:rsidR="00DF4062">
        <w:rPr>
          <w:rFonts w:ascii="Arial" w:hAnsi="Arial" w:cs="Arial"/>
          <w:color w:val="000000"/>
          <w:sz w:val="19"/>
          <w:szCs w:val="19"/>
        </w:rPr>
        <w:t xml:space="preserve"> </w:t>
      </w:r>
      <w:r w:rsidR="00DF4062" w:rsidRPr="00A27E06">
        <w:rPr>
          <w:rFonts w:ascii="Arial" w:hAnsi="Arial" w:cs="Arial"/>
          <w:color w:val="000000"/>
          <w:sz w:val="19"/>
          <w:szCs w:val="19"/>
        </w:rPr>
        <w:t>for construction of these ramps.</w:t>
      </w:r>
      <w:r w:rsidR="00DF4062">
        <w:rPr>
          <w:rFonts w:ascii="Arial" w:hAnsi="Arial" w:cs="Arial"/>
          <w:color w:val="000000"/>
          <w:sz w:val="19"/>
          <w:szCs w:val="19"/>
        </w:rPr>
        <w:t xml:space="preserve"> (</w:t>
      </w:r>
      <w:r w:rsidR="00C038F2">
        <w:rPr>
          <w:rFonts w:ascii="Arial" w:hAnsi="Arial" w:cs="Arial"/>
          <w:color w:val="000000"/>
          <w:sz w:val="19"/>
          <w:szCs w:val="19"/>
        </w:rPr>
        <w:t>4</w:t>
      </w:r>
      <w:r w:rsidR="00DF4062">
        <w:rPr>
          <w:rFonts w:ascii="Arial" w:hAnsi="Arial" w:cs="Arial"/>
          <w:color w:val="000000"/>
          <w:sz w:val="19"/>
          <w:szCs w:val="19"/>
        </w:rPr>
        <w:t>/</w:t>
      </w:r>
      <w:r w:rsidR="00CF3202">
        <w:rPr>
          <w:rFonts w:ascii="Arial" w:hAnsi="Arial" w:cs="Arial"/>
          <w:color w:val="000000"/>
          <w:sz w:val="19"/>
          <w:szCs w:val="19"/>
        </w:rPr>
        <w:t>20</w:t>
      </w:r>
      <w:r w:rsidR="00DF4062">
        <w:rPr>
          <w:rFonts w:ascii="Arial" w:hAnsi="Arial" w:cs="Arial"/>
          <w:color w:val="000000"/>
          <w:sz w:val="19"/>
          <w:szCs w:val="19"/>
        </w:rPr>
        <w:t xml:space="preserve">23 </w:t>
      </w:r>
      <w:r w:rsidR="00CF3202">
        <w:rPr>
          <w:rFonts w:ascii="Arial" w:hAnsi="Arial" w:cs="Arial"/>
          <w:color w:val="000000"/>
          <w:sz w:val="19"/>
          <w:szCs w:val="19"/>
        </w:rPr>
        <w:t>–</w:t>
      </w:r>
      <w:r w:rsidR="00DF4062">
        <w:rPr>
          <w:rFonts w:ascii="Arial" w:hAnsi="Arial" w:cs="Arial"/>
          <w:color w:val="000000"/>
          <w:sz w:val="19"/>
          <w:szCs w:val="19"/>
        </w:rPr>
        <w:t xml:space="preserve"> </w:t>
      </w:r>
      <w:r w:rsidR="00CF3202">
        <w:rPr>
          <w:rFonts w:ascii="Arial" w:hAnsi="Arial" w:cs="Arial"/>
          <w:color w:val="000000"/>
          <w:sz w:val="19"/>
          <w:szCs w:val="19"/>
        </w:rPr>
        <w:t>7/2024</w:t>
      </w:r>
      <w:r w:rsidR="00DF4062">
        <w:rPr>
          <w:rFonts w:ascii="Arial" w:hAnsi="Arial" w:cs="Arial"/>
          <w:color w:val="000000"/>
          <w:sz w:val="19"/>
          <w:szCs w:val="19"/>
        </w:rPr>
        <w:t>)</w:t>
      </w:r>
    </w:p>
    <w:p w:rsidR="004F41D8" w:rsidRDefault="004F41D8" w:rsidP="004F41D8">
      <w:pPr>
        <w:widowControl/>
        <w:rPr>
          <w:rFonts w:ascii="Arial" w:eastAsia="Apex New Book" w:hAnsi="Arial" w:cs="Arial"/>
        </w:rPr>
      </w:pPr>
    </w:p>
    <w:p w:rsidR="009713A8" w:rsidRDefault="00A57CC5" w:rsidP="00A57CC5">
      <w:pPr>
        <w:widowControl/>
        <w:jc w:val="both"/>
        <w:rPr>
          <w:rFonts w:ascii="Arial" w:hAnsi="Arial" w:cs="Arial"/>
          <w:color w:val="000000"/>
        </w:rPr>
      </w:pPr>
      <w:r w:rsidRPr="00A57CC5">
        <w:rPr>
          <w:rFonts w:ascii="Arial" w:hAnsi="Arial" w:cs="Arial"/>
          <w:b/>
          <w:bCs/>
        </w:rPr>
        <w:t>NYCDOT,</w:t>
      </w:r>
      <w:r w:rsidR="009713A8" w:rsidRPr="00A57CC5">
        <w:rPr>
          <w:rFonts w:ascii="Arial" w:hAnsi="Arial" w:cs="Arial"/>
          <w:b/>
          <w:bCs/>
        </w:rPr>
        <w:t xml:space="preserve"> 7 Bridge Rehabilitation, Brooklyn NY</w:t>
      </w:r>
      <w:r w:rsidRPr="00A57CC5">
        <w:rPr>
          <w:rFonts w:ascii="Arial" w:hAnsi="Arial" w:cs="Arial"/>
          <w:b/>
          <w:bCs/>
        </w:rPr>
        <w:t xml:space="preserve"> </w:t>
      </w:r>
      <w:r w:rsidRPr="007C540E">
        <w:rPr>
          <w:rFonts w:ascii="Arial" w:hAnsi="Arial" w:cs="Arial"/>
        </w:rPr>
        <w:t>-</w:t>
      </w:r>
      <w:r>
        <w:rPr>
          <w:rFonts w:ascii="Arial" w:hAnsi="Arial" w:cs="Arial"/>
          <w:color w:val="F25A22"/>
        </w:rPr>
        <w:t xml:space="preserve"> </w:t>
      </w:r>
      <w:r w:rsidR="009713A8" w:rsidRPr="009713A8">
        <w:rPr>
          <w:rFonts w:ascii="Arial" w:hAnsi="Arial" w:cs="Arial"/>
          <w:color w:val="000000"/>
        </w:rPr>
        <w:t>Office Engineer for working on the</w:t>
      </w:r>
      <w:r w:rsidR="007C540E">
        <w:rPr>
          <w:rFonts w:ascii="Arial" w:hAnsi="Arial" w:cs="Arial"/>
          <w:color w:val="000000"/>
        </w:rPr>
        <w:t xml:space="preserve"> seven</w:t>
      </w:r>
      <w:r w:rsidR="009713A8" w:rsidRPr="009713A8">
        <w:rPr>
          <w:rFonts w:ascii="Arial" w:hAnsi="Arial" w:cs="Arial"/>
          <w:color w:val="000000"/>
        </w:rPr>
        <w:t>-bridge rehabilitation project</w:t>
      </w:r>
      <w:r>
        <w:rPr>
          <w:rFonts w:ascii="Arial" w:hAnsi="Arial" w:cs="Arial"/>
          <w:color w:val="000000"/>
        </w:rPr>
        <w:t xml:space="preserve"> </w:t>
      </w:r>
      <w:r w:rsidR="009713A8" w:rsidRPr="009713A8">
        <w:rPr>
          <w:rFonts w:ascii="Arial" w:hAnsi="Arial" w:cs="Arial"/>
          <w:color w:val="000000"/>
        </w:rPr>
        <w:t>in Brooklyn</w:t>
      </w:r>
      <w:r w:rsidR="007C540E">
        <w:rPr>
          <w:rFonts w:ascii="Arial" w:hAnsi="Arial" w:cs="Arial"/>
          <w:color w:val="000000"/>
        </w:rPr>
        <w:t>,</w:t>
      </w:r>
      <w:r w:rsidR="009713A8" w:rsidRPr="009713A8">
        <w:rPr>
          <w:rFonts w:ascii="Arial" w:hAnsi="Arial" w:cs="Arial"/>
          <w:color w:val="000000"/>
        </w:rPr>
        <w:t xml:space="preserve"> N</w:t>
      </w:r>
      <w:r w:rsidR="007C540E">
        <w:rPr>
          <w:rFonts w:ascii="Arial" w:hAnsi="Arial" w:cs="Arial"/>
          <w:color w:val="000000"/>
        </w:rPr>
        <w:t>Y</w:t>
      </w:r>
      <w:r w:rsidR="009713A8" w:rsidRPr="009713A8">
        <w:rPr>
          <w:rFonts w:ascii="Arial" w:hAnsi="Arial" w:cs="Arial"/>
          <w:color w:val="000000"/>
        </w:rPr>
        <w:t xml:space="preserve">. He </w:t>
      </w:r>
      <w:r w:rsidR="00DF4062">
        <w:rPr>
          <w:rFonts w:ascii="Arial" w:hAnsi="Arial" w:cs="Arial"/>
          <w:color w:val="000000"/>
        </w:rPr>
        <w:t>was</w:t>
      </w:r>
      <w:r w:rsidR="009713A8" w:rsidRPr="009713A8">
        <w:rPr>
          <w:rFonts w:ascii="Arial" w:hAnsi="Arial" w:cs="Arial"/>
          <w:color w:val="000000"/>
        </w:rPr>
        <w:t xml:space="preserve"> </w:t>
      </w:r>
      <w:r w:rsidR="00513A83" w:rsidRPr="009713A8">
        <w:rPr>
          <w:rFonts w:ascii="Arial" w:hAnsi="Arial" w:cs="Arial"/>
          <w:color w:val="000000"/>
        </w:rPr>
        <w:t>responsible</w:t>
      </w:r>
      <w:r w:rsidR="009713A8" w:rsidRPr="009713A8">
        <w:rPr>
          <w:rFonts w:ascii="Arial" w:hAnsi="Arial" w:cs="Arial"/>
          <w:color w:val="000000"/>
        </w:rPr>
        <w:t xml:space="preserve"> for providing construction</w:t>
      </w:r>
      <w:r w:rsidR="009713A8">
        <w:rPr>
          <w:rFonts w:ascii="Arial" w:hAnsi="Arial" w:cs="Arial"/>
          <w:color w:val="000000"/>
        </w:rPr>
        <w:t xml:space="preserve"> </w:t>
      </w:r>
      <w:r w:rsidR="009713A8" w:rsidRPr="009713A8">
        <w:rPr>
          <w:rFonts w:ascii="Arial" w:hAnsi="Arial" w:cs="Arial"/>
          <w:color w:val="000000"/>
        </w:rPr>
        <w:t>supervision</w:t>
      </w:r>
      <w:r w:rsidR="007C540E">
        <w:rPr>
          <w:rFonts w:ascii="Arial" w:hAnsi="Arial" w:cs="Arial"/>
          <w:color w:val="000000"/>
        </w:rPr>
        <w:t xml:space="preserve"> and</w:t>
      </w:r>
      <w:r w:rsidR="009713A8" w:rsidRPr="009713A8">
        <w:rPr>
          <w:rFonts w:ascii="Arial" w:hAnsi="Arial" w:cs="Arial"/>
          <w:color w:val="000000"/>
        </w:rPr>
        <w:t xml:space="preserve"> assisting the Project Manager with</w:t>
      </w:r>
      <w:r w:rsidR="009713A8">
        <w:rPr>
          <w:rFonts w:ascii="Arial" w:hAnsi="Arial" w:cs="Arial"/>
          <w:color w:val="000000"/>
        </w:rPr>
        <w:t xml:space="preserve"> </w:t>
      </w:r>
      <w:r w:rsidR="009713A8" w:rsidRPr="009713A8">
        <w:rPr>
          <w:rFonts w:ascii="Arial" w:hAnsi="Arial" w:cs="Arial"/>
          <w:color w:val="000000"/>
        </w:rPr>
        <w:t xml:space="preserve">coordination </w:t>
      </w:r>
      <w:r w:rsidR="007C540E">
        <w:rPr>
          <w:rFonts w:ascii="Arial" w:hAnsi="Arial" w:cs="Arial"/>
          <w:color w:val="000000"/>
        </w:rPr>
        <w:t>as well as</w:t>
      </w:r>
      <w:r w:rsidR="009713A8" w:rsidRPr="009713A8">
        <w:rPr>
          <w:rFonts w:ascii="Arial" w:hAnsi="Arial" w:cs="Arial"/>
          <w:color w:val="000000"/>
        </w:rPr>
        <w:t xml:space="preserve"> </w:t>
      </w:r>
      <w:r w:rsidR="0064701C" w:rsidRPr="009713A8">
        <w:rPr>
          <w:rFonts w:ascii="Arial" w:hAnsi="Arial" w:cs="Arial"/>
          <w:color w:val="000000"/>
        </w:rPr>
        <w:t>tracking</w:t>
      </w:r>
      <w:r w:rsidR="009713A8" w:rsidRPr="009713A8">
        <w:rPr>
          <w:rFonts w:ascii="Arial" w:hAnsi="Arial" w:cs="Arial"/>
          <w:color w:val="000000"/>
        </w:rPr>
        <w:t xml:space="preserve"> all project plans and drawings. </w:t>
      </w:r>
      <w:r w:rsidR="00555DB8">
        <w:rPr>
          <w:rFonts w:ascii="Arial" w:hAnsi="Arial" w:cs="Arial"/>
          <w:color w:val="000000"/>
        </w:rPr>
        <w:t>A</w:t>
      </w:r>
      <w:r w:rsidR="00555DB8" w:rsidRPr="009713A8">
        <w:rPr>
          <w:rFonts w:ascii="Arial" w:hAnsi="Arial" w:cs="Arial"/>
          <w:color w:val="000000"/>
        </w:rPr>
        <w:t>lso, he</w:t>
      </w:r>
      <w:r w:rsidR="009713A8">
        <w:rPr>
          <w:rFonts w:ascii="Arial" w:hAnsi="Arial" w:cs="Arial"/>
          <w:color w:val="000000"/>
        </w:rPr>
        <w:t xml:space="preserve"> </w:t>
      </w:r>
      <w:r w:rsidR="00DF4062">
        <w:rPr>
          <w:rFonts w:ascii="Arial" w:hAnsi="Arial" w:cs="Arial"/>
          <w:color w:val="000000"/>
        </w:rPr>
        <w:t xml:space="preserve">was </w:t>
      </w:r>
      <w:r w:rsidR="009713A8" w:rsidRPr="009713A8">
        <w:rPr>
          <w:rFonts w:ascii="Arial" w:hAnsi="Arial" w:cs="Arial"/>
          <w:color w:val="000000"/>
        </w:rPr>
        <w:t>responsible for providing administrative support for the project team</w:t>
      </w:r>
      <w:r w:rsidR="007C540E">
        <w:rPr>
          <w:rFonts w:ascii="Arial" w:hAnsi="Arial" w:cs="Arial"/>
          <w:color w:val="000000"/>
        </w:rPr>
        <w:t>,</w:t>
      </w:r>
      <w:r w:rsidR="009713A8" w:rsidRPr="009713A8">
        <w:rPr>
          <w:rFonts w:ascii="Arial" w:hAnsi="Arial" w:cs="Arial"/>
          <w:color w:val="000000"/>
        </w:rPr>
        <w:t xml:space="preserve"> assisting with RFI’s, </w:t>
      </w:r>
      <w:r w:rsidR="007C540E">
        <w:rPr>
          <w:rFonts w:ascii="Arial" w:hAnsi="Arial" w:cs="Arial"/>
          <w:color w:val="000000"/>
        </w:rPr>
        <w:t>s</w:t>
      </w:r>
      <w:r w:rsidR="009713A8" w:rsidRPr="009713A8">
        <w:rPr>
          <w:rFonts w:ascii="Arial" w:hAnsi="Arial" w:cs="Arial"/>
          <w:color w:val="000000"/>
        </w:rPr>
        <w:t>ubmittals, change</w:t>
      </w:r>
      <w:r w:rsidR="009713A8">
        <w:rPr>
          <w:rFonts w:ascii="Arial" w:hAnsi="Arial" w:cs="Arial"/>
          <w:color w:val="000000"/>
        </w:rPr>
        <w:t xml:space="preserve"> </w:t>
      </w:r>
      <w:r w:rsidR="009713A8" w:rsidRPr="009713A8">
        <w:rPr>
          <w:rFonts w:ascii="Arial" w:hAnsi="Arial" w:cs="Arial"/>
          <w:color w:val="000000"/>
        </w:rPr>
        <w:t xml:space="preserve">orders, </w:t>
      </w:r>
      <w:r w:rsidR="007C540E">
        <w:rPr>
          <w:rFonts w:ascii="Arial" w:hAnsi="Arial" w:cs="Arial"/>
          <w:color w:val="000000"/>
        </w:rPr>
        <w:t xml:space="preserve">and </w:t>
      </w:r>
      <w:r w:rsidR="0064701C" w:rsidRPr="009713A8">
        <w:rPr>
          <w:rFonts w:ascii="Arial" w:hAnsi="Arial" w:cs="Arial"/>
          <w:color w:val="000000"/>
        </w:rPr>
        <w:t>letters of response</w:t>
      </w:r>
      <w:r w:rsidR="009713A8" w:rsidRPr="009713A8">
        <w:rPr>
          <w:rFonts w:ascii="Arial" w:hAnsi="Arial" w:cs="Arial"/>
          <w:color w:val="000000"/>
        </w:rPr>
        <w:t>. His duties also include</w:t>
      </w:r>
      <w:r w:rsidR="00DF4062">
        <w:rPr>
          <w:rFonts w:ascii="Arial" w:hAnsi="Arial" w:cs="Arial"/>
          <w:color w:val="000000"/>
        </w:rPr>
        <w:t>d</w:t>
      </w:r>
      <w:r w:rsidR="009713A8" w:rsidRPr="009713A8">
        <w:rPr>
          <w:rFonts w:ascii="Arial" w:hAnsi="Arial" w:cs="Arial"/>
          <w:color w:val="000000"/>
        </w:rPr>
        <w:t xml:space="preserve"> monitoring progress</w:t>
      </w:r>
      <w:r w:rsidR="009713A8">
        <w:rPr>
          <w:rFonts w:ascii="Arial" w:hAnsi="Arial" w:cs="Arial"/>
          <w:color w:val="000000"/>
        </w:rPr>
        <w:t xml:space="preserve"> </w:t>
      </w:r>
      <w:r w:rsidR="009713A8" w:rsidRPr="009713A8">
        <w:rPr>
          <w:rFonts w:ascii="Arial" w:hAnsi="Arial" w:cs="Arial"/>
          <w:color w:val="000000"/>
        </w:rPr>
        <w:t xml:space="preserve">and processing reports </w:t>
      </w:r>
      <w:r w:rsidR="007C540E">
        <w:rPr>
          <w:rFonts w:ascii="Arial" w:hAnsi="Arial" w:cs="Arial"/>
          <w:color w:val="000000"/>
        </w:rPr>
        <w:t>and</w:t>
      </w:r>
      <w:r w:rsidR="009713A8" w:rsidRPr="009713A8">
        <w:rPr>
          <w:rFonts w:ascii="Arial" w:hAnsi="Arial" w:cs="Arial"/>
          <w:color w:val="000000"/>
        </w:rPr>
        <w:t xml:space="preserve"> required documentation. </w:t>
      </w:r>
      <w:r w:rsidR="007C540E">
        <w:rPr>
          <w:rFonts w:ascii="Arial" w:hAnsi="Arial" w:cs="Arial"/>
          <w:color w:val="000000"/>
        </w:rPr>
        <w:lastRenderedPageBreak/>
        <w:t>A</w:t>
      </w:r>
      <w:r w:rsidR="009713A8" w:rsidRPr="009713A8">
        <w:rPr>
          <w:rFonts w:ascii="Arial" w:hAnsi="Arial" w:cs="Arial"/>
          <w:color w:val="000000"/>
        </w:rPr>
        <w:t>lso coordinates</w:t>
      </w:r>
      <w:r w:rsidR="009713A8">
        <w:rPr>
          <w:rFonts w:ascii="Arial" w:hAnsi="Arial" w:cs="Arial"/>
          <w:color w:val="000000"/>
        </w:rPr>
        <w:t xml:space="preserve"> </w:t>
      </w:r>
      <w:r w:rsidR="009713A8" w:rsidRPr="009713A8">
        <w:rPr>
          <w:rFonts w:ascii="Arial" w:hAnsi="Arial" w:cs="Arial"/>
          <w:color w:val="000000"/>
        </w:rPr>
        <w:t>monthly progress meetings and maintains all required project records.</w:t>
      </w:r>
      <w:r w:rsidR="009713A8">
        <w:rPr>
          <w:rFonts w:ascii="Arial" w:hAnsi="Arial" w:cs="Arial"/>
          <w:color w:val="000000"/>
        </w:rPr>
        <w:t xml:space="preserve"> </w:t>
      </w:r>
      <w:r w:rsidR="009713A8" w:rsidRPr="009713A8">
        <w:rPr>
          <w:rFonts w:ascii="Arial" w:hAnsi="Arial" w:cs="Arial"/>
          <w:color w:val="000000"/>
        </w:rPr>
        <w:t xml:space="preserve">He </w:t>
      </w:r>
      <w:r w:rsidR="00CF3202">
        <w:rPr>
          <w:rFonts w:ascii="Arial" w:hAnsi="Arial" w:cs="Arial"/>
          <w:color w:val="000000"/>
        </w:rPr>
        <w:t xml:space="preserve">was </w:t>
      </w:r>
      <w:r w:rsidR="00CF3202" w:rsidRPr="009713A8">
        <w:rPr>
          <w:rFonts w:ascii="Arial" w:hAnsi="Arial" w:cs="Arial"/>
          <w:color w:val="000000"/>
        </w:rPr>
        <w:t>also</w:t>
      </w:r>
      <w:r w:rsidR="009713A8" w:rsidRPr="009713A8">
        <w:rPr>
          <w:rFonts w:ascii="Arial" w:hAnsi="Arial" w:cs="Arial"/>
          <w:color w:val="000000"/>
        </w:rPr>
        <w:t xml:space="preserve"> responsible for making </w:t>
      </w:r>
      <w:r w:rsidR="00555DB8">
        <w:rPr>
          <w:rFonts w:ascii="Arial" w:hAnsi="Arial" w:cs="Arial"/>
          <w:color w:val="000000"/>
        </w:rPr>
        <w:t xml:space="preserve">approving and processing payments to the </w:t>
      </w:r>
      <w:r w:rsidR="009713A8" w:rsidRPr="009713A8">
        <w:rPr>
          <w:rFonts w:ascii="Arial" w:hAnsi="Arial" w:cs="Arial"/>
          <w:color w:val="000000"/>
        </w:rPr>
        <w:t>contractor throughout the</w:t>
      </w:r>
      <w:r>
        <w:rPr>
          <w:rFonts w:ascii="Arial" w:hAnsi="Arial" w:cs="Arial"/>
          <w:color w:val="000000"/>
        </w:rPr>
        <w:t xml:space="preserve"> </w:t>
      </w:r>
      <w:r w:rsidR="009713A8" w:rsidRPr="009713A8">
        <w:rPr>
          <w:rFonts w:ascii="Arial" w:hAnsi="Arial" w:cs="Arial"/>
          <w:color w:val="000000"/>
        </w:rPr>
        <w:t xml:space="preserve">project. The skills required to perform the </w:t>
      </w:r>
      <w:r w:rsidR="007C540E" w:rsidRPr="009713A8">
        <w:rPr>
          <w:rFonts w:ascii="Arial" w:hAnsi="Arial" w:cs="Arial"/>
          <w:color w:val="000000"/>
        </w:rPr>
        <w:t>job</w:t>
      </w:r>
      <w:r w:rsidR="007C540E">
        <w:rPr>
          <w:rFonts w:ascii="Arial" w:hAnsi="Arial" w:cs="Arial"/>
          <w:color w:val="000000"/>
        </w:rPr>
        <w:t xml:space="preserve"> </w:t>
      </w:r>
      <w:r w:rsidR="009713A8" w:rsidRPr="009713A8">
        <w:rPr>
          <w:rFonts w:ascii="Arial" w:hAnsi="Arial" w:cs="Arial"/>
          <w:color w:val="000000"/>
        </w:rPr>
        <w:t>includ</w:t>
      </w:r>
      <w:r w:rsidR="00DF4062">
        <w:rPr>
          <w:rFonts w:ascii="Arial" w:hAnsi="Arial" w:cs="Arial"/>
          <w:color w:val="000000"/>
        </w:rPr>
        <w:t>ed</w:t>
      </w:r>
      <w:r w:rsidR="009713A8" w:rsidRPr="009713A8">
        <w:rPr>
          <w:rFonts w:ascii="Arial" w:hAnsi="Arial" w:cs="Arial"/>
          <w:color w:val="000000"/>
        </w:rPr>
        <w:t xml:space="preserve"> </w:t>
      </w:r>
      <w:r w:rsidR="007C540E">
        <w:rPr>
          <w:rFonts w:ascii="Arial" w:hAnsi="Arial" w:cs="Arial"/>
          <w:color w:val="000000"/>
        </w:rPr>
        <w:t>reviewing</w:t>
      </w:r>
      <w:r w:rsidR="009713A8" w:rsidRPr="009713A8">
        <w:rPr>
          <w:rFonts w:ascii="Arial" w:hAnsi="Arial" w:cs="Arial"/>
          <w:color w:val="000000"/>
        </w:rPr>
        <w:t xml:space="preserve"> plans and</w:t>
      </w:r>
      <w:r>
        <w:rPr>
          <w:rFonts w:ascii="Arial" w:hAnsi="Arial" w:cs="Arial"/>
          <w:color w:val="000000"/>
        </w:rPr>
        <w:t xml:space="preserve"> </w:t>
      </w:r>
      <w:r w:rsidR="009713A8" w:rsidRPr="009713A8">
        <w:rPr>
          <w:rFonts w:ascii="Arial" w:hAnsi="Arial" w:cs="Arial"/>
          <w:color w:val="000000"/>
        </w:rPr>
        <w:t xml:space="preserve">contract documents, as well as making payments and assisting </w:t>
      </w:r>
      <w:r w:rsidR="00DF4062">
        <w:rPr>
          <w:rFonts w:ascii="Arial" w:hAnsi="Arial" w:cs="Arial"/>
          <w:color w:val="000000"/>
        </w:rPr>
        <w:t xml:space="preserve">the </w:t>
      </w:r>
      <w:r w:rsidR="009713A8" w:rsidRPr="009713A8">
        <w:rPr>
          <w:rFonts w:ascii="Arial" w:hAnsi="Arial" w:cs="Arial"/>
          <w:color w:val="000000"/>
        </w:rPr>
        <w:t>EIC with</w:t>
      </w:r>
      <w:r>
        <w:rPr>
          <w:rFonts w:ascii="Arial" w:hAnsi="Arial" w:cs="Arial"/>
          <w:color w:val="000000"/>
        </w:rPr>
        <w:t xml:space="preserve"> </w:t>
      </w:r>
      <w:r w:rsidR="009713A8" w:rsidRPr="009713A8">
        <w:rPr>
          <w:rFonts w:ascii="Arial" w:hAnsi="Arial" w:cs="Arial"/>
          <w:color w:val="000000"/>
        </w:rPr>
        <w:t>coordination of all required documentation.</w:t>
      </w:r>
      <w:r>
        <w:rPr>
          <w:rFonts w:ascii="Arial" w:hAnsi="Arial" w:cs="Arial"/>
          <w:color w:val="000000"/>
        </w:rPr>
        <w:t xml:space="preserve"> (2000 </w:t>
      </w:r>
      <w:r w:rsidR="00AB3026">
        <w:rPr>
          <w:rFonts w:ascii="Arial" w:hAnsi="Arial" w:cs="Arial"/>
          <w:color w:val="000000"/>
        </w:rPr>
        <w:t>-</w:t>
      </w:r>
      <w:r>
        <w:rPr>
          <w:rFonts w:ascii="Arial" w:hAnsi="Arial" w:cs="Arial"/>
          <w:color w:val="000000"/>
        </w:rPr>
        <w:t xml:space="preserve"> </w:t>
      </w:r>
      <w:r w:rsidR="00DF4062">
        <w:rPr>
          <w:rFonts w:ascii="Arial" w:hAnsi="Arial" w:cs="Arial"/>
          <w:color w:val="000000"/>
        </w:rPr>
        <w:t>2022</w:t>
      </w:r>
      <w:r>
        <w:rPr>
          <w:rFonts w:ascii="Arial" w:hAnsi="Arial" w:cs="Arial"/>
          <w:color w:val="000000"/>
        </w:rPr>
        <w:t>)</w:t>
      </w:r>
    </w:p>
    <w:p w:rsidR="00A57CC5" w:rsidRDefault="00A57CC5" w:rsidP="00A57CC5">
      <w:pPr>
        <w:widowControl/>
        <w:jc w:val="both"/>
        <w:rPr>
          <w:rFonts w:ascii="Arial" w:hAnsi="Arial" w:cs="Arial"/>
          <w:color w:val="000000"/>
        </w:rPr>
      </w:pPr>
    </w:p>
    <w:p w:rsidR="00132DD0" w:rsidRDefault="00555DB8" w:rsidP="00746BC6">
      <w:pPr>
        <w:widowControl/>
        <w:jc w:val="both"/>
        <w:rPr>
          <w:rFonts w:ascii="Arial" w:hAnsi="Arial" w:cs="Arial"/>
          <w:color w:val="000000"/>
        </w:rPr>
      </w:pPr>
      <w:r>
        <w:rPr>
          <w:rFonts w:ascii="Arial" w:hAnsi="Arial" w:cs="Arial"/>
          <w:b/>
          <w:bCs/>
          <w:color w:val="000000"/>
        </w:rPr>
        <w:t>Connecticut Department of Transportation (</w:t>
      </w:r>
      <w:r w:rsidR="000A434B">
        <w:rPr>
          <w:rFonts w:ascii="Arial" w:hAnsi="Arial" w:cs="Arial"/>
          <w:b/>
          <w:bCs/>
          <w:color w:val="000000"/>
        </w:rPr>
        <w:t>CTDOT</w:t>
      </w:r>
      <w:r>
        <w:rPr>
          <w:rFonts w:ascii="Arial" w:hAnsi="Arial" w:cs="Arial"/>
          <w:b/>
          <w:bCs/>
          <w:color w:val="000000"/>
        </w:rPr>
        <w:t>)</w:t>
      </w:r>
      <w:r w:rsidR="000A434B">
        <w:rPr>
          <w:rFonts w:ascii="Arial" w:hAnsi="Arial" w:cs="Arial"/>
          <w:b/>
          <w:bCs/>
          <w:color w:val="000000"/>
        </w:rPr>
        <w:t xml:space="preserve">, </w:t>
      </w:r>
      <w:r w:rsidR="00AB3026" w:rsidRPr="00AB3026">
        <w:rPr>
          <w:rFonts w:ascii="Arial" w:hAnsi="Arial" w:cs="Arial"/>
          <w:b/>
          <w:bCs/>
          <w:color w:val="000000"/>
        </w:rPr>
        <w:t>Route 8 Overhead Sign Inspection at</w:t>
      </w:r>
      <w:r w:rsidR="00AB3026">
        <w:rPr>
          <w:rFonts w:ascii="Arial" w:hAnsi="Arial" w:cs="Arial"/>
          <w:color w:val="000000"/>
        </w:rPr>
        <w:t xml:space="preserve"> </w:t>
      </w:r>
      <w:r w:rsidR="00132DD0" w:rsidRPr="00A66456">
        <w:rPr>
          <w:rFonts w:ascii="Arial" w:hAnsi="Arial" w:cs="Arial"/>
          <w:b/>
          <w:bCs/>
        </w:rPr>
        <w:t xml:space="preserve">Route 8, </w:t>
      </w:r>
      <w:r w:rsidR="00AB3026" w:rsidRPr="00A66456">
        <w:rPr>
          <w:rFonts w:ascii="Arial" w:hAnsi="Arial" w:cs="Arial"/>
          <w:b/>
          <w:bCs/>
        </w:rPr>
        <w:t>Shelton</w:t>
      </w:r>
      <w:r w:rsidR="00AB3026">
        <w:rPr>
          <w:rFonts w:ascii="Arial" w:hAnsi="Arial" w:cs="Arial"/>
          <w:b/>
          <w:bCs/>
        </w:rPr>
        <w:t>,</w:t>
      </w:r>
      <w:r w:rsidR="00AB3026" w:rsidRPr="00A66456">
        <w:rPr>
          <w:rFonts w:ascii="Arial" w:hAnsi="Arial" w:cs="Arial"/>
          <w:b/>
          <w:bCs/>
        </w:rPr>
        <w:t xml:space="preserve"> </w:t>
      </w:r>
      <w:r w:rsidR="00132DD0" w:rsidRPr="00A66456">
        <w:rPr>
          <w:rFonts w:ascii="Arial" w:hAnsi="Arial" w:cs="Arial"/>
          <w:b/>
          <w:bCs/>
        </w:rPr>
        <w:t>CT</w:t>
      </w:r>
      <w:r w:rsidR="00A66456" w:rsidRPr="00A66456">
        <w:rPr>
          <w:rFonts w:ascii="Arial" w:hAnsi="Arial" w:cs="Arial"/>
        </w:rPr>
        <w:t xml:space="preserve"> - S</w:t>
      </w:r>
      <w:r w:rsidR="00132DD0" w:rsidRPr="00A66456">
        <w:rPr>
          <w:rFonts w:ascii="Arial" w:hAnsi="Arial" w:cs="Arial"/>
        </w:rPr>
        <w:t>enior</w:t>
      </w:r>
      <w:r w:rsidR="00746BC6">
        <w:rPr>
          <w:rFonts w:ascii="Arial" w:hAnsi="Arial" w:cs="Arial"/>
          <w:color w:val="000000"/>
        </w:rPr>
        <w:t xml:space="preserve"> </w:t>
      </w:r>
      <w:r w:rsidR="00AB3026">
        <w:rPr>
          <w:rFonts w:ascii="Arial" w:hAnsi="Arial" w:cs="Arial"/>
          <w:color w:val="000000"/>
        </w:rPr>
        <w:t>I</w:t>
      </w:r>
      <w:r w:rsidR="00132DD0" w:rsidRPr="00132DD0">
        <w:rPr>
          <w:rFonts w:ascii="Arial" w:hAnsi="Arial" w:cs="Arial"/>
          <w:color w:val="000000"/>
        </w:rPr>
        <w:t xml:space="preserve">nspector </w:t>
      </w:r>
      <w:r w:rsidR="00AB3026">
        <w:rPr>
          <w:rFonts w:ascii="Arial" w:hAnsi="Arial" w:cs="Arial"/>
          <w:color w:val="000000"/>
        </w:rPr>
        <w:t>r</w:t>
      </w:r>
      <w:r w:rsidR="00132DD0" w:rsidRPr="00132DD0">
        <w:rPr>
          <w:rFonts w:ascii="Arial" w:hAnsi="Arial" w:cs="Arial"/>
          <w:color w:val="000000"/>
        </w:rPr>
        <w:t>eviewed contract</w:t>
      </w:r>
      <w:r w:rsidR="00746BC6">
        <w:rPr>
          <w:rFonts w:ascii="Arial" w:hAnsi="Arial" w:cs="Arial"/>
          <w:color w:val="000000"/>
        </w:rPr>
        <w:t xml:space="preserve"> </w:t>
      </w:r>
      <w:r w:rsidR="00132DD0" w:rsidRPr="00132DD0">
        <w:rPr>
          <w:rFonts w:ascii="Arial" w:hAnsi="Arial" w:cs="Arial"/>
          <w:color w:val="000000"/>
        </w:rPr>
        <w:t>scope, drawings, site conditions, kept track of work force</w:t>
      </w:r>
      <w:r w:rsidR="00AB3026">
        <w:rPr>
          <w:rFonts w:ascii="Arial" w:hAnsi="Arial" w:cs="Arial"/>
          <w:color w:val="000000"/>
        </w:rPr>
        <w:t>,</w:t>
      </w:r>
      <w:r w:rsidR="00132DD0" w:rsidRPr="00132DD0">
        <w:rPr>
          <w:rFonts w:ascii="Arial" w:hAnsi="Arial" w:cs="Arial"/>
          <w:color w:val="000000"/>
        </w:rPr>
        <w:t xml:space="preserve"> and job</w:t>
      </w:r>
      <w:r w:rsidR="00746BC6">
        <w:rPr>
          <w:rFonts w:ascii="Arial" w:hAnsi="Arial" w:cs="Arial"/>
          <w:color w:val="000000"/>
        </w:rPr>
        <w:t xml:space="preserve"> </w:t>
      </w:r>
      <w:r w:rsidR="00132DD0" w:rsidRPr="00132DD0">
        <w:rPr>
          <w:rFonts w:ascii="Arial" w:hAnsi="Arial" w:cs="Arial"/>
          <w:color w:val="000000"/>
        </w:rPr>
        <w:t xml:space="preserve">progress. </w:t>
      </w:r>
      <w:r w:rsidR="000A434B">
        <w:rPr>
          <w:rFonts w:ascii="Arial" w:hAnsi="Arial" w:cs="Arial"/>
          <w:color w:val="000000"/>
        </w:rPr>
        <w:t>He w</w:t>
      </w:r>
      <w:r w:rsidR="00AB3026">
        <w:rPr>
          <w:rFonts w:ascii="Arial" w:hAnsi="Arial" w:cs="Arial"/>
          <w:color w:val="000000"/>
        </w:rPr>
        <w:t>as</w:t>
      </w:r>
      <w:r w:rsidR="00132DD0" w:rsidRPr="00132DD0">
        <w:rPr>
          <w:rFonts w:ascii="Arial" w:hAnsi="Arial" w:cs="Arial"/>
          <w:color w:val="000000"/>
        </w:rPr>
        <w:t xml:space="preserve"> responsible for providing supervision of work tasks and</w:t>
      </w:r>
      <w:r w:rsidR="00746BC6">
        <w:rPr>
          <w:rFonts w:ascii="Arial" w:hAnsi="Arial" w:cs="Arial"/>
          <w:color w:val="000000"/>
        </w:rPr>
        <w:t xml:space="preserve"> </w:t>
      </w:r>
      <w:r w:rsidR="00132DD0" w:rsidRPr="00132DD0">
        <w:rPr>
          <w:rFonts w:ascii="Arial" w:hAnsi="Arial" w:cs="Arial"/>
          <w:color w:val="000000"/>
        </w:rPr>
        <w:t xml:space="preserve">daily reports of the work performed on site. </w:t>
      </w:r>
      <w:r w:rsidR="00AB3026">
        <w:rPr>
          <w:rFonts w:ascii="Arial" w:hAnsi="Arial" w:cs="Arial"/>
          <w:color w:val="000000"/>
        </w:rPr>
        <w:t>A</w:t>
      </w:r>
      <w:r w:rsidR="00132DD0" w:rsidRPr="00132DD0">
        <w:rPr>
          <w:rFonts w:ascii="Arial" w:hAnsi="Arial" w:cs="Arial"/>
          <w:color w:val="000000"/>
        </w:rPr>
        <w:t>lso made</w:t>
      </w:r>
      <w:r w:rsidR="00746BC6">
        <w:rPr>
          <w:rFonts w:ascii="Arial" w:hAnsi="Arial" w:cs="Arial"/>
          <w:color w:val="000000"/>
        </w:rPr>
        <w:t xml:space="preserve"> </w:t>
      </w:r>
      <w:r w:rsidR="00132DD0" w:rsidRPr="00132DD0">
        <w:rPr>
          <w:rFonts w:ascii="Arial" w:hAnsi="Arial" w:cs="Arial"/>
          <w:color w:val="000000"/>
        </w:rPr>
        <w:t xml:space="preserve">payments </w:t>
      </w:r>
      <w:r w:rsidR="000A434B" w:rsidRPr="00132DD0">
        <w:rPr>
          <w:rFonts w:ascii="Arial" w:hAnsi="Arial" w:cs="Arial"/>
          <w:color w:val="000000"/>
        </w:rPr>
        <w:t>to</w:t>
      </w:r>
      <w:r w:rsidR="00132DD0" w:rsidRPr="00132DD0">
        <w:rPr>
          <w:rFonts w:ascii="Arial" w:hAnsi="Arial" w:cs="Arial"/>
          <w:color w:val="000000"/>
        </w:rPr>
        <w:t xml:space="preserve"> </w:t>
      </w:r>
      <w:r w:rsidR="000A434B">
        <w:rPr>
          <w:rFonts w:ascii="Arial" w:hAnsi="Arial" w:cs="Arial"/>
          <w:color w:val="000000"/>
        </w:rPr>
        <w:t>the Site</w:t>
      </w:r>
      <w:r w:rsidR="00132DD0" w:rsidRPr="00132DD0">
        <w:rPr>
          <w:rFonts w:ascii="Arial" w:hAnsi="Arial" w:cs="Arial"/>
          <w:color w:val="000000"/>
        </w:rPr>
        <w:t xml:space="preserve"> </w:t>
      </w:r>
      <w:r w:rsidR="00AB3026">
        <w:rPr>
          <w:rFonts w:ascii="Arial" w:hAnsi="Arial" w:cs="Arial"/>
          <w:color w:val="000000"/>
        </w:rPr>
        <w:t>M</w:t>
      </w:r>
      <w:r w:rsidR="00132DD0" w:rsidRPr="00132DD0">
        <w:rPr>
          <w:rFonts w:ascii="Arial" w:hAnsi="Arial" w:cs="Arial"/>
          <w:color w:val="000000"/>
        </w:rPr>
        <w:t>anager and kept back up records for bookkeeping.</w:t>
      </w:r>
      <w:r w:rsidR="00746BC6">
        <w:rPr>
          <w:rFonts w:ascii="Arial" w:hAnsi="Arial" w:cs="Arial"/>
          <w:color w:val="000000"/>
        </w:rPr>
        <w:t xml:space="preserve"> </w:t>
      </w:r>
      <w:r w:rsidR="00132DD0" w:rsidRPr="00132DD0">
        <w:rPr>
          <w:rFonts w:ascii="Arial" w:hAnsi="Arial" w:cs="Arial"/>
          <w:color w:val="000000"/>
        </w:rPr>
        <w:t xml:space="preserve">Scope of work covered under </w:t>
      </w:r>
      <w:r w:rsidR="00AB3026">
        <w:rPr>
          <w:rFonts w:ascii="Arial" w:hAnsi="Arial" w:cs="Arial"/>
          <w:color w:val="000000"/>
        </w:rPr>
        <w:t>his</w:t>
      </w:r>
      <w:r w:rsidR="00132DD0" w:rsidRPr="00132DD0">
        <w:rPr>
          <w:rFonts w:ascii="Arial" w:hAnsi="Arial" w:cs="Arial"/>
          <w:color w:val="000000"/>
        </w:rPr>
        <w:t xml:space="preserve"> supervision included but is</w:t>
      </w:r>
      <w:r w:rsidR="00746BC6">
        <w:rPr>
          <w:rFonts w:ascii="Arial" w:hAnsi="Arial" w:cs="Arial"/>
          <w:color w:val="000000"/>
        </w:rPr>
        <w:t xml:space="preserve"> </w:t>
      </w:r>
      <w:r w:rsidR="00132DD0" w:rsidRPr="00132DD0">
        <w:rPr>
          <w:rFonts w:ascii="Arial" w:hAnsi="Arial" w:cs="Arial"/>
          <w:color w:val="000000"/>
        </w:rPr>
        <w:t>not limited to excavation for foundation removal, concrete testing and</w:t>
      </w:r>
      <w:r w:rsidR="00746BC6">
        <w:rPr>
          <w:rFonts w:ascii="Arial" w:hAnsi="Arial" w:cs="Arial"/>
          <w:color w:val="000000"/>
        </w:rPr>
        <w:t xml:space="preserve"> </w:t>
      </w:r>
      <w:r w:rsidR="00132DD0" w:rsidRPr="00132DD0">
        <w:rPr>
          <w:rFonts w:ascii="Arial" w:hAnsi="Arial" w:cs="Arial"/>
          <w:color w:val="000000"/>
        </w:rPr>
        <w:t>monitoring for foundation, rebar</w:t>
      </w:r>
      <w:r w:rsidR="00AB3026">
        <w:rPr>
          <w:rFonts w:ascii="Arial" w:hAnsi="Arial" w:cs="Arial"/>
          <w:color w:val="000000"/>
        </w:rPr>
        <w:t>,</w:t>
      </w:r>
      <w:r w:rsidR="00132DD0" w:rsidRPr="00132DD0">
        <w:rPr>
          <w:rFonts w:ascii="Arial" w:hAnsi="Arial" w:cs="Arial"/>
          <w:color w:val="000000"/>
        </w:rPr>
        <w:t xml:space="preserve"> and formwork inspection, clearing and</w:t>
      </w:r>
      <w:r w:rsidR="00746BC6">
        <w:rPr>
          <w:rFonts w:ascii="Arial" w:hAnsi="Arial" w:cs="Arial"/>
          <w:color w:val="000000"/>
        </w:rPr>
        <w:t xml:space="preserve"> </w:t>
      </w:r>
      <w:r w:rsidR="00132DD0" w:rsidRPr="00132DD0">
        <w:rPr>
          <w:rFonts w:ascii="Arial" w:hAnsi="Arial" w:cs="Arial"/>
          <w:color w:val="000000"/>
        </w:rPr>
        <w:t xml:space="preserve">thinning of trees, </w:t>
      </w:r>
      <w:r w:rsidR="00AB3026">
        <w:rPr>
          <w:rFonts w:ascii="Arial" w:hAnsi="Arial" w:cs="Arial"/>
          <w:color w:val="000000"/>
        </w:rPr>
        <w:t>MPT</w:t>
      </w:r>
      <w:r w:rsidR="00132DD0" w:rsidRPr="00132DD0">
        <w:rPr>
          <w:rFonts w:ascii="Arial" w:hAnsi="Arial" w:cs="Arial"/>
          <w:color w:val="000000"/>
        </w:rPr>
        <w:t xml:space="preserve">, </w:t>
      </w:r>
      <w:r w:rsidR="00AB3026">
        <w:rPr>
          <w:rFonts w:ascii="Arial" w:hAnsi="Arial" w:cs="Arial"/>
          <w:color w:val="000000"/>
        </w:rPr>
        <w:t xml:space="preserve">as well as </w:t>
      </w:r>
      <w:r w:rsidR="00132DD0" w:rsidRPr="00132DD0">
        <w:rPr>
          <w:rFonts w:ascii="Arial" w:hAnsi="Arial" w:cs="Arial"/>
          <w:color w:val="000000"/>
        </w:rPr>
        <w:t>removal and</w:t>
      </w:r>
      <w:r w:rsidR="00746BC6">
        <w:rPr>
          <w:rFonts w:ascii="Arial" w:hAnsi="Arial" w:cs="Arial"/>
          <w:color w:val="000000"/>
        </w:rPr>
        <w:t xml:space="preserve"> </w:t>
      </w:r>
      <w:r w:rsidR="00132DD0" w:rsidRPr="00132DD0">
        <w:rPr>
          <w:rFonts w:ascii="Arial" w:hAnsi="Arial" w:cs="Arial"/>
          <w:color w:val="000000"/>
        </w:rPr>
        <w:t xml:space="preserve">installation of sign structures. </w:t>
      </w:r>
      <w:r w:rsidR="00AB3026">
        <w:rPr>
          <w:rFonts w:ascii="Arial" w:hAnsi="Arial" w:cs="Arial"/>
          <w:color w:val="000000"/>
        </w:rPr>
        <w:t>Was</w:t>
      </w:r>
      <w:r w:rsidR="00132DD0" w:rsidRPr="00132DD0">
        <w:rPr>
          <w:rFonts w:ascii="Arial" w:hAnsi="Arial" w:cs="Arial"/>
          <w:color w:val="000000"/>
        </w:rPr>
        <w:t xml:space="preserve"> also</w:t>
      </w:r>
      <w:r w:rsidR="00746BC6">
        <w:rPr>
          <w:rFonts w:ascii="Arial" w:hAnsi="Arial" w:cs="Arial"/>
          <w:color w:val="000000"/>
        </w:rPr>
        <w:t xml:space="preserve"> </w:t>
      </w:r>
      <w:r w:rsidR="00132DD0" w:rsidRPr="00132DD0">
        <w:rPr>
          <w:rFonts w:ascii="Arial" w:hAnsi="Arial" w:cs="Arial"/>
          <w:color w:val="000000"/>
        </w:rPr>
        <w:t>responsible for maintaining Volume 3 and Volume 4 records.</w:t>
      </w:r>
      <w:r w:rsidR="00A66456">
        <w:rPr>
          <w:rFonts w:ascii="Arial" w:hAnsi="Arial" w:cs="Arial"/>
          <w:color w:val="000000"/>
        </w:rPr>
        <w:t xml:space="preserve"> (2022 </w:t>
      </w:r>
      <w:r w:rsidR="00AB3026">
        <w:rPr>
          <w:rFonts w:ascii="Arial" w:hAnsi="Arial" w:cs="Arial"/>
          <w:color w:val="000000"/>
        </w:rPr>
        <w:t>-</w:t>
      </w:r>
      <w:r w:rsidR="00A66456">
        <w:rPr>
          <w:rFonts w:ascii="Arial" w:hAnsi="Arial" w:cs="Arial"/>
          <w:color w:val="000000"/>
        </w:rPr>
        <w:t xml:space="preserve"> 2022)</w:t>
      </w:r>
    </w:p>
    <w:p w:rsidR="00132DD0" w:rsidRPr="00132DD0" w:rsidRDefault="00132DD0" w:rsidP="00746BC6">
      <w:pPr>
        <w:widowControl/>
        <w:jc w:val="both"/>
        <w:rPr>
          <w:rFonts w:ascii="Arial" w:hAnsi="Arial" w:cs="Arial"/>
          <w:color w:val="000000"/>
        </w:rPr>
      </w:pPr>
    </w:p>
    <w:p w:rsidR="00132DD0" w:rsidRDefault="000A434B" w:rsidP="00746BC6">
      <w:pPr>
        <w:widowControl/>
        <w:jc w:val="both"/>
        <w:rPr>
          <w:rFonts w:ascii="Arial" w:hAnsi="Arial" w:cs="Arial"/>
          <w:color w:val="000000"/>
        </w:rPr>
      </w:pPr>
      <w:r>
        <w:rPr>
          <w:rFonts w:ascii="Arial" w:hAnsi="Arial" w:cs="Arial"/>
          <w:b/>
          <w:bCs/>
          <w:color w:val="000000"/>
        </w:rPr>
        <w:t xml:space="preserve">CTDOT, </w:t>
      </w:r>
      <w:r w:rsidR="00A66456" w:rsidRPr="006C00B9">
        <w:rPr>
          <w:rFonts w:ascii="Arial" w:hAnsi="Arial" w:cs="Arial"/>
          <w:b/>
          <w:bCs/>
          <w:color w:val="000000"/>
        </w:rPr>
        <w:t>I</w:t>
      </w:r>
      <w:r w:rsidR="00AB3026">
        <w:rPr>
          <w:rFonts w:ascii="Arial" w:hAnsi="Arial" w:cs="Arial"/>
          <w:b/>
          <w:bCs/>
          <w:color w:val="000000"/>
        </w:rPr>
        <w:t>-</w:t>
      </w:r>
      <w:r w:rsidR="00A66456" w:rsidRPr="006C00B9">
        <w:rPr>
          <w:rFonts w:ascii="Arial" w:hAnsi="Arial" w:cs="Arial"/>
          <w:b/>
          <w:bCs/>
          <w:color w:val="000000"/>
        </w:rPr>
        <w:t>95</w:t>
      </w:r>
      <w:r w:rsidR="00AB3026">
        <w:rPr>
          <w:rFonts w:ascii="Arial" w:hAnsi="Arial" w:cs="Arial"/>
          <w:b/>
          <w:bCs/>
          <w:color w:val="000000"/>
        </w:rPr>
        <w:t xml:space="preserve"> </w:t>
      </w:r>
      <w:r w:rsidR="00A66456" w:rsidRPr="006C00B9">
        <w:rPr>
          <w:rFonts w:ascii="Arial" w:hAnsi="Arial" w:cs="Arial"/>
          <w:b/>
          <w:bCs/>
          <w:color w:val="000000"/>
        </w:rPr>
        <w:t>NB Exit</w:t>
      </w:r>
      <w:r w:rsidR="00C038F2">
        <w:rPr>
          <w:rFonts w:ascii="Arial" w:hAnsi="Arial" w:cs="Arial"/>
          <w:b/>
          <w:bCs/>
          <w:color w:val="000000"/>
        </w:rPr>
        <w:t>s</w:t>
      </w:r>
      <w:r w:rsidR="00A66456" w:rsidRPr="006C00B9">
        <w:rPr>
          <w:rFonts w:ascii="Arial" w:hAnsi="Arial" w:cs="Arial"/>
          <w:b/>
          <w:bCs/>
          <w:color w:val="000000"/>
        </w:rPr>
        <w:t xml:space="preserve"> 33</w:t>
      </w:r>
      <w:r w:rsidR="00C038F2">
        <w:rPr>
          <w:rFonts w:ascii="Arial" w:hAnsi="Arial" w:cs="Arial"/>
          <w:b/>
          <w:bCs/>
          <w:color w:val="000000"/>
        </w:rPr>
        <w:t xml:space="preserve"> &amp; 34</w:t>
      </w:r>
      <w:r w:rsidR="006C00B9">
        <w:rPr>
          <w:rFonts w:ascii="Arial" w:hAnsi="Arial" w:cs="Arial"/>
          <w:color w:val="000000"/>
        </w:rPr>
        <w:t xml:space="preserve">, </w:t>
      </w:r>
      <w:r w:rsidR="00132DD0" w:rsidRPr="00A66456">
        <w:rPr>
          <w:rFonts w:ascii="Arial" w:hAnsi="Arial" w:cs="Arial"/>
          <w:b/>
          <w:bCs/>
        </w:rPr>
        <w:t>Stratford, CT</w:t>
      </w:r>
      <w:r w:rsidR="00A66456" w:rsidRPr="00A66456">
        <w:rPr>
          <w:rFonts w:ascii="Arial" w:hAnsi="Arial" w:cs="Arial"/>
        </w:rPr>
        <w:t xml:space="preserve"> - S</w:t>
      </w:r>
      <w:r w:rsidR="00132DD0" w:rsidRPr="00A66456">
        <w:rPr>
          <w:rFonts w:ascii="Arial" w:hAnsi="Arial" w:cs="Arial"/>
        </w:rPr>
        <w:t>enior</w:t>
      </w:r>
      <w:r w:rsidR="00132DD0" w:rsidRPr="00132DD0">
        <w:rPr>
          <w:rFonts w:ascii="Arial" w:hAnsi="Arial" w:cs="Arial"/>
          <w:color w:val="000000"/>
        </w:rPr>
        <w:t xml:space="preserve"> </w:t>
      </w:r>
      <w:r w:rsidR="00AB3026">
        <w:rPr>
          <w:rFonts w:ascii="Arial" w:hAnsi="Arial" w:cs="Arial"/>
          <w:color w:val="000000"/>
        </w:rPr>
        <w:t>I</w:t>
      </w:r>
      <w:r w:rsidR="00132DD0" w:rsidRPr="00132DD0">
        <w:rPr>
          <w:rFonts w:ascii="Arial" w:hAnsi="Arial" w:cs="Arial"/>
          <w:color w:val="000000"/>
        </w:rPr>
        <w:t>nspector worked on th</w:t>
      </w:r>
      <w:r w:rsidR="00AB3026">
        <w:rPr>
          <w:rFonts w:ascii="Arial" w:hAnsi="Arial" w:cs="Arial"/>
          <w:color w:val="000000"/>
        </w:rPr>
        <w:t xml:space="preserve">is bridge </w:t>
      </w:r>
      <w:r w:rsidR="00132DD0" w:rsidRPr="00132DD0">
        <w:rPr>
          <w:rFonts w:ascii="Arial" w:hAnsi="Arial" w:cs="Arial"/>
          <w:color w:val="000000"/>
        </w:rPr>
        <w:t>project</w:t>
      </w:r>
      <w:r w:rsidR="00AB3026">
        <w:rPr>
          <w:rFonts w:ascii="Arial" w:hAnsi="Arial" w:cs="Arial"/>
          <w:color w:val="000000"/>
        </w:rPr>
        <w:t xml:space="preserve"> which</w:t>
      </w:r>
      <w:r w:rsidR="00132DD0" w:rsidRPr="00132DD0">
        <w:rPr>
          <w:rFonts w:ascii="Arial" w:hAnsi="Arial" w:cs="Arial"/>
          <w:color w:val="000000"/>
        </w:rPr>
        <w:t xml:space="preserve"> included </w:t>
      </w:r>
      <w:r>
        <w:rPr>
          <w:rFonts w:ascii="Arial" w:hAnsi="Arial" w:cs="Arial"/>
          <w:color w:val="000000"/>
        </w:rPr>
        <w:t>resealing</w:t>
      </w:r>
      <w:r w:rsidR="00132DD0" w:rsidRPr="00132DD0">
        <w:rPr>
          <w:rFonts w:ascii="Arial" w:hAnsi="Arial" w:cs="Arial"/>
          <w:color w:val="000000"/>
        </w:rPr>
        <w:t xml:space="preserve"> bridge deck joints of</w:t>
      </w:r>
      <w:r w:rsidR="00746BC6">
        <w:rPr>
          <w:rFonts w:ascii="Arial" w:hAnsi="Arial" w:cs="Arial"/>
          <w:color w:val="000000"/>
        </w:rPr>
        <w:t xml:space="preserve"> </w:t>
      </w:r>
      <w:r w:rsidR="00AB3026">
        <w:rPr>
          <w:rFonts w:ascii="Arial" w:hAnsi="Arial" w:cs="Arial"/>
          <w:color w:val="000000"/>
        </w:rPr>
        <w:t>b</w:t>
      </w:r>
      <w:r w:rsidR="00132DD0" w:rsidRPr="00132DD0">
        <w:rPr>
          <w:rFonts w:ascii="Arial" w:hAnsi="Arial" w:cs="Arial"/>
          <w:color w:val="000000"/>
        </w:rPr>
        <w:t>ridge</w:t>
      </w:r>
      <w:r w:rsidR="00AB3026">
        <w:rPr>
          <w:rFonts w:ascii="Arial" w:hAnsi="Arial" w:cs="Arial"/>
          <w:color w:val="000000"/>
        </w:rPr>
        <w:t>s</w:t>
      </w:r>
      <w:r w:rsidR="00132DD0" w:rsidRPr="00132DD0">
        <w:rPr>
          <w:rFonts w:ascii="Arial" w:hAnsi="Arial" w:cs="Arial"/>
          <w:color w:val="000000"/>
        </w:rPr>
        <w:t xml:space="preserve"> </w:t>
      </w:r>
      <w:r w:rsidR="00513A83" w:rsidRPr="00132DD0">
        <w:rPr>
          <w:rFonts w:ascii="Arial" w:hAnsi="Arial" w:cs="Arial"/>
          <w:color w:val="000000"/>
        </w:rPr>
        <w:t>132,</w:t>
      </w:r>
      <w:r w:rsidR="00132DD0" w:rsidRPr="00132DD0">
        <w:rPr>
          <w:rFonts w:ascii="Arial" w:hAnsi="Arial" w:cs="Arial"/>
          <w:color w:val="000000"/>
        </w:rPr>
        <w:t xml:space="preserve"> 133 &amp; 134. The joints to be sealed</w:t>
      </w:r>
      <w:r w:rsidR="00AB3026">
        <w:rPr>
          <w:rFonts w:ascii="Arial" w:hAnsi="Arial" w:cs="Arial"/>
          <w:color w:val="000000"/>
        </w:rPr>
        <w:t xml:space="preserve"> </w:t>
      </w:r>
      <w:r w:rsidR="00132DD0" w:rsidRPr="00132DD0">
        <w:rPr>
          <w:rFonts w:ascii="Arial" w:hAnsi="Arial" w:cs="Arial"/>
          <w:color w:val="000000"/>
        </w:rPr>
        <w:t>/ replaced were to be</w:t>
      </w:r>
      <w:r w:rsidR="00746BC6">
        <w:rPr>
          <w:rFonts w:ascii="Arial" w:hAnsi="Arial" w:cs="Arial"/>
          <w:color w:val="000000"/>
        </w:rPr>
        <w:t xml:space="preserve"> </w:t>
      </w:r>
      <w:r w:rsidR="00132DD0" w:rsidRPr="00132DD0">
        <w:rPr>
          <w:rFonts w:ascii="Arial" w:hAnsi="Arial" w:cs="Arial"/>
          <w:color w:val="000000"/>
        </w:rPr>
        <w:t>identified by the plan. These bridges were located on I</w:t>
      </w:r>
      <w:r w:rsidR="00C91CDF">
        <w:rPr>
          <w:rFonts w:ascii="Arial" w:hAnsi="Arial" w:cs="Arial"/>
          <w:color w:val="000000"/>
        </w:rPr>
        <w:t>-</w:t>
      </w:r>
      <w:r w:rsidR="00132DD0" w:rsidRPr="00132DD0">
        <w:rPr>
          <w:rFonts w:ascii="Arial" w:hAnsi="Arial" w:cs="Arial"/>
          <w:color w:val="000000"/>
        </w:rPr>
        <w:t>95 NB between</w:t>
      </w:r>
      <w:r w:rsidR="00746BC6">
        <w:rPr>
          <w:rFonts w:ascii="Arial" w:hAnsi="Arial" w:cs="Arial"/>
          <w:color w:val="000000"/>
        </w:rPr>
        <w:t xml:space="preserve"> </w:t>
      </w:r>
      <w:r w:rsidR="00132DD0" w:rsidRPr="00132DD0">
        <w:rPr>
          <w:rFonts w:ascii="Arial" w:hAnsi="Arial" w:cs="Arial"/>
          <w:color w:val="000000"/>
        </w:rPr>
        <w:t>exit 33 and 34. Besides resealing joints the bridge was exp</w:t>
      </w:r>
      <w:r w:rsidR="00AB3026">
        <w:rPr>
          <w:rFonts w:ascii="Arial" w:hAnsi="Arial" w:cs="Arial"/>
          <w:color w:val="000000"/>
        </w:rPr>
        <w:t>a</w:t>
      </w:r>
      <w:r w:rsidR="00132DD0" w:rsidRPr="00132DD0">
        <w:rPr>
          <w:rFonts w:ascii="Arial" w:hAnsi="Arial" w:cs="Arial"/>
          <w:color w:val="000000"/>
        </w:rPr>
        <w:t>nded to add</w:t>
      </w:r>
      <w:r w:rsidR="00746BC6">
        <w:rPr>
          <w:rFonts w:ascii="Arial" w:hAnsi="Arial" w:cs="Arial"/>
          <w:color w:val="000000"/>
        </w:rPr>
        <w:t xml:space="preserve"> </w:t>
      </w:r>
      <w:r w:rsidR="00513A83" w:rsidRPr="00132DD0">
        <w:rPr>
          <w:rFonts w:ascii="Arial" w:hAnsi="Arial" w:cs="Arial"/>
          <w:color w:val="000000"/>
        </w:rPr>
        <w:t>an</w:t>
      </w:r>
      <w:r w:rsidR="00132DD0" w:rsidRPr="00132DD0">
        <w:rPr>
          <w:rFonts w:ascii="Arial" w:hAnsi="Arial" w:cs="Arial"/>
          <w:color w:val="000000"/>
        </w:rPr>
        <w:t xml:space="preserve"> extra </w:t>
      </w:r>
      <w:r w:rsidR="00555DB8" w:rsidRPr="00132DD0">
        <w:rPr>
          <w:rFonts w:ascii="Arial" w:hAnsi="Arial" w:cs="Arial"/>
          <w:color w:val="000000"/>
        </w:rPr>
        <w:t>lane,</w:t>
      </w:r>
      <w:r w:rsidR="00132DD0" w:rsidRPr="00132DD0">
        <w:rPr>
          <w:rFonts w:ascii="Arial" w:hAnsi="Arial" w:cs="Arial"/>
          <w:color w:val="000000"/>
        </w:rPr>
        <w:t xml:space="preserve"> so new steel beams were added with new brackets/bolting systems, painted and new concrete decks were prepared.</w:t>
      </w:r>
      <w:r w:rsidR="00746BC6">
        <w:rPr>
          <w:rFonts w:ascii="Arial" w:hAnsi="Arial" w:cs="Arial"/>
          <w:color w:val="000000"/>
        </w:rPr>
        <w:t xml:space="preserve"> </w:t>
      </w:r>
      <w:r w:rsidR="00132DD0" w:rsidRPr="00132DD0">
        <w:rPr>
          <w:rFonts w:ascii="Arial" w:hAnsi="Arial" w:cs="Arial"/>
          <w:color w:val="000000"/>
        </w:rPr>
        <w:t>Furthermore, asphalt deck was poured</w:t>
      </w:r>
      <w:r w:rsidR="00AB3026">
        <w:rPr>
          <w:rFonts w:ascii="Arial" w:hAnsi="Arial" w:cs="Arial"/>
          <w:color w:val="000000"/>
        </w:rPr>
        <w:t>,</w:t>
      </w:r>
      <w:r w:rsidR="00132DD0" w:rsidRPr="00132DD0">
        <w:rPr>
          <w:rFonts w:ascii="Arial" w:hAnsi="Arial" w:cs="Arial"/>
          <w:color w:val="000000"/>
        </w:rPr>
        <w:t xml:space="preserve"> and concrete barriers were</w:t>
      </w:r>
      <w:r w:rsidR="00746BC6">
        <w:rPr>
          <w:rFonts w:ascii="Arial" w:hAnsi="Arial" w:cs="Arial"/>
          <w:color w:val="000000"/>
        </w:rPr>
        <w:t xml:space="preserve"> </w:t>
      </w:r>
      <w:r w:rsidR="00132DD0" w:rsidRPr="00132DD0">
        <w:rPr>
          <w:rFonts w:ascii="Arial" w:hAnsi="Arial" w:cs="Arial"/>
          <w:color w:val="000000"/>
        </w:rPr>
        <w:t xml:space="preserve">added as side protection on bridge. </w:t>
      </w:r>
      <w:r w:rsidR="00C038F2">
        <w:rPr>
          <w:rFonts w:ascii="Arial" w:hAnsi="Arial" w:cs="Arial"/>
          <w:color w:val="000000"/>
        </w:rPr>
        <w:t>O</w:t>
      </w:r>
      <w:r w:rsidR="00C038F2" w:rsidRPr="00132DD0">
        <w:rPr>
          <w:rFonts w:ascii="Arial" w:hAnsi="Arial" w:cs="Arial"/>
          <w:color w:val="000000"/>
        </w:rPr>
        <w:t xml:space="preserve">ther </w:t>
      </w:r>
      <w:r w:rsidR="00C038F2">
        <w:rPr>
          <w:rFonts w:ascii="Arial" w:hAnsi="Arial" w:cs="Arial"/>
          <w:color w:val="000000"/>
        </w:rPr>
        <w:t>m</w:t>
      </w:r>
      <w:r w:rsidR="00132DD0" w:rsidRPr="00132DD0">
        <w:rPr>
          <w:rFonts w:ascii="Arial" w:hAnsi="Arial" w:cs="Arial"/>
          <w:color w:val="000000"/>
        </w:rPr>
        <w:t xml:space="preserve">iscellaneous work </w:t>
      </w:r>
      <w:r w:rsidR="00C038F2">
        <w:rPr>
          <w:rFonts w:ascii="Arial" w:hAnsi="Arial" w:cs="Arial"/>
          <w:color w:val="000000"/>
        </w:rPr>
        <w:t>included</w:t>
      </w:r>
      <w:r w:rsidR="00746BC6">
        <w:rPr>
          <w:rFonts w:ascii="Arial" w:hAnsi="Arial" w:cs="Arial"/>
          <w:color w:val="000000"/>
        </w:rPr>
        <w:t xml:space="preserve"> </w:t>
      </w:r>
      <w:r w:rsidR="00132DD0" w:rsidRPr="00132DD0">
        <w:rPr>
          <w:rFonts w:ascii="Arial" w:hAnsi="Arial" w:cs="Arial"/>
          <w:color w:val="000000"/>
        </w:rPr>
        <w:t>spraying waterproofing on barriers, substructure repair</w:t>
      </w:r>
      <w:r w:rsidR="00C038F2">
        <w:rPr>
          <w:rFonts w:ascii="Arial" w:hAnsi="Arial" w:cs="Arial"/>
          <w:color w:val="000000"/>
        </w:rPr>
        <w:t>,</w:t>
      </w:r>
      <w:r w:rsidR="00132DD0" w:rsidRPr="00132DD0">
        <w:rPr>
          <w:rFonts w:ascii="Arial" w:hAnsi="Arial" w:cs="Arial"/>
          <w:color w:val="000000"/>
        </w:rPr>
        <w:t xml:space="preserve"> </w:t>
      </w:r>
      <w:r w:rsidR="00C91CDF">
        <w:rPr>
          <w:rFonts w:ascii="Arial" w:hAnsi="Arial" w:cs="Arial"/>
          <w:color w:val="000000"/>
        </w:rPr>
        <w:t>and</w:t>
      </w:r>
      <w:r w:rsidR="00132DD0" w:rsidRPr="00132DD0">
        <w:rPr>
          <w:rFonts w:ascii="Arial" w:hAnsi="Arial" w:cs="Arial"/>
          <w:color w:val="000000"/>
        </w:rPr>
        <w:t xml:space="preserve"> replacement</w:t>
      </w:r>
      <w:r w:rsidR="00746BC6">
        <w:rPr>
          <w:rFonts w:ascii="Arial" w:hAnsi="Arial" w:cs="Arial"/>
          <w:color w:val="000000"/>
        </w:rPr>
        <w:t xml:space="preserve"> </w:t>
      </w:r>
      <w:r w:rsidR="00132DD0" w:rsidRPr="00132DD0">
        <w:rPr>
          <w:rFonts w:ascii="Arial" w:hAnsi="Arial" w:cs="Arial"/>
          <w:color w:val="000000"/>
        </w:rPr>
        <w:t xml:space="preserve">of asphalt wearing surface. </w:t>
      </w:r>
      <w:r w:rsidR="00C038F2">
        <w:rPr>
          <w:rFonts w:ascii="Arial" w:hAnsi="Arial" w:cs="Arial"/>
          <w:color w:val="000000"/>
        </w:rPr>
        <w:t>R</w:t>
      </w:r>
      <w:r w:rsidR="00132DD0" w:rsidRPr="00132DD0">
        <w:rPr>
          <w:rFonts w:ascii="Arial" w:hAnsi="Arial" w:cs="Arial"/>
          <w:color w:val="000000"/>
        </w:rPr>
        <w:t>eviewed contract</w:t>
      </w:r>
      <w:r w:rsidR="00746BC6">
        <w:rPr>
          <w:rFonts w:ascii="Arial" w:hAnsi="Arial" w:cs="Arial"/>
          <w:color w:val="000000"/>
        </w:rPr>
        <w:t xml:space="preserve"> </w:t>
      </w:r>
      <w:r w:rsidR="00132DD0" w:rsidRPr="00132DD0">
        <w:rPr>
          <w:rFonts w:ascii="Arial" w:hAnsi="Arial" w:cs="Arial"/>
          <w:color w:val="000000"/>
        </w:rPr>
        <w:t xml:space="preserve">scope, drawings, site conditions, </w:t>
      </w:r>
      <w:r w:rsidR="00C038F2">
        <w:rPr>
          <w:rFonts w:ascii="Arial" w:hAnsi="Arial" w:cs="Arial"/>
          <w:color w:val="000000"/>
        </w:rPr>
        <w:t xml:space="preserve">and </w:t>
      </w:r>
      <w:r w:rsidR="00132DD0" w:rsidRPr="00132DD0">
        <w:rPr>
          <w:rFonts w:ascii="Arial" w:hAnsi="Arial" w:cs="Arial"/>
          <w:color w:val="000000"/>
        </w:rPr>
        <w:t>kept track of work force and job</w:t>
      </w:r>
      <w:r w:rsidR="00746BC6">
        <w:rPr>
          <w:rFonts w:ascii="Arial" w:hAnsi="Arial" w:cs="Arial"/>
          <w:color w:val="000000"/>
        </w:rPr>
        <w:t xml:space="preserve"> </w:t>
      </w:r>
      <w:r w:rsidR="00132DD0" w:rsidRPr="00132DD0">
        <w:rPr>
          <w:rFonts w:ascii="Arial" w:hAnsi="Arial" w:cs="Arial"/>
          <w:color w:val="000000"/>
        </w:rPr>
        <w:t xml:space="preserve">progress. </w:t>
      </w:r>
      <w:r w:rsidR="00C038F2">
        <w:rPr>
          <w:rFonts w:ascii="Arial" w:hAnsi="Arial" w:cs="Arial"/>
          <w:color w:val="000000"/>
        </w:rPr>
        <w:t>P</w:t>
      </w:r>
      <w:r w:rsidR="00132DD0" w:rsidRPr="00132DD0">
        <w:rPr>
          <w:rFonts w:ascii="Arial" w:hAnsi="Arial" w:cs="Arial"/>
          <w:color w:val="000000"/>
        </w:rPr>
        <w:t>rovid</w:t>
      </w:r>
      <w:r w:rsidR="00C038F2">
        <w:rPr>
          <w:rFonts w:ascii="Arial" w:hAnsi="Arial" w:cs="Arial"/>
          <w:color w:val="000000"/>
        </w:rPr>
        <w:t>ed</w:t>
      </w:r>
      <w:r w:rsidR="00132DD0" w:rsidRPr="00132DD0">
        <w:rPr>
          <w:rFonts w:ascii="Arial" w:hAnsi="Arial" w:cs="Arial"/>
          <w:color w:val="000000"/>
        </w:rPr>
        <w:t xml:space="preserve"> supervision of</w:t>
      </w:r>
      <w:r w:rsidR="00746BC6">
        <w:rPr>
          <w:rFonts w:ascii="Arial" w:hAnsi="Arial" w:cs="Arial"/>
          <w:color w:val="000000"/>
        </w:rPr>
        <w:t xml:space="preserve"> </w:t>
      </w:r>
      <w:r w:rsidR="00132DD0" w:rsidRPr="00132DD0">
        <w:rPr>
          <w:rFonts w:ascii="Arial" w:hAnsi="Arial" w:cs="Arial"/>
          <w:color w:val="000000"/>
        </w:rPr>
        <w:t xml:space="preserve">work tasks, and daily reports of the work performed on site. </w:t>
      </w:r>
      <w:r w:rsidR="00C91CDF">
        <w:rPr>
          <w:rFonts w:ascii="Arial" w:hAnsi="Arial" w:cs="Arial"/>
          <w:color w:val="000000"/>
        </w:rPr>
        <w:t>M</w:t>
      </w:r>
      <w:r w:rsidR="00132DD0" w:rsidRPr="00132DD0">
        <w:rPr>
          <w:rFonts w:ascii="Arial" w:hAnsi="Arial" w:cs="Arial"/>
          <w:color w:val="000000"/>
        </w:rPr>
        <w:t xml:space="preserve">ade payments in </w:t>
      </w:r>
      <w:r w:rsidR="00C91CDF">
        <w:rPr>
          <w:rFonts w:ascii="Arial" w:hAnsi="Arial" w:cs="Arial"/>
          <w:color w:val="000000"/>
        </w:rPr>
        <w:t>S</w:t>
      </w:r>
      <w:r w:rsidR="00132DD0" w:rsidRPr="00132DD0">
        <w:rPr>
          <w:rFonts w:ascii="Arial" w:hAnsi="Arial" w:cs="Arial"/>
          <w:color w:val="000000"/>
        </w:rPr>
        <w:t xml:space="preserve">ite </w:t>
      </w:r>
      <w:r w:rsidR="00C91CDF">
        <w:rPr>
          <w:rFonts w:ascii="Arial" w:hAnsi="Arial" w:cs="Arial"/>
          <w:color w:val="000000"/>
        </w:rPr>
        <w:t>M</w:t>
      </w:r>
      <w:r w:rsidR="00132DD0" w:rsidRPr="00132DD0">
        <w:rPr>
          <w:rFonts w:ascii="Arial" w:hAnsi="Arial" w:cs="Arial"/>
          <w:color w:val="000000"/>
        </w:rPr>
        <w:t xml:space="preserve">anager and kept back up records for bookkeeping. Scope of work covered under </w:t>
      </w:r>
      <w:r w:rsidR="00AB3026">
        <w:rPr>
          <w:rFonts w:ascii="Arial" w:hAnsi="Arial" w:cs="Arial"/>
          <w:color w:val="000000"/>
        </w:rPr>
        <w:t>his</w:t>
      </w:r>
      <w:r w:rsidR="00132DD0" w:rsidRPr="00132DD0">
        <w:rPr>
          <w:rFonts w:ascii="Arial" w:hAnsi="Arial" w:cs="Arial"/>
          <w:color w:val="000000"/>
        </w:rPr>
        <w:t xml:space="preserve"> supervision</w:t>
      </w:r>
      <w:r w:rsidR="00746BC6">
        <w:rPr>
          <w:rFonts w:ascii="Arial" w:hAnsi="Arial" w:cs="Arial"/>
          <w:color w:val="000000"/>
        </w:rPr>
        <w:t xml:space="preserve"> </w:t>
      </w:r>
      <w:r w:rsidR="00132DD0" w:rsidRPr="00132DD0">
        <w:rPr>
          <w:rFonts w:ascii="Arial" w:hAnsi="Arial" w:cs="Arial"/>
          <w:color w:val="000000"/>
        </w:rPr>
        <w:t>included excavation of roadways, paving ramps</w:t>
      </w:r>
      <w:r w:rsidR="00AB3026">
        <w:rPr>
          <w:rFonts w:ascii="Arial" w:hAnsi="Arial" w:cs="Arial"/>
          <w:color w:val="000000"/>
        </w:rPr>
        <w:t xml:space="preserve"> </w:t>
      </w:r>
      <w:r w:rsidR="00132DD0" w:rsidRPr="00132DD0">
        <w:rPr>
          <w:rFonts w:ascii="Arial" w:hAnsi="Arial" w:cs="Arial"/>
          <w:color w:val="000000"/>
        </w:rPr>
        <w:t>/</w:t>
      </w:r>
      <w:r w:rsidR="00AB3026">
        <w:rPr>
          <w:rFonts w:ascii="Arial" w:hAnsi="Arial" w:cs="Arial"/>
          <w:color w:val="000000"/>
        </w:rPr>
        <w:t xml:space="preserve"> </w:t>
      </w:r>
      <w:r w:rsidR="00132DD0" w:rsidRPr="00132DD0">
        <w:rPr>
          <w:rFonts w:ascii="Arial" w:hAnsi="Arial" w:cs="Arial"/>
          <w:color w:val="000000"/>
        </w:rPr>
        <w:t>roadways, maintenance and protection of traffic, striping, concrete</w:t>
      </w:r>
      <w:r w:rsidR="00746BC6">
        <w:rPr>
          <w:rFonts w:ascii="Arial" w:hAnsi="Arial" w:cs="Arial"/>
          <w:color w:val="000000"/>
        </w:rPr>
        <w:t xml:space="preserve"> </w:t>
      </w:r>
      <w:r w:rsidR="00132DD0" w:rsidRPr="00132DD0">
        <w:rPr>
          <w:rFonts w:ascii="Arial" w:hAnsi="Arial" w:cs="Arial"/>
          <w:color w:val="000000"/>
        </w:rPr>
        <w:t xml:space="preserve">testing and </w:t>
      </w:r>
      <w:r w:rsidR="00A66456">
        <w:rPr>
          <w:rFonts w:ascii="Arial" w:hAnsi="Arial" w:cs="Arial"/>
          <w:color w:val="000000"/>
        </w:rPr>
        <w:t>m</w:t>
      </w:r>
      <w:r w:rsidR="00132DD0" w:rsidRPr="00132DD0">
        <w:rPr>
          <w:rFonts w:ascii="Arial" w:hAnsi="Arial" w:cs="Arial"/>
          <w:color w:val="000000"/>
        </w:rPr>
        <w:t xml:space="preserve">onitoring for sidewalk and curbs, building of noise barrier/retaining walls, painting under </w:t>
      </w:r>
      <w:r w:rsidR="007C540E">
        <w:rPr>
          <w:rFonts w:ascii="Arial" w:hAnsi="Arial" w:cs="Arial"/>
          <w:color w:val="000000"/>
        </w:rPr>
        <w:t xml:space="preserve">the </w:t>
      </w:r>
      <w:r w:rsidR="007C540E" w:rsidRPr="00132DD0">
        <w:rPr>
          <w:rFonts w:ascii="Arial" w:hAnsi="Arial" w:cs="Arial"/>
          <w:color w:val="000000"/>
        </w:rPr>
        <w:t>bridge,</w:t>
      </w:r>
      <w:r w:rsidR="00132DD0" w:rsidRPr="00132DD0">
        <w:rPr>
          <w:rFonts w:ascii="Arial" w:hAnsi="Arial" w:cs="Arial"/>
          <w:color w:val="000000"/>
        </w:rPr>
        <w:t xml:space="preserve"> retaining walls, ramp slopes for topsoil and landscaping, plantation</w:t>
      </w:r>
      <w:r w:rsidR="00746BC6">
        <w:rPr>
          <w:rFonts w:ascii="Arial" w:hAnsi="Arial" w:cs="Arial"/>
          <w:color w:val="000000"/>
        </w:rPr>
        <w:t xml:space="preserve"> </w:t>
      </w:r>
      <w:r w:rsidR="00132DD0" w:rsidRPr="00132DD0">
        <w:rPr>
          <w:rFonts w:ascii="Arial" w:hAnsi="Arial" w:cs="Arial"/>
          <w:color w:val="000000"/>
        </w:rPr>
        <w:t>of trees /</w:t>
      </w:r>
      <w:r w:rsidR="007C540E">
        <w:rPr>
          <w:rFonts w:ascii="Arial" w:hAnsi="Arial" w:cs="Arial"/>
          <w:color w:val="000000"/>
        </w:rPr>
        <w:t xml:space="preserve"> </w:t>
      </w:r>
      <w:r w:rsidR="00132DD0" w:rsidRPr="00132DD0">
        <w:rPr>
          <w:rFonts w:ascii="Arial" w:hAnsi="Arial" w:cs="Arial"/>
          <w:color w:val="000000"/>
        </w:rPr>
        <w:t>plants,</w:t>
      </w:r>
      <w:r w:rsidR="00C038F2">
        <w:rPr>
          <w:rFonts w:ascii="Arial" w:hAnsi="Arial" w:cs="Arial"/>
          <w:color w:val="000000"/>
        </w:rPr>
        <w:t xml:space="preserve"> and</w:t>
      </w:r>
      <w:r w:rsidR="00132DD0" w:rsidRPr="00132DD0">
        <w:rPr>
          <w:rFonts w:ascii="Arial" w:hAnsi="Arial" w:cs="Arial"/>
          <w:color w:val="000000"/>
        </w:rPr>
        <w:t xml:space="preserve"> drainage structure for stormwater </w:t>
      </w:r>
      <w:r w:rsidR="00A56155" w:rsidRPr="00132DD0">
        <w:rPr>
          <w:rFonts w:ascii="Arial" w:hAnsi="Arial" w:cs="Arial"/>
          <w:color w:val="000000"/>
        </w:rPr>
        <w:t>systems.</w:t>
      </w:r>
      <w:r w:rsidR="00A56155">
        <w:rPr>
          <w:rFonts w:ascii="Arial" w:hAnsi="Arial" w:cs="Arial"/>
          <w:color w:val="000000"/>
        </w:rPr>
        <w:t xml:space="preserve"> (</w:t>
      </w:r>
      <w:r w:rsidR="00A66456">
        <w:rPr>
          <w:rFonts w:ascii="Arial" w:hAnsi="Arial" w:cs="Arial"/>
          <w:color w:val="000000"/>
        </w:rPr>
        <w:t xml:space="preserve">2021 </w:t>
      </w:r>
      <w:r w:rsidR="00AB3026">
        <w:rPr>
          <w:rFonts w:ascii="Arial" w:hAnsi="Arial" w:cs="Arial"/>
          <w:color w:val="000000"/>
        </w:rPr>
        <w:t>-</w:t>
      </w:r>
      <w:r w:rsidR="00A66456">
        <w:rPr>
          <w:rFonts w:ascii="Arial" w:hAnsi="Arial" w:cs="Arial"/>
          <w:color w:val="000000"/>
        </w:rPr>
        <w:t xml:space="preserve"> 2022)</w:t>
      </w:r>
    </w:p>
    <w:p w:rsidR="00132DD0" w:rsidRPr="00132DD0" w:rsidRDefault="00132DD0" w:rsidP="00746BC6">
      <w:pPr>
        <w:widowControl/>
        <w:jc w:val="both"/>
        <w:rPr>
          <w:rFonts w:ascii="Arial" w:hAnsi="Arial" w:cs="Arial"/>
          <w:color w:val="000000"/>
        </w:rPr>
      </w:pPr>
    </w:p>
    <w:p w:rsidR="00132DD0" w:rsidRDefault="00C038F2" w:rsidP="00746BC6">
      <w:pPr>
        <w:widowControl/>
        <w:jc w:val="both"/>
        <w:rPr>
          <w:rFonts w:ascii="Arial" w:hAnsi="Arial" w:cs="Arial"/>
          <w:color w:val="000000"/>
        </w:rPr>
      </w:pPr>
      <w:r>
        <w:rPr>
          <w:rFonts w:ascii="Arial" w:hAnsi="Arial" w:cs="Arial"/>
          <w:b/>
          <w:bCs/>
        </w:rPr>
        <w:t xml:space="preserve">Various </w:t>
      </w:r>
      <w:r w:rsidR="00266B9E" w:rsidRPr="00A56155">
        <w:rPr>
          <w:rFonts w:ascii="Arial" w:hAnsi="Arial" w:cs="Arial"/>
          <w:b/>
          <w:bCs/>
        </w:rPr>
        <w:t>Building</w:t>
      </w:r>
      <w:r w:rsidR="00A56155" w:rsidRPr="00A56155">
        <w:rPr>
          <w:rFonts w:ascii="Arial" w:hAnsi="Arial" w:cs="Arial"/>
          <w:b/>
          <w:bCs/>
        </w:rPr>
        <w:t xml:space="preserve"> Projects, </w:t>
      </w:r>
      <w:r w:rsidR="00132DD0" w:rsidRPr="00A56155">
        <w:rPr>
          <w:rFonts w:ascii="Arial" w:hAnsi="Arial" w:cs="Arial"/>
          <w:b/>
          <w:bCs/>
        </w:rPr>
        <w:t>New Rochelle, NY</w:t>
      </w:r>
      <w:r w:rsidR="00A56155">
        <w:rPr>
          <w:rFonts w:ascii="Arial" w:hAnsi="Arial" w:cs="Arial"/>
          <w:b/>
          <w:bCs/>
        </w:rPr>
        <w:t xml:space="preserve"> </w:t>
      </w:r>
      <w:r w:rsidR="00A56155" w:rsidRPr="007C540E">
        <w:rPr>
          <w:rFonts w:ascii="Arial" w:hAnsi="Arial" w:cs="Arial"/>
        </w:rPr>
        <w:t>-</w:t>
      </w:r>
      <w:r w:rsidR="00A56155">
        <w:rPr>
          <w:rFonts w:ascii="Arial" w:hAnsi="Arial" w:cs="Arial"/>
          <w:b/>
          <w:bCs/>
        </w:rPr>
        <w:t xml:space="preserve"> </w:t>
      </w:r>
      <w:r w:rsidR="00132DD0" w:rsidRPr="00132DD0">
        <w:rPr>
          <w:rFonts w:ascii="Arial" w:hAnsi="Arial" w:cs="Arial"/>
          <w:color w:val="000000"/>
        </w:rPr>
        <w:t xml:space="preserve">Project Engineer </w:t>
      </w:r>
      <w:r>
        <w:rPr>
          <w:rFonts w:ascii="Arial" w:hAnsi="Arial" w:cs="Arial"/>
          <w:color w:val="000000"/>
        </w:rPr>
        <w:t>/</w:t>
      </w:r>
      <w:r w:rsidR="00132DD0" w:rsidRPr="00132DD0">
        <w:rPr>
          <w:rFonts w:ascii="Arial" w:hAnsi="Arial" w:cs="Arial"/>
          <w:color w:val="000000"/>
        </w:rPr>
        <w:t xml:space="preserve"> Project Manager </w:t>
      </w:r>
      <w:r>
        <w:rPr>
          <w:rFonts w:ascii="Arial" w:hAnsi="Arial" w:cs="Arial"/>
          <w:color w:val="000000"/>
        </w:rPr>
        <w:t>worked on</w:t>
      </w:r>
      <w:r w:rsidR="00A56155">
        <w:rPr>
          <w:rFonts w:ascii="Arial" w:hAnsi="Arial" w:cs="Arial"/>
          <w:color w:val="000000"/>
        </w:rPr>
        <w:t xml:space="preserve"> </w:t>
      </w:r>
      <w:r w:rsidR="00132DD0" w:rsidRPr="00132DD0">
        <w:rPr>
          <w:rFonts w:ascii="Arial" w:hAnsi="Arial" w:cs="Arial"/>
          <w:color w:val="000000"/>
        </w:rPr>
        <w:t xml:space="preserve">several building projects in NYC </w:t>
      </w:r>
      <w:r>
        <w:rPr>
          <w:rFonts w:ascii="Arial" w:hAnsi="Arial" w:cs="Arial"/>
          <w:color w:val="000000"/>
        </w:rPr>
        <w:t>that included</w:t>
      </w:r>
      <w:r w:rsidR="00132DD0" w:rsidRPr="00132DD0">
        <w:rPr>
          <w:rFonts w:ascii="Arial" w:hAnsi="Arial" w:cs="Arial"/>
          <w:color w:val="000000"/>
        </w:rPr>
        <w:t xml:space="preserve"> 2555 Broadway, 100 Claremont, 730 5</w:t>
      </w:r>
      <w:r w:rsidR="000A434B" w:rsidRPr="000A434B">
        <w:rPr>
          <w:rFonts w:ascii="Arial" w:hAnsi="Arial" w:cs="Arial"/>
          <w:color w:val="000000"/>
          <w:vertAlign w:val="superscript"/>
        </w:rPr>
        <w:t>th</w:t>
      </w:r>
      <w:r w:rsidR="000A434B">
        <w:rPr>
          <w:rFonts w:ascii="Arial" w:hAnsi="Arial" w:cs="Arial"/>
          <w:color w:val="000000"/>
        </w:rPr>
        <w:t xml:space="preserve"> </w:t>
      </w:r>
      <w:r w:rsidR="00132DD0" w:rsidRPr="00132DD0">
        <w:rPr>
          <w:rFonts w:ascii="Arial" w:hAnsi="Arial" w:cs="Arial"/>
          <w:color w:val="000000"/>
        </w:rPr>
        <w:t>Ave</w:t>
      </w:r>
      <w:r w:rsidR="00C91CDF">
        <w:rPr>
          <w:rFonts w:ascii="Arial" w:hAnsi="Arial" w:cs="Arial"/>
          <w:color w:val="000000"/>
        </w:rPr>
        <w:t>nue</w:t>
      </w:r>
      <w:r w:rsidR="00132DD0" w:rsidRPr="00132DD0">
        <w:rPr>
          <w:rFonts w:ascii="Arial" w:hAnsi="Arial" w:cs="Arial"/>
          <w:color w:val="000000"/>
        </w:rPr>
        <w:t>, One Wall St</w:t>
      </w:r>
      <w:r w:rsidR="00AB3026">
        <w:rPr>
          <w:rFonts w:ascii="Arial" w:hAnsi="Arial" w:cs="Arial"/>
          <w:color w:val="000000"/>
        </w:rPr>
        <w:t>reet</w:t>
      </w:r>
      <w:r w:rsidR="00132DD0" w:rsidRPr="00132DD0">
        <w:rPr>
          <w:rFonts w:ascii="Arial" w:hAnsi="Arial" w:cs="Arial"/>
          <w:color w:val="000000"/>
        </w:rPr>
        <w:t>, Pacific Park</w:t>
      </w:r>
      <w:r w:rsidR="00A56155">
        <w:rPr>
          <w:rFonts w:ascii="Arial" w:hAnsi="Arial" w:cs="Arial"/>
          <w:color w:val="000000"/>
        </w:rPr>
        <w:t xml:space="preserve"> </w:t>
      </w:r>
      <w:r w:rsidR="00132DD0" w:rsidRPr="00132DD0">
        <w:rPr>
          <w:rFonts w:ascii="Arial" w:hAnsi="Arial" w:cs="Arial"/>
          <w:color w:val="000000"/>
        </w:rPr>
        <w:t xml:space="preserve">B15, 456 Greenwich, and 2 Penn Plaza. </w:t>
      </w:r>
      <w:r w:rsidR="00AB3026">
        <w:rPr>
          <w:rFonts w:ascii="Arial" w:hAnsi="Arial" w:cs="Arial"/>
          <w:color w:val="000000"/>
        </w:rPr>
        <w:t>D</w:t>
      </w:r>
      <w:r w:rsidR="00132DD0" w:rsidRPr="00132DD0">
        <w:rPr>
          <w:rFonts w:ascii="Arial" w:hAnsi="Arial" w:cs="Arial"/>
          <w:color w:val="000000"/>
        </w:rPr>
        <w:t>esigned and provided site inspections for hoist towers,</w:t>
      </w:r>
      <w:r w:rsidR="00746BC6">
        <w:rPr>
          <w:rFonts w:ascii="Arial" w:hAnsi="Arial" w:cs="Arial"/>
          <w:color w:val="000000"/>
        </w:rPr>
        <w:t xml:space="preserve"> </w:t>
      </w:r>
      <w:r w:rsidR="00132DD0" w:rsidRPr="00132DD0">
        <w:rPr>
          <w:rFonts w:ascii="Arial" w:hAnsi="Arial" w:cs="Arial"/>
          <w:color w:val="000000"/>
        </w:rPr>
        <w:t>sidewalk bridges, fences, scaffolding, platforms</w:t>
      </w:r>
      <w:r w:rsidR="00AB3026">
        <w:rPr>
          <w:rFonts w:ascii="Arial" w:hAnsi="Arial" w:cs="Arial"/>
          <w:color w:val="000000"/>
        </w:rPr>
        <w:t>,</w:t>
      </w:r>
      <w:r w:rsidR="00132DD0" w:rsidRPr="00132DD0">
        <w:rPr>
          <w:rFonts w:ascii="Arial" w:hAnsi="Arial" w:cs="Arial"/>
          <w:color w:val="000000"/>
        </w:rPr>
        <w:t xml:space="preserve"> </w:t>
      </w:r>
      <w:r w:rsidR="00AB3026">
        <w:rPr>
          <w:rFonts w:ascii="Arial" w:hAnsi="Arial" w:cs="Arial"/>
          <w:color w:val="000000"/>
        </w:rPr>
        <w:t>and</w:t>
      </w:r>
      <w:r w:rsidR="00132DD0" w:rsidRPr="00132DD0">
        <w:rPr>
          <w:rFonts w:ascii="Arial" w:hAnsi="Arial" w:cs="Arial"/>
          <w:color w:val="000000"/>
        </w:rPr>
        <w:t xml:space="preserve"> decks. </w:t>
      </w:r>
      <w:r w:rsidR="00AB3026">
        <w:rPr>
          <w:rFonts w:ascii="Arial" w:hAnsi="Arial" w:cs="Arial"/>
          <w:color w:val="000000"/>
        </w:rPr>
        <w:t>A</w:t>
      </w:r>
      <w:r w:rsidR="00132DD0" w:rsidRPr="00132DD0">
        <w:rPr>
          <w:rFonts w:ascii="Arial" w:hAnsi="Arial" w:cs="Arial"/>
          <w:color w:val="000000"/>
        </w:rPr>
        <w:t>lso provided detailed calculations for various</w:t>
      </w:r>
      <w:r w:rsidR="00746BC6">
        <w:rPr>
          <w:rFonts w:ascii="Arial" w:hAnsi="Arial" w:cs="Arial"/>
          <w:color w:val="000000"/>
        </w:rPr>
        <w:t xml:space="preserve"> </w:t>
      </w:r>
      <w:r w:rsidR="00132DD0" w:rsidRPr="00132DD0">
        <w:rPr>
          <w:rFonts w:ascii="Arial" w:hAnsi="Arial" w:cs="Arial"/>
          <w:color w:val="000000"/>
        </w:rPr>
        <w:t>connections and anchors, reviewed drawings, coordinated drafters with design specifications &amp; deadlines,</w:t>
      </w:r>
      <w:r w:rsidR="00746BC6">
        <w:rPr>
          <w:rFonts w:ascii="Arial" w:hAnsi="Arial" w:cs="Arial"/>
          <w:color w:val="000000"/>
        </w:rPr>
        <w:t xml:space="preserve"> </w:t>
      </w:r>
      <w:r w:rsidR="00132DD0" w:rsidRPr="00132DD0">
        <w:rPr>
          <w:rFonts w:ascii="Arial" w:hAnsi="Arial" w:cs="Arial"/>
          <w:color w:val="000000"/>
        </w:rPr>
        <w:t xml:space="preserve">performed RISA 3D modeling for various structures, modified drawings to </w:t>
      </w:r>
      <w:r w:rsidR="00555DB8" w:rsidRPr="00132DD0">
        <w:rPr>
          <w:rFonts w:ascii="Arial" w:hAnsi="Arial" w:cs="Arial"/>
          <w:color w:val="000000"/>
        </w:rPr>
        <w:t>help</w:t>
      </w:r>
      <w:r w:rsidR="00132DD0" w:rsidRPr="00132DD0">
        <w:rPr>
          <w:rFonts w:ascii="Arial" w:hAnsi="Arial" w:cs="Arial"/>
          <w:color w:val="000000"/>
        </w:rPr>
        <w:t xml:space="preserve"> customers with new</w:t>
      </w:r>
      <w:r w:rsidR="00746BC6">
        <w:rPr>
          <w:rFonts w:ascii="Arial" w:hAnsi="Arial" w:cs="Arial"/>
          <w:color w:val="000000"/>
        </w:rPr>
        <w:t xml:space="preserve"> </w:t>
      </w:r>
      <w:r w:rsidR="00132DD0" w:rsidRPr="00132DD0">
        <w:rPr>
          <w:rFonts w:ascii="Arial" w:hAnsi="Arial" w:cs="Arial"/>
          <w:color w:val="000000"/>
        </w:rPr>
        <w:t xml:space="preserve">requests, and assisted in work management on site. </w:t>
      </w:r>
      <w:r w:rsidR="00555DB8">
        <w:rPr>
          <w:rFonts w:ascii="Arial" w:hAnsi="Arial" w:cs="Arial"/>
          <w:color w:val="000000"/>
        </w:rPr>
        <w:t>He is f</w:t>
      </w:r>
      <w:r w:rsidR="00132DD0" w:rsidRPr="00132DD0">
        <w:rPr>
          <w:rFonts w:ascii="Arial" w:hAnsi="Arial" w:cs="Arial"/>
          <w:color w:val="000000"/>
        </w:rPr>
        <w:t>amiliar with building codes and design manuals</w:t>
      </w:r>
      <w:r w:rsidR="00746BC6">
        <w:rPr>
          <w:rFonts w:ascii="Arial" w:hAnsi="Arial" w:cs="Arial"/>
          <w:color w:val="000000"/>
        </w:rPr>
        <w:t xml:space="preserve"> </w:t>
      </w:r>
      <w:r w:rsidR="00132DD0" w:rsidRPr="00132DD0">
        <w:rPr>
          <w:rFonts w:ascii="Arial" w:hAnsi="Arial" w:cs="Arial"/>
          <w:color w:val="000000"/>
        </w:rPr>
        <w:t xml:space="preserve">for ASCE, ACI, AISC, Aluminum Design, </w:t>
      </w:r>
      <w:r w:rsidR="00AB3026">
        <w:rPr>
          <w:rFonts w:ascii="Arial" w:hAnsi="Arial" w:cs="Arial"/>
          <w:color w:val="000000"/>
        </w:rPr>
        <w:t xml:space="preserve">and </w:t>
      </w:r>
      <w:r w:rsidR="00132DD0" w:rsidRPr="00132DD0">
        <w:rPr>
          <w:rFonts w:ascii="Arial" w:hAnsi="Arial" w:cs="Arial"/>
          <w:color w:val="000000"/>
        </w:rPr>
        <w:t>Wood design</w:t>
      </w:r>
      <w:r w:rsidR="00A56155">
        <w:rPr>
          <w:rFonts w:ascii="Arial" w:hAnsi="Arial" w:cs="Arial"/>
          <w:color w:val="000000"/>
        </w:rPr>
        <w:t xml:space="preserve">. (2020 </w:t>
      </w:r>
      <w:r w:rsidR="00AB3026">
        <w:rPr>
          <w:rFonts w:ascii="Arial" w:hAnsi="Arial" w:cs="Arial"/>
          <w:color w:val="000000"/>
        </w:rPr>
        <w:t>-</w:t>
      </w:r>
      <w:r w:rsidR="00A56155">
        <w:rPr>
          <w:rFonts w:ascii="Arial" w:hAnsi="Arial" w:cs="Arial"/>
          <w:color w:val="000000"/>
        </w:rPr>
        <w:t xml:space="preserve"> 2021)</w:t>
      </w:r>
    </w:p>
    <w:p w:rsidR="007C540E" w:rsidRPr="00132DD0" w:rsidRDefault="007C540E" w:rsidP="00746BC6">
      <w:pPr>
        <w:widowControl/>
        <w:jc w:val="both"/>
        <w:rPr>
          <w:rFonts w:ascii="Arial" w:hAnsi="Arial" w:cs="Arial"/>
          <w:color w:val="000000"/>
        </w:rPr>
      </w:pPr>
    </w:p>
    <w:p w:rsidR="00132DD0" w:rsidRDefault="00C038F2" w:rsidP="00746BC6">
      <w:pPr>
        <w:widowControl/>
        <w:jc w:val="both"/>
        <w:rPr>
          <w:rFonts w:ascii="Arial" w:hAnsi="Arial" w:cs="Arial"/>
          <w:color w:val="000000"/>
        </w:rPr>
      </w:pPr>
      <w:r>
        <w:rPr>
          <w:rFonts w:ascii="Arial" w:hAnsi="Arial" w:cs="Arial"/>
          <w:b/>
          <w:bCs/>
        </w:rPr>
        <w:t xml:space="preserve">Soil Mechanics, </w:t>
      </w:r>
      <w:r w:rsidR="00132DD0" w:rsidRPr="004D2A45">
        <w:rPr>
          <w:rFonts w:ascii="Arial" w:hAnsi="Arial" w:cs="Arial"/>
          <w:b/>
          <w:bCs/>
        </w:rPr>
        <w:t>Seaford, NY</w:t>
      </w:r>
      <w:r w:rsidR="004D2A45">
        <w:rPr>
          <w:rFonts w:ascii="Arial" w:hAnsi="Arial" w:cs="Arial"/>
          <w:b/>
          <w:bCs/>
        </w:rPr>
        <w:t xml:space="preserve"> </w:t>
      </w:r>
      <w:r w:rsidR="004D2A45" w:rsidRPr="00C91CDF">
        <w:rPr>
          <w:rFonts w:ascii="Arial" w:hAnsi="Arial" w:cs="Arial"/>
        </w:rPr>
        <w:t>-</w:t>
      </w:r>
      <w:r w:rsidR="004D2A45">
        <w:rPr>
          <w:rFonts w:ascii="Arial" w:hAnsi="Arial" w:cs="Arial"/>
          <w:b/>
          <w:bCs/>
        </w:rPr>
        <w:t xml:space="preserve"> </w:t>
      </w:r>
      <w:r w:rsidR="00132DD0" w:rsidRPr="00132DD0">
        <w:rPr>
          <w:rFonts w:ascii="Arial" w:hAnsi="Arial" w:cs="Arial"/>
          <w:color w:val="000000"/>
        </w:rPr>
        <w:t xml:space="preserve">Project Engineer </w:t>
      </w:r>
      <w:r>
        <w:rPr>
          <w:rFonts w:ascii="Arial" w:hAnsi="Arial" w:cs="Arial"/>
          <w:color w:val="000000"/>
        </w:rPr>
        <w:t>/</w:t>
      </w:r>
      <w:r w:rsidR="00132DD0" w:rsidRPr="00132DD0">
        <w:rPr>
          <w:rFonts w:ascii="Arial" w:hAnsi="Arial" w:cs="Arial"/>
          <w:color w:val="000000"/>
        </w:rPr>
        <w:t xml:space="preserve"> Project Manager was</w:t>
      </w:r>
      <w:r w:rsidR="00746BC6">
        <w:rPr>
          <w:rFonts w:ascii="Arial" w:hAnsi="Arial" w:cs="Arial"/>
          <w:color w:val="000000"/>
        </w:rPr>
        <w:t xml:space="preserve"> </w:t>
      </w:r>
      <w:r w:rsidR="00132DD0" w:rsidRPr="00132DD0">
        <w:rPr>
          <w:rFonts w:ascii="Arial" w:hAnsi="Arial" w:cs="Arial"/>
          <w:color w:val="000000"/>
        </w:rPr>
        <w:t>responsible for reviewing boring logs, coordinating inspections, coordinating drafters, and coordinating pile</w:t>
      </w:r>
      <w:r w:rsidR="00746BC6">
        <w:rPr>
          <w:rFonts w:ascii="Arial" w:hAnsi="Arial" w:cs="Arial"/>
          <w:color w:val="000000"/>
        </w:rPr>
        <w:t xml:space="preserve"> </w:t>
      </w:r>
      <w:r w:rsidR="00132DD0" w:rsidRPr="00132DD0">
        <w:rPr>
          <w:rFonts w:ascii="Arial" w:hAnsi="Arial" w:cs="Arial"/>
          <w:color w:val="000000"/>
        </w:rPr>
        <w:t xml:space="preserve">and lab projects. </w:t>
      </w:r>
      <w:r w:rsidR="00AB3026">
        <w:rPr>
          <w:rFonts w:ascii="Arial" w:hAnsi="Arial" w:cs="Arial"/>
          <w:color w:val="000000"/>
        </w:rPr>
        <w:t>W</w:t>
      </w:r>
      <w:r w:rsidR="00132DD0" w:rsidRPr="00132DD0">
        <w:rPr>
          <w:rFonts w:ascii="Arial" w:hAnsi="Arial" w:cs="Arial"/>
          <w:color w:val="000000"/>
        </w:rPr>
        <w:t>orked on proposals and developed familiarity with Building Code Chapter 18.</w:t>
      </w:r>
      <w:r w:rsidR="00746BC6">
        <w:rPr>
          <w:rFonts w:ascii="Arial" w:hAnsi="Arial" w:cs="Arial"/>
          <w:color w:val="000000"/>
        </w:rPr>
        <w:t xml:space="preserve"> </w:t>
      </w:r>
      <w:r w:rsidR="004D2A45">
        <w:rPr>
          <w:rFonts w:ascii="Arial" w:hAnsi="Arial" w:cs="Arial"/>
          <w:color w:val="000000"/>
        </w:rPr>
        <w:t>(2020)</w:t>
      </w:r>
    </w:p>
    <w:p w:rsidR="004D2A45" w:rsidRDefault="004D2A45" w:rsidP="00746BC6">
      <w:pPr>
        <w:widowControl/>
        <w:jc w:val="both"/>
        <w:rPr>
          <w:rFonts w:ascii="Arial" w:hAnsi="Arial" w:cs="Arial"/>
          <w:color w:val="F25A22"/>
        </w:rPr>
      </w:pPr>
    </w:p>
    <w:p w:rsidR="00132DD0" w:rsidRDefault="00C038F2" w:rsidP="00746BC6">
      <w:pPr>
        <w:widowControl/>
        <w:jc w:val="both"/>
        <w:rPr>
          <w:rFonts w:ascii="Arial" w:hAnsi="Arial" w:cs="Arial"/>
          <w:color w:val="000000"/>
        </w:rPr>
      </w:pPr>
      <w:r w:rsidRPr="00C038F2">
        <w:rPr>
          <w:rFonts w:ascii="Arial" w:hAnsi="Arial" w:cs="Arial"/>
          <w:b/>
          <w:bCs/>
          <w:color w:val="000000"/>
        </w:rPr>
        <w:t>470 Scott Avenue, 1161 Bedford Avenue, Marine Transfer Station, and Greenpoint Highway</w:t>
      </w:r>
      <w:r>
        <w:rPr>
          <w:rFonts w:ascii="Arial" w:hAnsi="Arial" w:cs="Arial"/>
          <w:b/>
          <w:bCs/>
          <w:color w:val="000000"/>
        </w:rPr>
        <w:t xml:space="preserve"> Projects</w:t>
      </w:r>
      <w:r w:rsidRPr="00C038F2">
        <w:rPr>
          <w:rFonts w:ascii="Arial" w:hAnsi="Arial" w:cs="Arial"/>
          <w:b/>
          <w:bCs/>
          <w:color w:val="000000"/>
        </w:rPr>
        <w:t>,</w:t>
      </w:r>
      <w:r w:rsidR="00132DD0" w:rsidRPr="004D2A45">
        <w:rPr>
          <w:rFonts w:ascii="Arial" w:hAnsi="Arial" w:cs="Arial"/>
          <w:b/>
          <w:bCs/>
        </w:rPr>
        <w:t xml:space="preserve"> NY</w:t>
      </w:r>
      <w:r w:rsidR="004D2A45" w:rsidRPr="004D2A45">
        <w:rPr>
          <w:rFonts w:ascii="Arial" w:hAnsi="Arial" w:cs="Arial"/>
        </w:rPr>
        <w:t xml:space="preserve"> -</w:t>
      </w:r>
      <w:r w:rsidR="004D2A45">
        <w:rPr>
          <w:rFonts w:ascii="Arial" w:hAnsi="Arial" w:cs="Arial"/>
          <w:color w:val="F25A22"/>
        </w:rPr>
        <w:t xml:space="preserve"> </w:t>
      </w:r>
      <w:r w:rsidR="00132DD0" w:rsidRPr="00132DD0">
        <w:rPr>
          <w:rFonts w:ascii="Arial" w:hAnsi="Arial" w:cs="Arial"/>
          <w:color w:val="000000"/>
        </w:rPr>
        <w:t>Project Engineer</w:t>
      </w:r>
      <w:r w:rsidR="00AB3026">
        <w:rPr>
          <w:rFonts w:ascii="Arial" w:hAnsi="Arial" w:cs="Arial"/>
          <w:color w:val="000000"/>
        </w:rPr>
        <w:t xml:space="preserve"> </w:t>
      </w:r>
      <w:r w:rsidR="00132DD0" w:rsidRPr="00132DD0">
        <w:rPr>
          <w:rFonts w:ascii="Arial" w:hAnsi="Arial" w:cs="Arial"/>
          <w:color w:val="000000"/>
        </w:rPr>
        <w:t>/</w:t>
      </w:r>
      <w:r w:rsidR="00AB3026">
        <w:rPr>
          <w:rFonts w:ascii="Arial" w:hAnsi="Arial" w:cs="Arial"/>
          <w:color w:val="000000"/>
        </w:rPr>
        <w:t xml:space="preserve"> </w:t>
      </w:r>
      <w:r w:rsidR="00132DD0" w:rsidRPr="00132DD0">
        <w:rPr>
          <w:rFonts w:ascii="Arial" w:hAnsi="Arial" w:cs="Arial"/>
          <w:color w:val="000000"/>
        </w:rPr>
        <w:t>Structural Engineer</w:t>
      </w:r>
      <w:r w:rsidR="00AB3026">
        <w:rPr>
          <w:rFonts w:ascii="Arial" w:hAnsi="Arial" w:cs="Arial"/>
          <w:color w:val="000000"/>
        </w:rPr>
        <w:t xml:space="preserve"> </w:t>
      </w:r>
      <w:r w:rsidR="00132DD0" w:rsidRPr="00132DD0">
        <w:rPr>
          <w:rFonts w:ascii="Arial" w:hAnsi="Arial" w:cs="Arial"/>
          <w:color w:val="000000"/>
        </w:rPr>
        <w:t>was</w:t>
      </w:r>
      <w:r w:rsidR="00746BC6">
        <w:rPr>
          <w:rFonts w:ascii="Arial" w:hAnsi="Arial" w:cs="Arial"/>
          <w:color w:val="000000"/>
        </w:rPr>
        <w:t xml:space="preserve"> </w:t>
      </w:r>
      <w:r w:rsidR="00132DD0" w:rsidRPr="00132DD0">
        <w:rPr>
          <w:rFonts w:ascii="Arial" w:hAnsi="Arial" w:cs="Arial"/>
          <w:color w:val="000000"/>
        </w:rPr>
        <w:t xml:space="preserve">responsible for studying contract scope, drawings, cost estimating based on RS </w:t>
      </w:r>
      <w:r w:rsidR="00AB3026">
        <w:rPr>
          <w:rFonts w:ascii="Arial" w:hAnsi="Arial" w:cs="Arial"/>
          <w:color w:val="000000"/>
        </w:rPr>
        <w:t>m</w:t>
      </w:r>
      <w:r w:rsidR="00132DD0" w:rsidRPr="00132DD0">
        <w:rPr>
          <w:rFonts w:ascii="Arial" w:hAnsi="Arial" w:cs="Arial"/>
          <w:color w:val="000000"/>
        </w:rPr>
        <w:t>eans, reviewing and editing</w:t>
      </w:r>
      <w:r w:rsidR="00746BC6">
        <w:rPr>
          <w:rFonts w:ascii="Arial" w:hAnsi="Arial" w:cs="Arial"/>
          <w:color w:val="000000"/>
        </w:rPr>
        <w:t xml:space="preserve"> </w:t>
      </w:r>
      <w:r w:rsidR="00132DD0" w:rsidRPr="00132DD0">
        <w:rPr>
          <w:rFonts w:ascii="Arial" w:hAnsi="Arial" w:cs="Arial"/>
          <w:color w:val="000000"/>
        </w:rPr>
        <w:t>structural drawings, reviewing site conditions, scheduling meetings, and creating reports.</w:t>
      </w:r>
      <w:r w:rsidR="00AB3026">
        <w:rPr>
          <w:rFonts w:ascii="Arial" w:hAnsi="Arial" w:cs="Arial"/>
          <w:color w:val="000000"/>
        </w:rPr>
        <w:t xml:space="preserve"> A</w:t>
      </w:r>
      <w:r w:rsidR="00132DD0" w:rsidRPr="00132DD0">
        <w:rPr>
          <w:rFonts w:ascii="Arial" w:hAnsi="Arial" w:cs="Arial"/>
          <w:color w:val="000000"/>
        </w:rPr>
        <w:t>lso provided</w:t>
      </w:r>
      <w:r w:rsidR="004D2A45">
        <w:rPr>
          <w:rFonts w:ascii="Arial" w:hAnsi="Arial" w:cs="Arial"/>
          <w:color w:val="000000"/>
        </w:rPr>
        <w:t xml:space="preserve"> </w:t>
      </w:r>
      <w:r w:rsidR="00132DD0" w:rsidRPr="00132DD0">
        <w:rPr>
          <w:rFonts w:ascii="Arial" w:hAnsi="Arial" w:cs="Arial"/>
          <w:color w:val="000000"/>
        </w:rPr>
        <w:t>drawings and calculations for rebars, concrete beams, foundations, anchors, and reshoring.</w:t>
      </w:r>
      <w:r w:rsidR="004D2A45">
        <w:rPr>
          <w:rFonts w:ascii="Arial" w:hAnsi="Arial" w:cs="Arial"/>
          <w:color w:val="000000"/>
        </w:rPr>
        <w:t xml:space="preserve"> (2020)</w:t>
      </w:r>
    </w:p>
    <w:p w:rsidR="00132DD0" w:rsidRPr="00132DD0" w:rsidRDefault="00132DD0" w:rsidP="00746BC6">
      <w:pPr>
        <w:widowControl/>
        <w:jc w:val="both"/>
        <w:rPr>
          <w:rFonts w:ascii="Arial" w:hAnsi="Arial" w:cs="Arial"/>
          <w:color w:val="000000"/>
        </w:rPr>
      </w:pPr>
    </w:p>
    <w:p w:rsidR="00132DD0" w:rsidRDefault="00C038F2" w:rsidP="00746BC6">
      <w:pPr>
        <w:widowControl/>
        <w:jc w:val="both"/>
        <w:rPr>
          <w:rFonts w:ascii="Arial" w:hAnsi="Arial" w:cs="Arial"/>
          <w:color w:val="000000"/>
        </w:rPr>
      </w:pPr>
      <w:r w:rsidRPr="00C038F2">
        <w:rPr>
          <w:rFonts w:ascii="Arial" w:hAnsi="Arial" w:cs="Arial"/>
          <w:b/>
          <w:bCs/>
          <w:color w:val="000000"/>
        </w:rPr>
        <w:t>Olmstead Center Parks Department ($22 million), and PS 38K</w:t>
      </w:r>
      <w:r w:rsidR="00132DD0" w:rsidRPr="00C038F2">
        <w:rPr>
          <w:rFonts w:ascii="Arial" w:hAnsi="Arial" w:cs="Arial"/>
          <w:b/>
          <w:bCs/>
        </w:rPr>
        <w:t>, N</w:t>
      </w:r>
      <w:r w:rsidR="00132DD0" w:rsidRPr="004D2A45">
        <w:rPr>
          <w:rFonts w:ascii="Arial" w:hAnsi="Arial" w:cs="Arial"/>
          <w:b/>
          <w:bCs/>
        </w:rPr>
        <w:t>Y</w:t>
      </w:r>
      <w:r w:rsidR="004D2A45">
        <w:rPr>
          <w:rFonts w:ascii="Arial" w:hAnsi="Arial" w:cs="Arial"/>
        </w:rPr>
        <w:t xml:space="preserve"> - </w:t>
      </w:r>
      <w:r w:rsidR="00132DD0" w:rsidRPr="00132DD0">
        <w:rPr>
          <w:rFonts w:ascii="Arial" w:hAnsi="Arial" w:cs="Arial"/>
          <w:color w:val="000000"/>
        </w:rPr>
        <w:t>Assistant Resident Engineer</w:t>
      </w:r>
      <w:r w:rsidR="00AB3026">
        <w:rPr>
          <w:rFonts w:ascii="Arial" w:hAnsi="Arial" w:cs="Arial"/>
          <w:color w:val="000000"/>
        </w:rPr>
        <w:t xml:space="preserve"> </w:t>
      </w:r>
      <w:r w:rsidR="00132DD0" w:rsidRPr="00132DD0">
        <w:rPr>
          <w:rFonts w:ascii="Arial" w:hAnsi="Arial" w:cs="Arial"/>
          <w:color w:val="000000"/>
        </w:rPr>
        <w:t>/</w:t>
      </w:r>
      <w:r w:rsidR="00AB3026">
        <w:rPr>
          <w:rFonts w:ascii="Arial" w:hAnsi="Arial" w:cs="Arial"/>
          <w:color w:val="000000"/>
        </w:rPr>
        <w:t xml:space="preserve"> </w:t>
      </w:r>
      <w:r w:rsidR="00132DD0" w:rsidRPr="00132DD0">
        <w:rPr>
          <w:rFonts w:ascii="Arial" w:hAnsi="Arial" w:cs="Arial"/>
          <w:color w:val="000000"/>
        </w:rPr>
        <w:t>Project Engineer</w:t>
      </w:r>
      <w:r w:rsidR="00746BC6">
        <w:rPr>
          <w:rFonts w:ascii="Arial" w:hAnsi="Arial" w:cs="Arial"/>
          <w:color w:val="000000"/>
        </w:rPr>
        <w:t xml:space="preserve"> </w:t>
      </w:r>
      <w:r w:rsidR="00132DD0" w:rsidRPr="00132DD0">
        <w:rPr>
          <w:rFonts w:ascii="Arial" w:hAnsi="Arial" w:cs="Arial"/>
          <w:color w:val="000000"/>
        </w:rPr>
        <w:t>reviewed and modified structural drawings, reviewed contract scope, reviewed site conditions, kept track of</w:t>
      </w:r>
      <w:r w:rsidR="00746BC6">
        <w:rPr>
          <w:rFonts w:ascii="Arial" w:hAnsi="Arial" w:cs="Arial"/>
          <w:color w:val="000000"/>
        </w:rPr>
        <w:t xml:space="preserve"> </w:t>
      </w:r>
      <w:r w:rsidR="00132DD0" w:rsidRPr="00132DD0">
        <w:rPr>
          <w:rFonts w:ascii="Arial" w:hAnsi="Arial" w:cs="Arial"/>
          <w:color w:val="000000"/>
        </w:rPr>
        <w:t>work force and job progress, scheduled weekly meetings to keep track of work, made payments and r</w:t>
      </w:r>
      <w:r w:rsidR="00AB3026">
        <w:rPr>
          <w:rFonts w:ascii="Arial" w:hAnsi="Arial" w:cs="Arial"/>
          <w:color w:val="000000"/>
        </w:rPr>
        <w:t>a</w:t>
      </w:r>
      <w:r w:rsidR="00132DD0" w:rsidRPr="00132DD0">
        <w:rPr>
          <w:rFonts w:ascii="Arial" w:hAnsi="Arial" w:cs="Arial"/>
          <w:color w:val="000000"/>
        </w:rPr>
        <w:t>n</w:t>
      </w:r>
      <w:r w:rsidR="00746BC6">
        <w:rPr>
          <w:rFonts w:ascii="Arial" w:hAnsi="Arial" w:cs="Arial"/>
          <w:color w:val="000000"/>
        </w:rPr>
        <w:t xml:space="preserve"> </w:t>
      </w:r>
      <w:r w:rsidR="00132DD0" w:rsidRPr="00132DD0">
        <w:rPr>
          <w:rFonts w:ascii="Arial" w:hAnsi="Arial" w:cs="Arial"/>
          <w:color w:val="000000"/>
        </w:rPr>
        <w:t>through audits to ensure proper payment of material, review RFI submittals, performed RE analysis and</w:t>
      </w:r>
      <w:r w:rsidR="00746BC6">
        <w:rPr>
          <w:rFonts w:ascii="Arial" w:hAnsi="Arial" w:cs="Arial"/>
          <w:color w:val="000000"/>
        </w:rPr>
        <w:t xml:space="preserve"> </w:t>
      </w:r>
      <w:r w:rsidR="00132DD0" w:rsidRPr="00132DD0">
        <w:rPr>
          <w:rFonts w:ascii="Arial" w:hAnsi="Arial" w:cs="Arial"/>
          <w:color w:val="000000"/>
        </w:rPr>
        <w:t>estimates on material and labor required for the scope, ensured cost estimates were fair to all parties, and</w:t>
      </w:r>
      <w:r w:rsidR="00746BC6">
        <w:rPr>
          <w:rFonts w:ascii="Arial" w:hAnsi="Arial" w:cs="Arial"/>
          <w:color w:val="000000"/>
        </w:rPr>
        <w:t xml:space="preserve"> </w:t>
      </w:r>
      <w:r w:rsidR="00132DD0" w:rsidRPr="00132DD0">
        <w:rPr>
          <w:rFonts w:ascii="Arial" w:hAnsi="Arial" w:cs="Arial"/>
          <w:color w:val="000000"/>
        </w:rPr>
        <w:t xml:space="preserve">provided change order updates and estimates based on new findings. </w:t>
      </w:r>
      <w:r w:rsidR="004D2A45">
        <w:rPr>
          <w:rFonts w:ascii="Arial" w:hAnsi="Arial" w:cs="Arial"/>
          <w:color w:val="000000"/>
        </w:rPr>
        <w:t xml:space="preserve">(2019 </w:t>
      </w:r>
      <w:r w:rsidR="00AB3026">
        <w:rPr>
          <w:rFonts w:ascii="Arial" w:hAnsi="Arial" w:cs="Arial"/>
          <w:color w:val="000000"/>
        </w:rPr>
        <w:t>-</w:t>
      </w:r>
      <w:r w:rsidR="004D2A45">
        <w:rPr>
          <w:rFonts w:ascii="Arial" w:hAnsi="Arial" w:cs="Arial"/>
          <w:color w:val="000000"/>
        </w:rPr>
        <w:t xml:space="preserve"> 2020)</w:t>
      </w:r>
    </w:p>
    <w:p w:rsidR="00132DD0" w:rsidRPr="00132DD0" w:rsidRDefault="00132DD0" w:rsidP="00746BC6">
      <w:pPr>
        <w:widowControl/>
        <w:jc w:val="both"/>
        <w:rPr>
          <w:rFonts w:ascii="Arial" w:hAnsi="Arial" w:cs="Arial"/>
          <w:color w:val="000000"/>
        </w:rPr>
      </w:pPr>
    </w:p>
    <w:p w:rsidR="00132DD0" w:rsidRDefault="00C038F2" w:rsidP="00746BC6">
      <w:pPr>
        <w:widowControl/>
        <w:jc w:val="both"/>
        <w:rPr>
          <w:rFonts w:ascii="Arial" w:hAnsi="Arial" w:cs="Arial"/>
          <w:color w:val="000000"/>
        </w:rPr>
      </w:pPr>
      <w:r>
        <w:rPr>
          <w:rFonts w:ascii="Arial" w:hAnsi="Arial" w:cs="Arial"/>
          <w:b/>
          <w:bCs/>
        </w:rPr>
        <w:t xml:space="preserve">United Housing and Scaffolding, </w:t>
      </w:r>
      <w:r w:rsidR="00132DD0" w:rsidRPr="004D2A45">
        <w:rPr>
          <w:rFonts w:ascii="Arial" w:hAnsi="Arial" w:cs="Arial"/>
          <w:b/>
          <w:bCs/>
        </w:rPr>
        <w:t>Long Island City, NY</w:t>
      </w:r>
      <w:r w:rsidR="004D2A45">
        <w:rPr>
          <w:rFonts w:ascii="Arial" w:hAnsi="Arial" w:cs="Arial"/>
          <w:b/>
          <w:bCs/>
        </w:rPr>
        <w:t xml:space="preserve"> </w:t>
      </w:r>
      <w:r w:rsidR="004D2A45" w:rsidRPr="00AB3026">
        <w:rPr>
          <w:rFonts w:ascii="Arial" w:hAnsi="Arial" w:cs="Arial"/>
        </w:rPr>
        <w:t>-</w:t>
      </w:r>
      <w:r w:rsidR="004D2A45">
        <w:rPr>
          <w:rFonts w:ascii="Arial" w:hAnsi="Arial" w:cs="Arial"/>
          <w:b/>
          <w:bCs/>
        </w:rPr>
        <w:t xml:space="preserve"> </w:t>
      </w:r>
      <w:r w:rsidR="00132DD0" w:rsidRPr="00132DD0">
        <w:rPr>
          <w:rFonts w:ascii="Arial" w:hAnsi="Arial" w:cs="Arial"/>
          <w:color w:val="000000"/>
        </w:rPr>
        <w:t>Resident Engineer</w:t>
      </w:r>
      <w:r w:rsidR="00746BC6">
        <w:rPr>
          <w:rFonts w:ascii="Arial" w:hAnsi="Arial" w:cs="Arial"/>
          <w:color w:val="000000"/>
        </w:rPr>
        <w:t xml:space="preserve"> </w:t>
      </w:r>
      <w:r w:rsidR="00132DD0" w:rsidRPr="00132DD0">
        <w:rPr>
          <w:rFonts w:ascii="Arial" w:hAnsi="Arial" w:cs="Arial"/>
          <w:color w:val="000000"/>
        </w:rPr>
        <w:t>reviewed structural and architectural drawings, create</w:t>
      </w:r>
      <w:r w:rsidR="00AB3026">
        <w:rPr>
          <w:rFonts w:ascii="Arial" w:hAnsi="Arial" w:cs="Arial"/>
          <w:color w:val="000000"/>
        </w:rPr>
        <w:t>d</w:t>
      </w:r>
      <w:r w:rsidR="00132DD0" w:rsidRPr="00132DD0">
        <w:rPr>
          <w:rFonts w:ascii="Arial" w:hAnsi="Arial" w:cs="Arial"/>
          <w:color w:val="000000"/>
        </w:rPr>
        <w:t xml:space="preserve"> CAD drawings, designed hoist towers, sidewalk bridges,</w:t>
      </w:r>
      <w:r w:rsidR="00746BC6">
        <w:rPr>
          <w:rFonts w:ascii="Arial" w:hAnsi="Arial" w:cs="Arial"/>
          <w:color w:val="000000"/>
        </w:rPr>
        <w:t xml:space="preserve"> </w:t>
      </w:r>
      <w:r w:rsidR="00132DD0" w:rsidRPr="00132DD0">
        <w:rPr>
          <w:rFonts w:ascii="Arial" w:hAnsi="Arial" w:cs="Arial"/>
          <w:color w:val="000000"/>
        </w:rPr>
        <w:t xml:space="preserve">cantilevered platforms, </w:t>
      </w:r>
      <w:r w:rsidR="00132DD0" w:rsidRPr="00132DD0">
        <w:rPr>
          <w:rFonts w:ascii="Arial" w:hAnsi="Arial" w:cs="Arial"/>
          <w:color w:val="000000"/>
        </w:rPr>
        <w:lastRenderedPageBreak/>
        <w:t xml:space="preserve">and fencing. </w:t>
      </w:r>
      <w:r w:rsidR="00AB3026">
        <w:rPr>
          <w:rFonts w:ascii="Arial" w:hAnsi="Arial" w:cs="Arial"/>
          <w:color w:val="000000"/>
        </w:rPr>
        <w:t>A</w:t>
      </w:r>
      <w:r w:rsidR="00132DD0" w:rsidRPr="00132DD0">
        <w:rPr>
          <w:rFonts w:ascii="Arial" w:hAnsi="Arial" w:cs="Arial"/>
          <w:color w:val="000000"/>
        </w:rPr>
        <w:t>lso provided calculations for connections &amp; members used for design,</w:t>
      </w:r>
      <w:r w:rsidR="00746BC6">
        <w:rPr>
          <w:rFonts w:ascii="Arial" w:hAnsi="Arial" w:cs="Arial"/>
          <w:color w:val="000000"/>
        </w:rPr>
        <w:t xml:space="preserve"> </w:t>
      </w:r>
      <w:r w:rsidR="00132DD0" w:rsidRPr="00132DD0">
        <w:rPr>
          <w:rFonts w:ascii="Arial" w:hAnsi="Arial" w:cs="Arial"/>
          <w:color w:val="000000"/>
        </w:rPr>
        <w:t>assisted in fabrication of parts for design and resolve onsite problems, met with clients to discuss project needs,</w:t>
      </w:r>
      <w:r w:rsidR="00746BC6">
        <w:rPr>
          <w:rFonts w:ascii="Arial" w:hAnsi="Arial" w:cs="Arial"/>
          <w:color w:val="000000"/>
        </w:rPr>
        <w:t xml:space="preserve"> </w:t>
      </w:r>
      <w:r w:rsidR="00555DB8" w:rsidRPr="00132DD0">
        <w:rPr>
          <w:rFonts w:ascii="Arial" w:hAnsi="Arial" w:cs="Arial"/>
          <w:color w:val="000000"/>
        </w:rPr>
        <w:t>worked</w:t>
      </w:r>
      <w:r w:rsidR="00132DD0" w:rsidRPr="00132DD0">
        <w:rPr>
          <w:rFonts w:ascii="Arial" w:hAnsi="Arial" w:cs="Arial"/>
          <w:color w:val="000000"/>
        </w:rPr>
        <w:t xml:space="preserve"> with outside PE’s to review calculations and drawings for approval, planned drawing schedules based on</w:t>
      </w:r>
      <w:r w:rsidR="00746BC6">
        <w:rPr>
          <w:rFonts w:ascii="Arial" w:hAnsi="Arial" w:cs="Arial"/>
          <w:color w:val="000000"/>
        </w:rPr>
        <w:t xml:space="preserve"> </w:t>
      </w:r>
      <w:r w:rsidR="00132DD0" w:rsidRPr="00132DD0">
        <w:rPr>
          <w:rFonts w:ascii="Arial" w:hAnsi="Arial" w:cs="Arial"/>
          <w:color w:val="000000"/>
        </w:rPr>
        <w:t xml:space="preserve">client’s priority, assist in designing and bidding for new projects, and assisted with work management on </w:t>
      </w:r>
      <w:r w:rsidR="00513A83" w:rsidRPr="00132DD0">
        <w:rPr>
          <w:rFonts w:ascii="Arial" w:hAnsi="Arial" w:cs="Arial"/>
          <w:color w:val="000000"/>
        </w:rPr>
        <w:t>site. Major</w:t>
      </w:r>
      <w:r w:rsidR="00132DD0" w:rsidRPr="00132DD0">
        <w:rPr>
          <w:rFonts w:ascii="Arial" w:hAnsi="Arial" w:cs="Arial"/>
          <w:color w:val="000000"/>
        </w:rPr>
        <w:t xml:space="preserve"> </w:t>
      </w:r>
      <w:r w:rsidR="00C91CDF">
        <w:rPr>
          <w:rFonts w:ascii="Arial" w:hAnsi="Arial" w:cs="Arial"/>
          <w:color w:val="000000"/>
        </w:rPr>
        <w:t>p</w:t>
      </w:r>
      <w:r w:rsidR="00132DD0" w:rsidRPr="00132DD0">
        <w:rPr>
          <w:rFonts w:ascii="Arial" w:hAnsi="Arial" w:cs="Arial"/>
          <w:color w:val="000000"/>
        </w:rPr>
        <w:t>rojects included TWA JFK Airport, Hudson Yards, PS 127</w:t>
      </w:r>
      <w:r w:rsidR="00ED10EA">
        <w:rPr>
          <w:rFonts w:ascii="Arial" w:hAnsi="Arial" w:cs="Arial"/>
          <w:color w:val="000000"/>
        </w:rPr>
        <w:t>K</w:t>
      </w:r>
      <w:r w:rsidR="00132DD0" w:rsidRPr="00132DD0">
        <w:rPr>
          <w:rFonts w:ascii="Arial" w:hAnsi="Arial" w:cs="Arial"/>
          <w:color w:val="000000"/>
        </w:rPr>
        <w:t>, 181 Mercer, Coney Island Ave</w:t>
      </w:r>
      <w:r w:rsidR="00AB3026">
        <w:rPr>
          <w:rFonts w:ascii="Arial" w:hAnsi="Arial" w:cs="Arial"/>
          <w:color w:val="000000"/>
        </w:rPr>
        <w:t>nue</w:t>
      </w:r>
      <w:r w:rsidR="00132DD0" w:rsidRPr="00132DD0">
        <w:rPr>
          <w:rFonts w:ascii="Arial" w:hAnsi="Arial" w:cs="Arial"/>
          <w:color w:val="000000"/>
        </w:rPr>
        <w:t>, 404 Lafayette,</w:t>
      </w:r>
      <w:r w:rsidR="00746BC6">
        <w:rPr>
          <w:rFonts w:ascii="Arial" w:hAnsi="Arial" w:cs="Arial"/>
          <w:color w:val="000000"/>
        </w:rPr>
        <w:t xml:space="preserve"> </w:t>
      </w:r>
      <w:r w:rsidR="00132DD0" w:rsidRPr="00132DD0">
        <w:rPr>
          <w:rFonts w:ascii="Arial" w:hAnsi="Arial" w:cs="Arial"/>
          <w:color w:val="000000"/>
        </w:rPr>
        <w:t>422 Oxford, and PS398</w:t>
      </w:r>
      <w:r w:rsidR="004D2A45">
        <w:rPr>
          <w:rFonts w:ascii="Arial" w:hAnsi="Arial" w:cs="Arial"/>
          <w:color w:val="000000"/>
        </w:rPr>
        <w:t xml:space="preserve">K. (2017 </w:t>
      </w:r>
      <w:r w:rsidR="00AB3026">
        <w:rPr>
          <w:rFonts w:ascii="Arial" w:hAnsi="Arial" w:cs="Arial"/>
          <w:color w:val="000000"/>
        </w:rPr>
        <w:t>-</w:t>
      </w:r>
      <w:r w:rsidR="004D2A45">
        <w:rPr>
          <w:rFonts w:ascii="Arial" w:hAnsi="Arial" w:cs="Arial"/>
          <w:color w:val="000000"/>
        </w:rPr>
        <w:t xml:space="preserve"> 2019)</w:t>
      </w:r>
    </w:p>
    <w:p w:rsidR="00132DD0" w:rsidRPr="00132DD0" w:rsidRDefault="00132DD0" w:rsidP="00746BC6">
      <w:pPr>
        <w:widowControl/>
        <w:jc w:val="both"/>
        <w:rPr>
          <w:rFonts w:ascii="Arial" w:hAnsi="Arial" w:cs="Arial"/>
          <w:color w:val="000000"/>
        </w:rPr>
      </w:pPr>
    </w:p>
    <w:p w:rsidR="00132DD0" w:rsidRPr="00132DD0" w:rsidRDefault="00C038F2" w:rsidP="00746BC6">
      <w:pPr>
        <w:widowControl/>
        <w:jc w:val="both"/>
        <w:rPr>
          <w:rFonts w:ascii="Arial" w:eastAsia="Apex New Book" w:hAnsi="Arial" w:cs="Arial"/>
        </w:rPr>
      </w:pPr>
      <w:r>
        <w:rPr>
          <w:rFonts w:ascii="Arial" w:hAnsi="Arial" w:cs="Arial"/>
          <w:b/>
          <w:bCs/>
        </w:rPr>
        <w:t xml:space="preserve">Peri USA, </w:t>
      </w:r>
      <w:r w:rsidR="00132DD0" w:rsidRPr="004D2A45">
        <w:rPr>
          <w:rFonts w:ascii="Arial" w:hAnsi="Arial" w:cs="Arial"/>
          <w:b/>
          <w:bCs/>
        </w:rPr>
        <w:t>East Rutherford, NJ</w:t>
      </w:r>
      <w:r w:rsidR="004D2A45">
        <w:rPr>
          <w:rFonts w:ascii="Arial" w:hAnsi="Arial" w:cs="Arial"/>
          <w:b/>
          <w:bCs/>
        </w:rPr>
        <w:t xml:space="preserve"> </w:t>
      </w:r>
      <w:r w:rsidR="004D2A45" w:rsidRPr="00AB3026">
        <w:rPr>
          <w:rFonts w:ascii="Arial" w:hAnsi="Arial" w:cs="Arial"/>
        </w:rPr>
        <w:t xml:space="preserve">- </w:t>
      </w:r>
      <w:r w:rsidR="00132DD0" w:rsidRPr="00132DD0">
        <w:rPr>
          <w:rFonts w:ascii="Arial" w:hAnsi="Arial" w:cs="Arial"/>
          <w:color w:val="000000"/>
        </w:rPr>
        <w:t xml:space="preserve">Project Engineer handled small as well as </w:t>
      </w:r>
      <w:r w:rsidR="00555DB8" w:rsidRPr="00132DD0">
        <w:rPr>
          <w:rFonts w:ascii="Arial" w:hAnsi="Arial" w:cs="Arial"/>
          <w:color w:val="000000"/>
        </w:rPr>
        <w:t>large</w:t>
      </w:r>
      <w:r w:rsidR="00132DD0" w:rsidRPr="00132DD0">
        <w:rPr>
          <w:rFonts w:ascii="Arial" w:hAnsi="Arial" w:cs="Arial"/>
          <w:color w:val="000000"/>
        </w:rPr>
        <w:t xml:space="preserve"> projects</w:t>
      </w:r>
      <w:r>
        <w:rPr>
          <w:rFonts w:ascii="Arial" w:hAnsi="Arial" w:cs="Arial"/>
          <w:color w:val="000000"/>
        </w:rPr>
        <w:t>.</w:t>
      </w:r>
      <w:r w:rsidR="00132DD0" w:rsidRPr="00132DD0">
        <w:rPr>
          <w:rFonts w:ascii="Arial" w:hAnsi="Arial" w:cs="Arial"/>
          <w:color w:val="000000"/>
        </w:rPr>
        <w:t xml:space="preserve"> </w:t>
      </w:r>
      <w:r w:rsidR="00555DB8">
        <w:rPr>
          <w:rFonts w:ascii="Arial" w:hAnsi="Arial" w:cs="Arial"/>
          <w:color w:val="000000"/>
        </w:rPr>
        <w:t>He w</w:t>
      </w:r>
      <w:r w:rsidR="00132DD0" w:rsidRPr="00132DD0">
        <w:rPr>
          <w:rFonts w:ascii="Arial" w:hAnsi="Arial" w:cs="Arial"/>
          <w:color w:val="000000"/>
        </w:rPr>
        <w:t xml:space="preserve">as responsible for reviewing structural </w:t>
      </w:r>
      <w:r w:rsidR="00ED10EA">
        <w:rPr>
          <w:rFonts w:ascii="Arial" w:hAnsi="Arial" w:cs="Arial"/>
          <w:color w:val="000000"/>
        </w:rPr>
        <w:t>and</w:t>
      </w:r>
      <w:r w:rsidR="00132DD0" w:rsidRPr="00132DD0">
        <w:rPr>
          <w:rFonts w:ascii="Arial" w:hAnsi="Arial" w:cs="Arial"/>
          <w:color w:val="000000"/>
        </w:rPr>
        <w:t xml:space="preserve"> architectural drawings, designing slab support for</w:t>
      </w:r>
      <w:r w:rsidR="00746BC6">
        <w:rPr>
          <w:rFonts w:ascii="Arial" w:hAnsi="Arial" w:cs="Arial"/>
          <w:color w:val="000000"/>
        </w:rPr>
        <w:t xml:space="preserve"> </w:t>
      </w:r>
      <w:r w:rsidR="00132DD0" w:rsidRPr="00132DD0">
        <w:rPr>
          <w:rFonts w:ascii="Arial" w:hAnsi="Arial" w:cs="Arial"/>
          <w:color w:val="000000"/>
        </w:rPr>
        <w:t xml:space="preserve">high rise buildings, designing </w:t>
      </w:r>
      <w:r w:rsidR="00555DB8" w:rsidRPr="00132DD0">
        <w:rPr>
          <w:rFonts w:ascii="Arial" w:hAnsi="Arial" w:cs="Arial"/>
          <w:color w:val="000000"/>
        </w:rPr>
        <w:t>support</w:t>
      </w:r>
      <w:r w:rsidR="00132DD0" w:rsidRPr="00132DD0">
        <w:rPr>
          <w:rFonts w:ascii="Arial" w:hAnsi="Arial" w:cs="Arial"/>
          <w:color w:val="000000"/>
        </w:rPr>
        <w:t xml:space="preserve"> for beams based on thickness, and designing wall supports and formwork.</w:t>
      </w:r>
      <w:r w:rsidR="00746BC6">
        <w:rPr>
          <w:rFonts w:ascii="Arial" w:hAnsi="Arial" w:cs="Arial"/>
          <w:color w:val="000000"/>
        </w:rPr>
        <w:t xml:space="preserve"> </w:t>
      </w:r>
      <w:r w:rsidR="00AB3026">
        <w:rPr>
          <w:rFonts w:ascii="Arial" w:hAnsi="Arial" w:cs="Arial"/>
          <w:color w:val="000000"/>
        </w:rPr>
        <w:t>A</w:t>
      </w:r>
      <w:r w:rsidR="00132DD0" w:rsidRPr="00132DD0">
        <w:rPr>
          <w:rFonts w:ascii="Arial" w:hAnsi="Arial" w:cs="Arial"/>
          <w:color w:val="000000"/>
        </w:rPr>
        <w:t>lso supervised new engineers, placed orders for materials, assisted with material forecasts based on design,</w:t>
      </w:r>
      <w:r w:rsidR="00746BC6">
        <w:rPr>
          <w:rFonts w:ascii="Arial" w:hAnsi="Arial" w:cs="Arial"/>
          <w:color w:val="000000"/>
        </w:rPr>
        <w:t xml:space="preserve"> </w:t>
      </w:r>
      <w:r w:rsidR="00132DD0" w:rsidRPr="00132DD0">
        <w:rPr>
          <w:rFonts w:ascii="Arial" w:hAnsi="Arial" w:cs="Arial"/>
          <w:color w:val="000000"/>
        </w:rPr>
        <w:t>assisted contractors on site, met clients to discuss project needs, planned drawing schedules, revised drawings</w:t>
      </w:r>
      <w:r w:rsidR="00746BC6">
        <w:rPr>
          <w:rFonts w:ascii="Arial" w:hAnsi="Arial" w:cs="Arial"/>
          <w:color w:val="000000"/>
        </w:rPr>
        <w:t xml:space="preserve"> </w:t>
      </w:r>
      <w:r w:rsidR="00132DD0" w:rsidRPr="00132DD0">
        <w:rPr>
          <w:rFonts w:ascii="Arial" w:hAnsi="Arial" w:cs="Arial"/>
          <w:color w:val="000000"/>
        </w:rPr>
        <w:t>based on PE comments, discussed workload with clients</w:t>
      </w:r>
      <w:r w:rsidR="00ED10EA">
        <w:rPr>
          <w:rFonts w:ascii="Arial" w:hAnsi="Arial" w:cs="Arial"/>
          <w:color w:val="000000"/>
        </w:rPr>
        <w:t xml:space="preserve"> </w:t>
      </w:r>
      <w:r w:rsidR="00132DD0" w:rsidRPr="00132DD0">
        <w:rPr>
          <w:rFonts w:ascii="Arial" w:hAnsi="Arial" w:cs="Arial"/>
          <w:color w:val="000000"/>
        </w:rPr>
        <w:t>/</w:t>
      </w:r>
      <w:r w:rsidR="00ED10EA">
        <w:rPr>
          <w:rFonts w:ascii="Arial" w:hAnsi="Arial" w:cs="Arial"/>
          <w:color w:val="000000"/>
        </w:rPr>
        <w:t xml:space="preserve"> </w:t>
      </w:r>
      <w:r w:rsidR="00132DD0" w:rsidRPr="00132DD0">
        <w:rPr>
          <w:rFonts w:ascii="Arial" w:hAnsi="Arial" w:cs="Arial"/>
          <w:color w:val="000000"/>
        </w:rPr>
        <w:t>sales engineers, and provided preliminary designs for</w:t>
      </w:r>
      <w:r w:rsidR="00746BC6">
        <w:rPr>
          <w:rFonts w:ascii="Arial" w:hAnsi="Arial" w:cs="Arial"/>
          <w:color w:val="000000"/>
        </w:rPr>
        <w:t xml:space="preserve"> </w:t>
      </w:r>
      <w:r w:rsidR="00132DD0" w:rsidRPr="00132DD0">
        <w:rPr>
          <w:rFonts w:ascii="Arial" w:hAnsi="Arial" w:cs="Arial"/>
          <w:color w:val="000000"/>
        </w:rPr>
        <w:t xml:space="preserve">proposals. Major </w:t>
      </w:r>
      <w:r w:rsidR="00AB3026">
        <w:rPr>
          <w:rFonts w:ascii="Arial" w:hAnsi="Arial" w:cs="Arial"/>
          <w:color w:val="000000"/>
        </w:rPr>
        <w:t>p</w:t>
      </w:r>
      <w:r w:rsidR="00132DD0" w:rsidRPr="00132DD0">
        <w:rPr>
          <w:rFonts w:ascii="Arial" w:hAnsi="Arial" w:cs="Arial"/>
          <w:color w:val="000000"/>
        </w:rPr>
        <w:t>rojects included 5 Pointz, Metropolitan Art Museum, and 181 Myrtle Ave</w:t>
      </w:r>
      <w:r w:rsidR="00AB3026">
        <w:rPr>
          <w:rFonts w:ascii="Arial" w:hAnsi="Arial" w:cs="Arial"/>
          <w:color w:val="000000"/>
        </w:rPr>
        <w:t>nue</w:t>
      </w:r>
      <w:r w:rsidR="00132DD0" w:rsidRPr="00132DD0">
        <w:rPr>
          <w:rFonts w:ascii="Arial" w:hAnsi="Arial" w:cs="Arial"/>
          <w:color w:val="000000"/>
        </w:rPr>
        <w:t>.</w:t>
      </w:r>
      <w:r w:rsidR="004D2A45">
        <w:rPr>
          <w:rFonts w:ascii="Arial" w:hAnsi="Arial" w:cs="Arial"/>
          <w:color w:val="000000"/>
        </w:rPr>
        <w:t xml:space="preserve"> (2014 </w:t>
      </w:r>
      <w:r w:rsidR="00AB3026">
        <w:rPr>
          <w:rFonts w:ascii="Arial" w:hAnsi="Arial" w:cs="Arial"/>
          <w:color w:val="000000"/>
        </w:rPr>
        <w:t>-</w:t>
      </w:r>
      <w:r w:rsidR="004D2A45">
        <w:rPr>
          <w:rFonts w:ascii="Arial" w:hAnsi="Arial" w:cs="Arial"/>
          <w:color w:val="000000"/>
        </w:rPr>
        <w:t xml:space="preserve"> 2017)</w:t>
      </w:r>
    </w:p>
    <w:sectPr w:rsidR="00132DD0" w:rsidRPr="00132DD0">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75B3" w:rsidRDefault="009E75B3" w:rsidP="00B1131C">
      <w:r>
        <w:separator/>
      </w:r>
    </w:p>
  </w:endnote>
  <w:endnote w:type="continuationSeparator" w:id="0">
    <w:p w:rsidR="009E75B3" w:rsidRDefault="009E75B3"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ex New Book">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v:rect id="_x0000_s1038" style="position:absolute;margin-left:425.3pt;margin-top:1.95pt;width:79.75pt;height:27.2pt;z-index:251657728"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E4E7D" w:rsidRDefault="004E4E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75B3" w:rsidRDefault="009E75B3" w:rsidP="00B1131C">
      <w:r>
        <w:separator/>
      </w:r>
    </w:p>
  </w:footnote>
  <w:footnote w:type="continuationSeparator" w:id="0">
    <w:p w:rsidR="009E75B3" w:rsidRDefault="009E75B3"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F41D8" w:rsidP="00AF4E05">
    <w:pPr>
      <w:widowControl/>
      <w:tabs>
        <w:tab w:val="right" w:pos="10080"/>
      </w:tabs>
      <w:rPr>
        <w:rFonts w:ascii="Arial" w:hAnsi="Arial" w:cs="Arial"/>
        <w:b/>
        <w:i/>
        <w:sz w:val="24"/>
        <w:szCs w:val="24"/>
      </w:rPr>
    </w:pPr>
    <w:r>
      <w:rPr>
        <w:rFonts w:ascii="Arial" w:hAnsi="Arial" w:cs="Arial"/>
        <w:b/>
        <w:bCs/>
        <w:sz w:val="24"/>
      </w:rPr>
      <w:t>JAWAD QURESHI,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BA5ABA" w:rsidRPr="00E0163D" w:rsidRDefault="004E0714" w:rsidP="00AF4E05">
    <w:pPr>
      <w:widowControl/>
      <w:tabs>
        <w:tab w:val="right" w:pos="10080"/>
      </w:tabs>
      <w:rPr>
        <w:rFonts w:ascii="Arial" w:hAnsi="Arial" w:cs="Arial"/>
        <w:b/>
        <w:sz w:val="24"/>
        <w:szCs w:val="24"/>
      </w:rPr>
    </w:pPr>
    <w:r w:rsidRPr="00E0163D">
      <w:rPr>
        <w:rFonts w:ascii="Arial" w:hAnsi="Arial" w:cs="Arial"/>
        <w:b/>
        <w:sz w:val="24"/>
        <w:szCs w:val="24"/>
      </w:rPr>
      <w:t>Office Engineer</w:t>
    </w:r>
  </w:p>
  <w:p w:rsidR="004E4E7D" w:rsidRPr="00AF4E05" w:rsidRDefault="004E4E7D" w:rsidP="00AF4E05">
    <w:pPr>
      <w:widowControl/>
    </w:pPr>
    <w:r>
      <w:rPr>
        <w:noProof/>
      </w:rPr>
      <w:pict>
        <v:line id="_x0000_s1040" style="position:absolute;z-index:25165977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163ADB" w:rsidP="00AF4E05">
    <w:pPr>
      <w:widowControl/>
      <w:tabs>
        <w:tab w:val="right" w:pos="10080"/>
      </w:tabs>
      <w:rPr>
        <w:rFonts w:ascii="Arial" w:hAnsi="Arial" w:cs="Arial"/>
        <w:b/>
        <w:i/>
        <w:sz w:val="24"/>
        <w:szCs w:val="24"/>
      </w:rPr>
    </w:pPr>
    <w:r>
      <w:rPr>
        <w:rFonts w:ascii="Arial" w:hAnsi="Arial" w:cs="Arial"/>
        <w:b/>
        <w:bCs/>
        <w:sz w:val="24"/>
      </w:rPr>
      <w:t>JAWAD QURESHI,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BA5ABA" w:rsidRPr="00163ADB" w:rsidRDefault="00BA5ABA" w:rsidP="00AF4E05">
    <w:pPr>
      <w:widowControl/>
      <w:tabs>
        <w:tab w:val="right" w:pos="10080"/>
      </w:tabs>
      <w:rPr>
        <w:rFonts w:ascii="Arial" w:hAnsi="Arial" w:cs="Arial"/>
        <w:b/>
        <w:iCs/>
        <w:sz w:val="24"/>
        <w:szCs w:val="24"/>
      </w:rPr>
    </w:pPr>
    <w:r w:rsidRPr="00163ADB">
      <w:rPr>
        <w:rFonts w:ascii="Arial" w:hAnsi="Arial" w:cs="Arial"/>
        <w:b/>
        <w:iCs/>
        <w:sz w:val="24"/>
        <w:szCs w:val="24"/>
      </w:rPr>
      <w:t>Office Engineer</w:t>
    </w:r>
  </w:p>
  <w:p w:rsidR="004E4E7D" w:rsidRPr="00AF4E05" w:rsidRDefault="004E4E7D" w:rsidP="00AF4E05">
    <w:pPr>
      <w:widowControl/>
    </w:pPr>
    <w:r>
      <w:rPr>
        <w:noProof/>
      </w:rPr>
      <w:pict>
        <v:line id="_x0000_s1042" style="position:absolute;z-index:251661824"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F41D8" w:rsidP="00AF4E05">
    <w:pPr>
      <w:widowControl/>
      <w:tabs>
        <w:tab w:val="right" w:pos="10080"/>
      </w:tabs>
      <w:rPr>
        <w:rFonts w:ascii="Arial" w:hAnsi="Arial" w:cs="Arial"/>
        <w:b/>
        <w:i/>
        <w:sz w:val="24"/>
        <w:szCs w:val="24"/>
      </w:rPr>
    </w:pPr>
    <w:r>
      <w:rPr>
        <w:rFonts w:ascii="Arial" w:hAnsi="Arial" w:cs="Arial"/>
        <w:b/>
        <w:bCs/>
        <w:sz w:val="24"/>
      </w:rPr>
      <w:t>JAWAD QURESHI,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4E4E7D" w:rsidRPr="001B5EBB" w:rsidRDefault="003D36CD" w:rsidP="00AF4E05">
    <w:pPr>
      <w:widowControl/>
      <w:tabs>
        <w:tab w:val="right" w:pos="10080"/>
      </w:tabs>
      <w:rPr>
        <w:rFonts w:ascii="Arial" w:hAnsi="Arial" w:cs="Arial"/>
        <w:b/>
        <w:sz w:val="24"/>
        <w:szCs w:val="24"/>
      </w:rPr>
    </w:pPr>
    <w:r>
      <w:rPr>
        <w:rFonts w:ascii="Arial" w:hAnsi="Arial" w:cs="Arial"/>
        <w:b/>
        <w:sz w:val="24"/>
        <w:szCs w:val="24"/>
      </w:rPr>
      <w:t>Office Engineer</w:t>
    </w:r>
  </w:p>
  <w:p w:rsidR="004E4E7D" w:rsidRDefault="004E4E7D" w:rsidP="00AF4E05">
    <w:pPr>
      <w:widowControl/>
      <w:rPr>
        <w:rFonts w:ascii="Arial" w:hAnsi="Arial" w:cs="Arial"/>
      </w:rPr>
    </w:pPr>
    <w:r>
      <w:rPr>
        <w:noProof/>
      </w:rPr>
      <w:pict>
        <v:line id="_x0000_s1028"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1"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2"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5"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6"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8"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0"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1"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3"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4"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5"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6"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8"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19"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3"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4"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5"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6"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7"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8"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1F3FE6"/>
    <w:multiLevelType w:val="hybridMultilevel"/>
    <w:tmpl w:val="EC4258EC"/>
    <w:lvl w:ilvl="0" w:tplc="BA0855BE">
      <w:start w:val="2016"/>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26891A21"/>
    <w:multiLevelType w:val="hybridMultilevel"/>
    <w:tmpl w:val="96E4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585D59"/>
    <w:multiLevelType w:val="multilevel"/>
    <w:tmpl w:val="B1ACA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B96A33"/>
    <w:multiLevelType w:val="multilevel"/>
    <w:tmpl w:val="F2B6E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3B864F54"/>
    <w:multiLevelType w:val="hybridMultilevel"/>
    <w:tmpl w:val="0346E47C"/>
    <w:lvl w:ilvl="0" w:tplc="33A4710A">
      <w:start w:val="3690"/>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9"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0"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123034"/>
    <w:multiLevelType w:val="hybridMultilevel"/>
    <w:tmpl w:val="0EB2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A6475B"/>
    <w:multiLevelType w:val="hybridMultilevel"/>
    <w:tmpl w:val="8FCC20BC"/>
    <w:lvl w:ilvl="0" w:tplc="1C4020B8">
      <w:start w:val="2013"/>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BFF362B"/>
    <w:multiLevelType w:val="hybridMultilevel"/>
    <w:tmpl w:val="CCD8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465528">
    <w:abstractNumId w:val="39"/>
  </w:num>
  <w:num w:numId="2" w16cid:durableId="247033542">
    <w:abstractNumId w:val="40"/>
  </w:num>
  <w:num w:numId="3" w16cid:durableId="2050182977">
    <w:abstractNumId w:val="29"/>
  </w:num>
  <w:num w:numId="4" w16cid:durableId="623586479">
    <w:abstractNumId w:val="36"/>
  </w:num>
  <w:num w:numId="5" w16cid:durableId="1657876443">
    <w:abstractNumId w:val="37"/>
  </w:num>
  <w:num w:numId="6" w16cid:durableId="356079860">
    <w:abstractNumId w:val="41"/>
  </w:num>
  <w:num w:numId="7" w16cid:durableId="1475364896">
    <w:abstractNumId w:val="45"/>
  </w:num>
  <w:num w:numId="8" w16cid:durableId="1189487712">
    <w:abstractNumId w:val="28"/>
  </w:num>
  <w:num w:numId="9" w16cid:durableId="785274424">
    <w:abstractNumId w:val="38"/>
  </w:num>
  <w:num w:numId="10" w16cid:durableId="1901865316">
    <w:abstractNumId w:val="33"/>
  </w:num>
  <w:num w:numId="11" w16cid:durableId="377708207">
    <w:abstractNumId w:val="0"/>
  </w:num>
  <w:num w:numId="12" w16cid:durableId="606500937">
    <w:abstractNumId w:val="2"/>
  </w:num>
  <w:num w:numId="13" w16cid:durableId="1226449764">
    <w:abstractNumId w:val="1"/>
  </w:num>
  <w:num w:numId="14" w16cid:durableId="1575697626">
    <w:abstractNumId w:val="3"/>
  </w:num>
  <w:num w:numId="15" w16cid:durableId="772287496">
    <w:abstractNumId w:val="4"/>
  </w:num>
  <w:num w:numId="16" w16cid:durableId="2000226964">
    <w:abstractNumId w:val="27"/>
  </w:num>
  <w:num w:numId="17" w16cid:durableId="302660458">
    <w:abstractNumId w:val="9"/>
  </w:num>
  <w:num w:numId="18" w16cid:durableId="73626215">
    <w:abstractNumId w:val="8"/>
  </w:num>
  <w:num w:numId="19" w16cid:durableId="410859995">
    <w:abstractNumId w:val="7"/>
  </w:num>
  <w:num w:numId="20" w16cid:durableId="890700870">
    <w:abstractNumId w:val="6"/>
  </w:num>
  <w:num w:numId="21" w16cid:durableId="869415837">
    <w:abstractNumId w:val="5"/>
  </w:num>
  <w:num w:numId="22" w16cid:durableId="764150827">
    <w:abstractNumId w:val="13"/>
  </w:num>
  <w:num w:numId="23" w16cid:durableId="609438468">
    <w:abstractNumId w:val="12"/>
  </w:num>
  <w:num w:numId="24" w16cid:durableId="503012258">
    <w:abstractNumId w:val="11"/>
  </w:num>
  <w:num w:numId="25" w16cid:durableId="600720855">
    <w:abstractNumId w:val="10"/>
  </w:num>
  <w:num w:numId="26" w16cid:durableId="401753405">
    <w:abstractNumId w:val="17"/>
  </w:num>
  <w:num w:numId="27" w16cid:durableId="1818525294">
    <w:abstractNumId w:val="16"/>
  </w:num>
  <w:num w:numId="28" w16cid:durableId="681202803">
    <w:abstractNumId w:val="15"/>
  </w:num>
  <w:num w:numId="29" w16cid:durableId="2040347753">
    <w:abstractNumId w:val="14"/>
  </w:num>
  <w:num w:numId="30" w16cid:durableId="1066340482">
    <w:abstractNumId w:val="18"/>
  </w:num>
  <w:num w:numId="31" w16cid:durableId="2049448262">
    <w:abstractNumId w:val="19"/>
  </w:num>
  <w:num w:numId="32" w16cid:durableId="1224441415">
    <w:abstractNumId w:val="21"/>
  </w:num>
  <w:num w:numId="33" w16cid:durableId="1210071074">
    <w:abstractNumId w:val="20"/>
  </w:num>
  <w:num w:numId="34" w16cid:durableId="483857865">
    <w:abstractNumId w:val="22"/>
  </w:num>
  <w:num w:numId="35" w16cid:durableId="105466852">
    <w:abstractNumId w:val="24"/>
  </w:num>
  <w:num w:numId="36" w16cid:durableId="871725251">
    <w:abstractNumId w:val="25"/>
  </w:num>
  <w:num w:numId="37" w16cid:durableId="541551703">
    <w:abstractNumId w:val="23"/>
  </w:num>
  <w:num w:numId="38" w16cid:durableId="315915992">
    <w:abstractNumId w:val="26"/>
  </w:num>
  <w:num w:numId="39" w16cid:durableId="1786266438">
    <w:abstractNumId w:val="35"/>
  </w:num>
  <w:num w:numId="40" w16cid:durableId="367682546">
    <w:abstractNumId w:val="30"/>
  </w:num>
  <w:num w:numId="41" w16cid:durableId="350299934">
    <w:abstractNumId w:val="42"/>
  </w:num>
  <w:num w:numId="42" w16cid:durableId="1718315368">
    <w:abstractNumId w:val="43"/>
  </w:num>
  <w:num w:numId="43" w16cid:durableId="202256925">
    <w:abstractNumId w:val="44"/>
  </w:num>
  <w:num w:numId="44" w16cid:durableId="1087265121">
    <w:abstractNumId w:val="34"/>
  </w:num>
  <w:num w:numId="45" w16cid:durableId="368262479">
    <w:abstractNumId w:val="32"/>
  </w:num>
  <w:num w:numId="46" w16cid:durableId="9805026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03B62"/>
    <w:rsid w:val="000726AC"/>
    <w:rsid w:val="00072FB3"/>
    <w:rsid w:val="00084377"/>
    <w:rsid w:val="000A434B"/>
    <w:rsid w:val="000A58AD"/>
    <w:rsid w:val="000B0487"/>
    <w:rsid w:val="00102B42"/>
    <w:rsid w:val="001039BC"/>
    <w:rsid w:val="00120522"/>
    <w:rsid w:val="001225BB"/>
    <w:rsid w:val="00122C6A"/>
    <w:rsid w:val="0012734D"/>
    <w:rsid w:val="00132DD0"/>
    <w:rsid w:val="00163ADB"/>
    <w:rsid w:val="001654B4"/>
    <w:rsid w:val="001A6513"/>
    <w:rsid w:val="001B5EBB"/>
    <w:rsid w:val="002004F9"/>
    <w:rsid w:val="00265310"/>
    <w:rsid w:val="00266B9E"/>
    <w:rsid w:val="00270159"/>
    <w:rsid w:val="002A1CA5"/>
    <w:rsid w:val="002C0B16"/>
    <w:rsid w:val="002D498C"/>
    <w:rsid w:val="002E456F"/>
    <w:rsid w:val="003001BD"/>
    <w:rsid w:val="00303933"/>
    <w:rsid w:val="0032558E"/>
    <w:rsid w:val="00330F60"/>
    <w:rsid w:val="00337FDE"/>
    <w:rsid w:val="00350FA9"/>
    <w:rsid w:val="00360364"/>
    <w:rsid w:val="003614E6"/>
    <w:rsid w:val="003C056C"/>
    <w:rsid w:val="003D36CD"/>
    <w:rsid w:val="003F2D61"/>
    <w:rsid w:val="00405E53"/>
    <w:rsid w:val="0040694B"/>
    <w:rsid w:val="0042790A"/>
    <w:rsid w:val="00433DB7"/>
    <w:rsid w:val="00435265"/>
    <w:rsid w:val="004463A4"/>
    <w:rsid w:val="0045592E"/>
    <w:rsid w:val="00457D62"/>
    <w:rsid w:val="0046089D"/>
    <w:rsid w:val="00485AE4"/>
    <w:rsid w:val="004C7A65"/>
    <w:rsid w:val="004D2A45"/>
    <w:rsid w:val="004E0714"/>
    <w:rsid w:val="004E4E7D"/>
    <w:rsid w:val="004E5D2D"/>
    <w:rsid w:val="004F41D8"/>
    <w:rsid w:val="00513A83"/>
    <w:rsid w:val="0053017C"/>
    <w:rsid w:val="00530A62"/>
    <w:rsid w:val="0055573E"/>
    <w:rsid w:val="00555DB8"/>
    <w:rsid w:val="005D0B02"/>
    <w:rsid w:val="005D6AD9"/>
    <w:rsid w:val="006209A1"/>
    <w:rsid w:val="006318B4"/>
    <w:rsid w:val="0064701C"/>
    <w:rsid w:val="006670F5"/>
    <w:rsid w:val="006C00B9"/>
    <w:rsid w:val="006F164B"/>
    <w:rsid w:val="006F2FD5"/>
    <w:rsid w:val="00725CC8"/>
    <w:rsid w:val="007337A8"/>
    <w:rsid w:val="00746BC6"/>
    <w:rsid w:val="00750096"/>
    <w:rsid w:val="007602E2"/>
    <w:rsid w:val="00767F8A"/>
    <w:rsid w:val="00773D6F"/>
    <w:rsid w:val="007819D5"/>
    <w:rsid w:val="0078494B"/>
    <w:rsid w:val="007978D9"/>
    <w:rsid w:val="007C540E"/>
    <w:rsid w:val="007D6F47"/>
    <w:rsid w:val="007F5338"/>
    <w:rsid w:val="0080652B"/>
    <w:rsid w:val="00814262"/>
    <w:rsid w:val="00834D1A"/>
    <w:rsid w:val="008523E9"/>
    <w:rsid w:val="00887735"/>
    <w:rsid w:val="008C03C7"/>
    <w:rsid w:val="008F17CB"/>
    <w:rsid w:val="008F2553"/>
    <w:rsid w:val="0092075E"/>
    <w:rsid w:val="009713A8"/>
    <w:rsid w:val="009B1296"/>
    <w:rsid w:val="009D0B91"/>
    <w:rsid w:val="009D2A46"/>
    <w:rsid w:val="009E65B2"/>
    <w:rsid w:val="009E75B3"/>
    <w:rsid w:val="00A07C79"/>
    <w:rsid w:val="00A41D8F"/>
    <w:rsid w:val="00A56155"/>
    <w:rsid w:val="00A57CC5"/>
    <w:rsid w:val="00A64E74"/>
    <w:rsid w:val="00A66456"/>
    <w:rsid w:val="00AA5D02"/>
    <w:rsid w:val="00AB3026"/>
    <w:rsid w:val="00AC0927"/>
    <w:rsid w:val="00AE2AE8"/>
    <w:rsid w:val="00AF4E05"/>
    <w:rsid w:val="00AF6639"/>
    <w:rsid w:val="00B1131C"/>
    <w:rsid w:val="00B218EE"/>
    <w:rsid w:val="00B512C7"/>
    <w:rsid w:val="00B51B0F"/>
    <w:rsid w:val="00B569A9"/>
    <w:rsid w:val="00BA5ABA"/>
    <w:rsid w:val="00BD463C"/>
    <w:rsid w:val="00C02C50"/>
    <w:rsid w:val="00C038F2"/>
    <w:rsid w:val="00C91CDF"/>
    <w:rsid w:val="00C96C70"/>
    <w:rsid w:val="00CB6F39"/>
    <w:rsid w:val="00CC0312"/>
    <w:rsid w:val="00CC0792"/>
    <w:rsid w:val="00CD7C44"/>
    <w:rsid w:val="00CF3202"/>
    <w:rsid w:val="00D03B74"/>
    <w:rsid w:val="00D11B81"/>
    <w:rsid w:val="00D213BB"/>
    <w:rsid w:val="00D24EBC"/>
    <w:rsid w:val="00D263E3"/>
    <w:rsid w:val="00D33848"/>
    <w:rsid w:val="00D47EFF"/>
    <w:rsid w:val="00D53552"/>
    <w:rsid w:val="00D5778C"/>
    <w:rsid w:val="00D8253A"/>
    <w:rsid w:val="00D86287"/>
    <w:rsid w:val="00DF171B"/>
    <w:rsid w:val="00DF4062"/>
    <w:rsid w:val="00E0163D"/>
    <w:rsid w:val="00E05265"/>
    <w:rsid w:val="00E23D77"/>
    <w:rsid w:val="00E2573B"/>
    <w:rsid w:val="00E83F56"/>
    <w:rsid w:val="00EA34A0"/>
    <w:rsid w:val="00EB55D4"/>
    <w:rsid w:val="00EB591E"/>
    <w:rsid w:val="00ED10EA"/>
    <w:rsid w:val="00EE1032"/>
    <w:rsid w:val="00EE6525"/>
    <w:rsid w:val="00F02FD7"/>
    <w:rsid w:val="00F17941"/>
    <w:rsid w:val="00F36E30"/>
    <w:rsid w:val="00F62B8D"/>
    <w:rsid w:val="00F671A6"/>
    <w:rsid w:val="00F75D78"/>
    <w:rsid w:val="00F84B97"/>
    <w:rsid w:val="00F94D3E"/>
    <w:rsid w:val="00FA3C7A"/>
    <w:rsid w:val="00FF1922"/>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387AAE4B-2CC2-47AF-9D14-95C56C825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34"/>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FA8F1-DBF6-4443-9332-DC1AA1179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1498</Words>
  <Characters>8542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2024-02-15T15:39:00Z</cp:lastPrinted>
  <dcterms:created xsi:type="dcterms:W3CDTF">2025-08-15T16:18:00Z</dcterms:created>
  <dcterms:modified xsi:type="dcterms:W3CDTF">2025-08-15T16:18:00Z</dcterms:modified>
</cp:coreProperties>
</file>